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1E0" w:firstRow="1" w:lastRow="1" w:firstColumn="1" w:lastColumn="1" w:noHBand="0" w:noVBand="0"/>
      </w:tblPr>
      <w:tblGrid>
        <w:gridCol w:w="4787"/>
        <w:gridCol w:w="4850"/>
      </w:tblGrid>
      <w:tr w:rsidR="00C1763D" w:rsidRPr="005916CD" w14:paraId="22CECFE2" w14:textId="77777777" w:rsidTr="005C17A1">
        <w:tc>
          <w:tcPr>
            <w:tcW w:w="9637" w:type="dxa"/>
            <w:gridSpan w:val="2"/>
          </w:tcPr>
          <w:p w14:paraId="1F267E7A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Министерство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высшего образования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 и науки Российской Федерации</w:t>
            </w:r>
          </w:p>
        </w:tc>
      </w:tr>
      <w:tr w:rsidR="00C1763D" w:rsidRPr="005916CD" w14:paraId="5E28157D" w14:textId="77777777" w:rsidTr="005C17A1">
        <w:tc>
          <w:tcPr>
            <w:tcW w:w="9637" w:type="dxa"/>
            <w:gridSpan w:val="2"/>
          </w:tcPr>
          <w:p w14:paraId="7309E877" w14:textId="77777777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едеральное государственное бюджетное образовательное учреждение 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высшего образования 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«Иркутский государственный университет» 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br/>
              <w:t>(ФГБОУ ВО «ИГУ»)</w:t>
            </w:r>
          </w:p>
        </w:tc>
      </w:tr>
      <w:tr w:rsidR="00C1763D" w:rsidRPr="005916CD" w14:paraId="58BAA37C" w14:textId="77777777" w:rsidTr="005C17A1">
        <w:tc>
          <w:tcPr>
            <w:tcW w:w="9637" w:type="dxa"/>
            <w:gridSpan w:val="2"/>
          </w:tcPr>
          <w:p w14:paraId="42CD4AC8" w14:textId="77777777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>Институт математики</w:t>
            </w:r>
            <w:r w:rsidRPr="00050F5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 информационных технологий</w:t>
            </w:r>
          </w:p>
        </w:tc>
      </w:tr>
      <w:tr w:rsidR="00C1763D" w:rsidRPr="005916CD" w14:paraId="34FF2269" w14:textId="77777777" w:rsidTr="005C17A1">
        <w:tc>
          <w:tcPr>
            <w:tcW w:w="9637" w:type="dxa"/>
            <w:gridSpan w:val="2"/>
          </w:tcPr>
          <w:p w14:paraId="0B1EBB2B" w14:textId="77777777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79E"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анализа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дифференциальных уравнений</w:t>
            </w:r>
          </w:p>
        </w:tc>
      </w:tr>
      <w:tr w:rsidR="00C1763D" w:rsidRPr="005916CD" w14:paraId="0621CAA0" w14:textId="77777777" w:rsidTr="005C17A1">
        <w:tc>
          <w:tcPr>
            <w:tcW w:w="9637" w:type="dxa"/>
            <w:gridSpan w:val="2"/>
          </w:tcPr>
          <w:p w14:paraId="3AD7DC0E" w14:textId="77777777" w:rsidR="00C1763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5F4A7596" w14:textId="77777777" w:rsidTr="005C17A1">
        <w:tc>
          <w:tcPr>
            <w:tcW w:w="9637" w:type="dxa"/>
            <w:gridSpan w:val="2"/>
          </w:tcPr>
          <w:p w14:paraId="5966FED1" w14:textId="77777777" w:rsidR="00C1763D" w:rsidRPr="008E5356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A88AC30" w14:textId="77777777" w:rsidTr="005C17A1">
        <w:tc>
          <w:tcPr>
            <w:tcW w:w="9637" w:type="dxa"/>
            <w:gridSpan w:val="2"/>
          </w:tcPr>
          <w:p w14:paraId="468DD747" w14:textId="77777777" w:rsidR="00C1763D" w:rsidRPr="008E5356" w:rsidRDefault="00C1763D" w:rsidP="005C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5356">
              <w:rPr>
                <w:rFonts w:ascii="Times New Roman" w:hAnsi="Times New Roman" w:cs="Times New Roman"/>
                <w:sz w:val="24"/>
                <w:szCs w:val="24"/>
              </w:rPr>
              <w:t>Направление «Прикладная математика и информатика»</w:t>
            </w:r>
          </w:p>
        </w:tc>
      </w:tr>
      <w:tr w:rsidR="00C1763D" w:rsidRPr="005916CD" w14:paraId="2C6BF389" w14:textId="77777777" w:rsidTr="005C17A1">
        <w:tc>
          <w:tcPr>
            <w:tcW w:w="9637" w:type="dxa"/>
            <w:gridSpan w:val="2"/>
          </w:tcPr>
          <w:p w14:paraId="78428EC4" w14:textId="77777777" w:rsidR="00C1763D" w:rsidRPr="008E5356" w:rsidRDefault="00C1763D" w:rsidP="005C17A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5356">
              <w:rPr>
                <w:rFonts w:ascii="Times New Roman" w:hAnsi="Times New Roman" w:cs="Times New Roman"/>
                <w:sz w:val="24"/>
                <w:szCs w:val="24"/>
              </w:rPr>
              <w:t>Профиль «Математическое моделирование»</w:t>
            </w:r>
          </w:p>
        </w:tc>
      </w:tr>
      <w:tr w:rsidR="00C1763D" w:rsidRPr="005916CD" w14:paraId="46836C01" w14:textId="77777777" w:rsidTr="005C17A1">
        <w:tc>
          <w:tcPr>
            <w:tcW w:w="9637" w:type="dxa"/>
            <w:gridSpan w:val="2"/>
          </w:tcPr>
          <w:p w14:paraId="446A8BD6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757BAC5C" w14:textId="77777777" w:rsidTr="005C17A1">
        <w:tc>
          <w:tcPr>
            <w:tcW w:w="4787" w:type="dxa"/>
          </w:tcPr>
          <w:p w14:paraId="3AD34558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61818C9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33A837A" w14:textId="77777777" w:rsidTr="005C17A1">
        <w:tc>
          <w:tcPr>
            <w:tcW w:w="4787" w:type="dxa"/>
          </w:tcPr>
          <w:p w14:paraId="2490415B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D28045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B4AB334" w14:textId="77777777" w:rsidTr="005C17A1">
        <w:tc>
          <w:tcPr>
            <w:tcW w:w="4787" w:type="dxa"/>
          </w:tcPr>
          <w:p w14:paraId="46D28FF3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16E932B3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6595BD6B" w14:textId="77777777" w:rsidTr="005C17A1">
        <w:tc>
          <w:tcPr>
            <w:tcW w:w="4787" w:type="dxa"/>
          </w:tcPr>
          <w:p w14:paraId="4BC991E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0EEE433A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22F8111" w14:textId="77777777" w:rsidTr="005C17A1">
        <w:tc>
          <w:tcPr>
            <w:tcW w:w="9637" w:type="dxa"/>
            <w:gridSpan w:val="2"/>
          </w:tcPr>
          <w:p w14:paraId="3C90984C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ОТЧЕТ ПО ПРАКТИКЕ</w:t>
            </w:r>
          </w:p>
        </w:tc>
      </w:tr>
      <w:tr w:rsidR="00C1763D" w:rsidRPr="005916CD" w14:paraId="75D9EE46" w14:textId="77777777" w:rsidTr="005C17A1">
        <w:tc>
          <w:tcPr>
            <w:tcW w:w="9637" w:type="dxa"/>
            <w:gridSpan w:val="2"/>
          </w:tcPr>
          <w:p w14:paraId="43771A67" w14:textId="77777777" w:rsidR="00C1763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Практика учебная по получению первичных профессиональных </w:t>
            </w:r>
          </w:p>
          <w:p w14:paraId="4B3CC838" w14:textId="0A1B01AF" w:rsidR="00C1763D" w:rsidRPr="005916CD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умений и навыков (</w:t>
            </w:r>
            <w:r w:rsidR="001117C4" w:rsidRPr="001117C4">
              <w:rPr>
                <w:rFonts w:ascii="Times New Roman" w:hAnsi="Times New Roman" w:cs="Times New Roman"/>
                <w:b/>
                <w:sz w:val="28"/>
                <w:szCs w:val="28"/>
              </w:rPr>
              <w:t>Технологическая практик</w:t>
            </w:r>
            <w:r w:rsidR="001117C4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)</w:t>
            </w:r>
          </w:p>
        </w:tc>
      </w:tr>
      <w:tr w:rsidR="00C1763D" w:rsidRPr="005916CD" w14:paraId="6AA0A71E" w14:textId="77777777" w:rsidTr="005C17A1">
        <w:tc>
          <w:tcPr>
            <w:tcW w:w="9637" w:type="dxa"/>
            <w:gridSpan w:val="2"/>
          </w:tcPr>
          <w:p w14:paraId="4496DCC7" w14:textId="77777777" w:rsidR="00C1763D" w:rsidRPr="002535DE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709DD3B3" w14:textId="77777777" w:rsidTr="005C17A1">
        <w:tc>
          <w:tcPr>
            <w:tcW w:w="9637" w:type="dxa"/>
            <w:gridSpan w:val="2"/>
          </w:tcPr>
          <w:p w14:paraId="30380829" w14:textId="77777777" w:rsidR="00C1763D" w:rsidRPr="002535DE" w:rsidRDefault="00C1763D" w:rsidP="005C17A1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CC209D9" w14:textId="77777777" w:rsidTr="005C17A1">
        <w:tc>
          <w:tcPr>
            <w:tcW w:w="4787" w:type="dxa"/>
          </w:tcPr>
          <w:p w14:paraId="71CF6CD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D8E724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B18F994" w14:textId="77777777" w:rsidTr="005C17A1">
        <w:tc>
          <w:tcPr>
            <w:tcW w:w="4787" w:type="dxa"/>
          </w:tcPr>
          <w:p w14:paraId="5B008254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D94A8B5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39DC2EB" w14:textId="77777777" w:rsidTr="005C17A1">
        <w:tc>
          <w:tcPr>
            <w:tcW w:w="9637" w:type="dxa"/>
            <w:gridSpan w:val="2"/>
          </w:tcPr>
          <w:p w14:paraId="582B63BA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3928BF4F" w14:textId="77777777" w:rsidTr="005C17A1">
        <w:tc>
          <w:tcPr>
            <w:tcW w:w="9637" w:type="dxa"/>
            <w:gridSpan w:val="2"/>
          </w:tcPr>
          <w:p w14:paraId="264B7DE0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14DB5F91" w14:textId="77777777" w:rsidTr="005C17A1">
        <w:tc>
          <w:tcPr>
            <w:tcW w:w="9637" w:type="dxa"/>
            <w:gridSpan w:val="2"/>
          </w:tcPr>
          <w:p w14:paraId="6B4017BB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926B864" w14:textId="77777777" w:rsidTr="005C17A1">
        <w:tc>
          <w:tcPr>
            <w:tcW w:w="9637" w:type="dxa"/>
            <w:gridSpan w:val="2"/>
          </w:tcPr>
          <w:p w14:paraId="3EEDF041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64CAA6ED" w14:textId="77777777" w:rsidTr="005C17A1">
        <w:tc>
          <w:tcPr>
            <w:tcW w:w="9637" w:type="dxa"/>
            <w:gridSpan w:val="2"/>
          </w:tcPr>
          <w:p w14:paraId="6D7CB8CE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3D494333" w14:textId="77777777" w:rsidTr="005C17A1">
        <w:tc>
          <w:tcPr>
            <w:tcW w:w="4787" w:type="dxa"/>
          </w:tcPr>
          <w:p w14:paraId="4D72C81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773B73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 4</w:t>
            </w: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 курса очного отделения</w:t>
            </w:r>
          </w:p>
        </w:tc>
      </w:tr>
      <w:tr w:rsidR="00C1763D" w:rsidRPr="005916CD" w14:paraId="6A1BA703" w14:textId="77777777" w:rsidTr="005C17A1">
        <w:tc>
          <w:tcPr>
            <w:tcW w:w="4787" w:type="dxa"/>
          </w:tcPr>
          <w:p w14:paraId="3EA3E387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05C906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группы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02422-ДБ</w:t>
            </w:r>
          </w:p>
        </w:tc>
      </w:tr>
      <w:tr w:rsidR="00C1763D" w:rsidRPr="005916CD" w14:paraId="031CEA59" w14:textId="77777777" w:rsidTr="005C17A1">
        <w:tc>
          <w:tcPr>
            <w:tcW w:w="4787" w:type="dxa"/>
          </w:tcPr>
          <w:p w14:paraId="41E30CC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E6D532E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Держанский Сергей Андреевич </w:t>
            </w:r>
          </w:p>
        </w:tc>
      </w:tr>
      <w:tr w:rsidR="00C1763D" w:rsidRPr="005916CD" w14:paraId="1B5F0354" w14:textId="77777777" w:rsidTr="005C17A1">
        <w:tc>
          <w:tcPr>
            <w:tcW w:w="4787" w:type="dxa"/>
          </w:tcPr>
          <w:p w14:paraId="07571B9F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33CB5A96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97C7E5D" w14:textId="77777777" w:rsidTr="005C17A1">
        <w:tc>
          <w:tcPr>
            <w:tcW w:w="4787" w:type="dxa"/>
          </w:tcPr>
          <w:p w14:paraId="270F65C0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14BF49B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31D4E0B7" w14:textId="77777777" w:rsidTr="005C17A1">
        <w:tc>
          <w:tcPr>
            <w:tcW w:w="4787" w:type="dxa"/>
          </w:tcPr>
          <w:p w14:paraId="0808757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78E1BFF" w14:textId="77777777" w:rsidR="00C1763D" w:rsidRPr="005916CD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>Руководитель:</w:t>
            </w:r>
          </w:p>
        </w:tc>
      </w:tr>
      <w:tr w:rsidR="00C1763D" w:rsidRPr="005916CD" w14:paraId="46C2DF62" w14:textId="77777777" w:rsidTr="005C17A1">
        <w:tc>
          <w:tcPr>
            <w:tcW w:w="4787" w:type="dxa"/>
          </w:tcPr>
          <w:p w14:paraId="4EBD8AD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88378EC" w14:textId="77777777" w:rsidR="00C1763D" w:rsidRPr="00F5728C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к.т.н.</w:t>
            </w:r>
            <w:r w:rsidRPr="00F5728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</w:tc>
      </w:tr>
      <w:tr w:rsidR="00C1763D" w:rsidRPr="005916CD" w14:paraId="1C353C42" w14:textId="77777777" w:rsidTr="005C17A1">
        <w:tc>
          <w:tcPr>
            <w:tcW w:w="4787" w:type="dxa"/>
          </w:tcPr>
          <w:p w14:paraId="3D0090C9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9BF5538" w14:textId="77777777" w:rsidR="00C1763D" w:rsidRPr="005916CD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 xml:space="preserve">_______________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Вшивков Ю.Ф.</w:t>
            </w:r>
          </w:p>
        </w:tc>
      </w:tr>
      <w:tr w:rsidR="00C1763D" w:rsidRPr="005916CD" w14:paraId="4AFA1E31" w14:textId="77777777" w:rsidTr="005C17A1">
        <w:tc>
          <w:tcPr>
            <w:tcW w:w="4787" w:type="dxa"/>
          </w:tcPr>
          <w:p w14:paraId="41556D91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0559395B" w14:textId="77777777" w:rsidR="00C1763D" w:rsidRPr="005916CD" w:rsidRDefault="00C1763D" w:rsidP="005C17A1">
            <w:pPr>
              <w:tabs>
                <w:tab w:val="left" w:pos="162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9377FEA" w14:textId="77777777" w:rsidTr="005C17A1">
        <w:tc>
          <w:tcPr>
            <w:tcW w:w="4787" w:type="dxa"/>
          </w:tcPr>
          <w:p w14:paraId="7865183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95FBF37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F91FF91" w14:textId="77777777" w:rsidTr="005C17A1">
        <w:tc>
          <w:tcPr>
            <w:tcW w:w="4787" w:type="dxa"/>
          </w:tcPr>
          <w:p w14:paraId="7133132A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4F73265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1F20189" w14:textId="77777777" w:rsidTr="005C17A1">
        <w:tc>
          <w:tcPr>
            <w:tcW w:w="4787" w:type="dxa"/>
          </w:tcPr>
          <w:p w14:paraId="6F06271A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5A1710F2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0A6B5DFB" w14:textId="77777777" w:rsidTr="005C17A1">
        <w:tc>
          <w:tcPr>
            <w:tcW w:w="4787" w:type="dxa"/>
          </w:tcPr>
          <w:p w14:paraId="7C31B4A4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0" w:type="dxa"/>
          </w:tcPr>
          <w:p w14:paraId="19EBE98C" w14:textId="77777777" w:rsidR="00C1763D" w:rsidRPr="005916CD" w:rsidRDefault="00C1763D" w:rsidP="005C17A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1763D" w:rsidRPr="005916CD" w14:paraId="46D835DF" w14:textId="77777777" w:rsidTr="005C17A1">
        <w:tc>
          <w:tcPr>
            <w:tcW w:w="9637" w:type="dxa"/>
            <w:gridSpan w:val="2"/>
          </w:tcPr>
          <w:p w14:paraId="5401098D" w14:textId="77777777" w:rsidR="00C1763D" w:rsidRPr="005916CD" w:rsidRDefault="00C1763D" w:rsidP="005C17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16CD">
              <w:rPr>
                <w:rFonts w:ascii="Times New Roman" w:hAnsi="Times New Roman" w:cs="Times New Roman"/>
                <w:sz w:val="28"/>
                <w:szCs w:val="28"/>
              </w:rPr>
              <w:t>Иркутск – 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</w:tr>
    </w:tbl>
    <w:p w14:paraId="2EAF8F95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58F9C29A" wp14:editId="00AB81DD">
            <wp:simplePos x="0" y="0"/>
            <wp:positionH relativeFrom="column">
              <wp:posOffset>2505075</wp:posOffset>
            </wp:positionH>
            <wp:positionV relativeFrom="paragraph">
              <wp:posOffset>-104775</wp:posOffset>
            </wp:positionV>
            <wp:extent cx="569595" cy="571500"/>
            <wp:effectExtent l="0" t="0" r="1905" b="0"/>
            <wp:wrapTopAndBottom/>
            <wp:docPr id="16209578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37AED"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14:paraId="202415F5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236B0EC7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высшего образования</w:t>
      </w:r>
    </w:p>
    <w:p w14:paraId="5D22B9AA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«Иркутский государственный университет»</w:t>
      </w:r>
    </w:p>
    <w:p w14:paraId="183992A4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(ФГБОУ ВО «ИГУ»)</w:t>
      </w:r>
    </w:p>
    <w:p w14:paraId="73BB55EC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Институт математики и информационных технологий</w:t>
      </w:r>
    </w:p>
    <w:p w14:paraId="74DC2F59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Кафедра математического анализа и дифференциальных уравнений</w:t>
      </w:r>
    </w:p>
    <w:p w14:paraId="3E1169D6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3D15FE00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FBE15E0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ЗАДАНИЕ НА ПРАКТИКУ</w:t>
      </w:r>
    </w:p>
    <w:p w14:paraId="0A59FDFB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 xml:space="preserve">студенту </w:t>
      </w:r>
      <w:proofErr w:type="spellStart"/>
      <w:r w:rsidRPr="00737AED">
        <w:rPr>
          <w:rFonts w:ascii="Times New Roman" w:hAnsi="Times New Roman" w:cs="Times New Roman"/>
          <w:b/>
          <w:sz w:val="28"/>
          <w:szCs w:val="28"/>
        </w:rPr>
        <w:t>Держанскому</w:t>
      </w:r>
      <w:proofErr w:type="spellEnd"/>
      <w:r w:rsidRPr="00737AED">
        <w:rPr>
          <w:rFonts w:ascii="Times New Roman" w:hAnsi="Times New Roman" w:cs="Times New Roman"/>
          <w:b/>
          <w:sz w:val="28"/>
          <w:szCs w:val="28"/>
        </w:rPr>
        <w:t xml:space="preserve"> Сергею Андреевичу</w:t>
      </w:r>
    </w:p>
    <w:p w14:paraId="3971443A" w14:textId="77777777" w:rsidR="00C1763D" w:rsidRPr="00737AED" w:rsidRDefault="00C1763D" w:rsidP="00C1763D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95327D5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Вид практики:</w:t>
      </w:r>
      <w:r w:rsidRPr="00737AED">
        <w:rPr>
          <w:rFonts w:ascii="Times New Roman" w:hAnsi="Times New Roman" w:cs="Times New Roman"/>
          <w:sz w:val="28"/>
          <w:szCs w:val="28"/>
        </w:rPr>
        <w:t xml:space="preserve"> Производственная</w:t>
      </w:r>
    </w:p>
    <w:p w14:paraId="162BEA27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Наименование (тип) практики:</w:t>
      </w:r>
      <w:r w:rsidRPr="00737AED">
        <w:rPr>
          <w:rFonts w:ascii="Times New Roman" w:hAnsi="Times New Roman" w:cs="Times New Roman"/>
          <w:sz w:val="28"/>
          <w:szCs w:val="28"/>
        </w:rPr>
        <w:t xml:space="preserve"> Б2.В.03(П) Научно-исследовательская работа</w:t>
      </w:r>
    </w:p>
    <w:p w14:paraId="2DC2907E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i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Способ проведения практики:</w:t>
      </w:r>
      <w:r w:rsidRPr="00737AED">
        <w:rPr>
          <w:rFonts w:ascii="Times New Roman" w:hAnsi="Times New Roman" w:cs="Times New Roman"/>
          <w:sz w:val="28"/>
          <w:szCs w:val="28"/>
        </w:rPr>
        <w:t xml:space="preserve"> </w:t>
      </w:r>
      <w:r w:rsidRPr="00737AED">
        <w:rPr>
          <w:rFonts w:ascii="Times New Roman" w:hAnsi="Times New Roman" w:cs="Times New Roman"/>
          <w:i/>
          <w:sz w:val="28"/>
          <w:szCs w:val="28"/>
        </w:rPr>
        <w:t>Стационарная</w:t>
      </w:r>
    </w:p>
    <w:p w14:paraId="1C2DFFB4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Направление подготовки</w:t>
      </w:r>
      <w:r w:rsidRPr="00737AED">
        <w:rPr>
          <w:rFonts w:ascii="Times New Roman" w:hAnsi="Times New Roman" w:cs="Times New Roman"/>
          <w:sz w:val="28"/>
          <w:szCs w:val="28"/>
        </w:rPr>
        <w:t xml:space="preserve"> 01.03.02 Прикладная математика и информатика</w:t>
      </w:r>
    </w:p>
    <w:p w14:paraId="2BB74C45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Направленность (профиль) подготовки</w:t>
      </w:r>
      <w:r w:rsidRPr="00737A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37AED">
        <w:rPr>
          <w:rFonts w:ascii="Times New Roman" w:hAnsi="Times New Roman" w:cs="Times New Roman"/>
          <w:bCs/>
          <w:sz w:val="28"/>
          <w:szCs w:val="28"/>
        </w:rPr>
        <w:t>Математическое моделирование</w:t>
      </w:r>
    </w:p>
    <w:p w14:paraId="31F5CF87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3E274D6D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bCs/>
          <w:sz w:val="28"/>
          <w:szCs w:val="28"/>
        </w:rPr>
        <w:t>Форма обучения</w:t>
      </w:r>
      <w:r w:rsidRPr="00737AE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37AED">
        <w:rPr>
          <w:rFonts w:ascii="Times New Roman" w:hAnsi="Times New Roman" w:cs="Times New Roman"/>
          <w:bCs/>
          <w:sz w:val="28"/>
          <w:szCs w:val="28"/>
        </w:rPr>
        <w:t>очная</w:t>
      </w:r>
    </w:p>
    <w:p w14:paraId="04D23135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0EB6733B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Календарные сроки практики: с 15.12.2022 по 27.12.2022</w:t>
      </w:r>
    </w:p>
    <w:p w14:paraId="086F6206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34102D83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737AED">
        <w:rPr>
          <w:rFonts w:ascii="Times New Roman" w:hAnsi="Times New Roman" w:cs="Times New Roman"/>
          <w:b/>
          <w:sz w:val="28"/>
          <w:szCs w:val="28"/>
        </w:rPr>
        <w:t>Руководитель практики от ФГБОУ ВО «ИГУ»</w:t>
      </w:r>
    </w:p>
    <w:p w14:paraId="6BAED04E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  <w:r w:rsidRPr="00737AED">
        <w:rPr>
          <w:rFonts w:ascii="Times New Roman" w:hAnsi="Times New Roman" w:cs="Times New Roman"/>
          <w:sz w:val="28"/>
          <w:szCs w:val="28"/>
        </w:rPr>
        <w:t>Вшивков Юрий Федорович, к.т.н.</w:t>
      </w:r>
    </w:p>
    <w:p w14:paraId="2C7A38BF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7DFCD54" w14:textId="77777777" w:rsidR="00C1763D" w:rsidRPr="00737AED" w:rsidRDefault="00C1763D" w:rsidP="00C1763D">
      <w:pPr>
        <w:ind w:left="360"/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Cs/>
          <w:sz w:val="28"/>
          <w:szCs w:val="28"/>
        </w:rPr>
        <w:t>Индивидуальное задание (задания)</w:t>
      </w:r>
    </w:p>
    <w:p w14:paraId="0FD4F678" w14:textId="77777777" w:rsidR="00C1763D" w:rsidRPr="00737AED" w:rsidRDefault="00C1763D" w:rsidP="00C1763D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Cs/>
          <w:sz w:val="28"/>
          <w:szCs w:val="28"/>
        </w:rPr>
        <w:t>Изучить кинематику дифференциального робота и разработать его математическую модель.</w:t>
      </w:r>
    </w:p>
    <w:p w14:paraId="78002318" w14:textId="77777777" w:rsidR="00C1763D" w:rsidRPr="00737AED" w:rsidRDefault="00C1763D" w:rsidP="00C1763D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Cs/>
          <w:sz w:val="28"/>
          <w:szCs w:val="28"/>
        </w:rPr>
        <w:t>Разработать 3</w:t>
      </w:r>
      <w:r w:rsidRPr="00737AED">
        <w:rPr>
          <w:rFonts w:ascii="Times New Roman" w:hAnsi="Times New Roman" w:cs="Times New Roman"/>
          <w:bCs/>
          <w:sz w:val="28"/>
          <w:szCs w:val="28"/>
          <w:lang w:val="en-US"/>
        </w:rPr>
        <w:t>D</w:t>
      </w:r>
      <w:r w:rsidRPr="00737AED">
        <w:rPr>
          <w:rFonts w:ascii="Times New Roman" w:hAnsi="Times New Roman" w:cs="Times New Roman"/>
          <w:bCs/>
          <w:sz w:val="28"/>
          <w:szCs w:val="28"/>
        </w:rPr>
        <w:t xml:space="preserve">-модель робота с дифференциальным приводом в </w:t>
      </w:r>
      <w:r w:rsidRPr="00737AED">
        <w:rPr>
          <w:rFonts w:ascii="Times New Roman" w:hAnsi="Times New Roman" w:cs="Times New Roman"/>
          <w:bCs/>
          <w:sz w:val="28"/>
          <w:szCs w:val="28"/>
          <w:lang w:val="en-US"/>
        </w:rPr>
        <w:t>Blender</w:t>
      </w:r>
      <w:r w:rsidRPr="00737AED">
        <w:rPr>
          <w:rFonts w:ascii="Times New Roman" w:hAnsi="Times New Roman" w:cs="Times New Roman"/>
          <w:bCs/>
          <w:sz w:val="28"/>
          <w:szCs w:val="28"/>
        </w:rPr>
        <w:t>.</w:t>
      </w:r>
    </w:p>
    <w:p w14:paraId="384F5731" w14:textId="77777777" w:rsidR="00C1763D" w:rsidRPr="00737AED" w:rsidRDefault="00C1763D" w:rsidP="00C1763D">
      <w:pPr>
        <w:numPr>
          <w:ilvl w:val="0"/>
          <w:numId w:val="24"/>
        </w:numPr>
        <w:rPr>
          <w:rFonts w:ascii="Times New Roman" w:hAnsi="Times New Roman" w:cs="Times New Roman"/>
          <w:bCs/>
          <w:sz w:val="28"/>
          <w:szCs w:val="28"/>
        </w:rPr>
      </w:pPr>
      <w:r w:rsidRPr="00737AED">
        <w:rPr>
          <w:rFonts w:ascii="Times New Roman" w:hAnsi="Times New Roman" w:cs="Times New Roman"/>
          <w:bCs/>
          <w:sz w:val="28"/>
          <w:szCs w:val="28"/>
        </w:rPr>
        <w:t xml:space="preserve">Создать модель робота с дифференциальным приводом в среде </w:t>
      </w:r>
      <w:r w:rsidRPr="00737AED">
        <w:rPr>
          <w:rFonts w:ascii="Times New Roman" w:hAnsi="Times New Roman" w:cs="Times New Roman"/>
          <w:bCs/>
          <w:sz w:val="28"/>
          <w:szCs w:val="28"/>
          <w:lang w:val="en-US"/>
        </w:rPr>
        <w:t>Gazebo</w:t>
      </w:r>
      <w:r w:rsidRPr="00737AED">
        <w:rPr>
          <w:rFonts w:ascii="Times New Roman" w:hAnsi="Times New Roman" w:cs="Times New Roman"/>
          <w:bCs/>
          <w:sz w:val="28"/>
          <w:szCs w:val="28"/>
        </w:rPr>
        <w:t>.</w:t>
      </w:r>
    </w:p>
    <w:p w14:paraId="56D0B5DC" w14:textId="77777777" w:rsidR="00C1763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FDDA891" w14:textId="77777777" w:rsidR="00C1763D" w:rsidRPr="00E73B05" w:rsidRDefault="00C1763D" w:rsidP="00C1763D">
      <w:pPr>
        <w:pStyle w:val="Bodytext30"/>
        <w:shd w:val="clear" w:color="auto" w:fill="auto"/>
        <w:spacing w:after="0" w:line="240" w:lineRule="auto"/>
        <w:rPr>
          <w:b/>
          <w:sz w:val="24"/>
          <w:szCs w:val="24"/>
        </w:rPr>
      </w:pPr>
    </w:p>
    <w:p w14:paraId="15988EE1" w14:textId="77777777" w:rsidR="00C1763D" w:rsidRPr="008614ED" w:rsidRDefault="00C1763D" w:rsidP="00C1763D">
      <w:pPr>
        <w:rPr>
          <w:rFonts w:ascii="Times New Roman" w:hAnsi="Times New Roman" w:cs="Times New Roman"/>
          <w:sz w:val="24"/>
          <w:szCs w:val="24"/>
        </w:rPr>
      </w:pPr>
      <w:r w:rsidRPr="008614ED">
        <w:rPr>
          <w:rFonts w:ascii="Times New Roman" w:hAnsi="Times New Roman" w:cs="Times New Roman"/>
          <w:sz w:val="24"/>
          <w:szCs w:val="24"/>
        </w:rPr>
        <w:t xml:space="preserve">Руководитель практики </w:t>
      </w:r>
    </w:p>
    <w:p w14:paraId="18AE1D2A" w14:textId="77777777" w:rsidR="00C1763D" w:rsidRPr="008614ED" w:rsidRDefault="00C1763D" w:rsidP="00C1763D">
      <w:pPr>
        <w:rPr>
          <w:rFonts w:ascii="Times New Roman" w:hAnsi="Times New Roman" w:cs="Times New Roman"/>
          <w:sz w:val="24"/>
          <w:szCs w:val="24"/>
        </w:rPr>
      </w:pPr>
      <w:r w:rsidRPr="008614ED">
        <w:rPr>
          <w:rFonts w:ascii="Times New Roman" w:hAnsi="Times New Roman" w:cs="Times New Roman"/>
          <w:sz w:val="24"/>
          <w:szCs w:val="24"/>
        </w:rPr>
        <w:t>от ФГБОУ ВО «ИГУ»</w:t>
      </w:r>
      <w:r>
        <w:rPr>
          <w:rFonts w:ascii="Times New Roman" w:hAnsi="Times New Roman" w:cs="Times New Roman"/>
          <w:sz w:val="24"/>
          <w:szCs w:val="24"/>
        </w:rPr>
        <w:tab/>
      </w:r>
      <w:r w:rsidRPr="008614ED">
        <w:rPr>
          <w:rFonts w:ascii="Times New Roman" w:hAnsi="Times New Roman" w:cs="Times New Roman"/>
          <w:sz w:val="24"/>
          <w:szCs w:val="24"/>
        </w:rPr>
        <w:t>______________________________________________</w:t>
      </w:r>
    </w:p>
    <w:p w14:paraId="6AA19C69" w14:textId="77777777" w:rsidR="00C1763D" w:rsidRPr="008614ED" w:rsidRDefault="00C1763D" w:rsidP="00C1763D">
      <w:pPr>
        <w:rPr>
          <w:rFonts w:ascii="Times New Roman" w:hAnsi="Times New Roman" w:cs="Times New Roman"/>
          <w:sz w:val="24"/>
          <w:szCs w:val="24"/>
        </w:rPr>
      </w:pPr>
    </w:p>
    <w:p w14:paraId="54FA6546" w14:textId="77777777" w:rsidR="00C1763D" w:rsidRPr="00E73B05" w:rsidRDefault="00C1763D" w:rsidP="00C1763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50C154F" w14:textId="77777777" w:rsidR="00C1763D" w:rsidRPr="00896035" w:rsidRDefault="00C1763D" w:rsidP="00C1763D">
      <w:pPr>
        <w:ind w:left="2832" w:hanging="2832"/>
        <w:rPr>
          <w:rFonts w:ascii="Times New Roman" w:hAnsi="Times New Roman" w:cs="Times New Roman"/>
          <w:bCs/>
          <w:sz w:val="24"/>
          <w:szCs w:val="24"/>
        </w:rPr>
      </w:pPr>
      <w:r w:rsidRPr="00E73B05">
        <w:rPr>
          <w:rFonts w:ascii="Times New Roman" w:hAnsi="Times New Roman" w:cs="Times New Roman"/>
          <w:b/>
          <w:sz w:val="24"/>
          <w:szCs w:val="24"/>
        </w:rPr>
        <w:t xml:space="preserve">С программой </w:t>
      </w:r>
      <w:r>
        <w:rPr>
          <w:rFonts w:ascii="Times New Roman" w:hAnsi="Times New Roman" w:cs="Times New Roman"/>
          <w:b/>
          <w:sz w:val="24"/>
          <w:szCs w:val="24"/>
        </w:rPr>
        <w:t xml:space="preserve">практики и заданием </w:t>
      </w:r>
      <w:r w:rsidRPr="00E73B05">
        <w:rPr>
          <w:rFonts w:ascii="Times New Roman" w:hAnsi="Times New Roman" w:cs="Times New Roman"/>
          <w:b/>
          <w:sz w:val="24"/>
          <w:szCs w:val="24"/>
        </w:rPr>
        <w:t xml:space="preserve">ознакомлен </w:t>
      </w:r>
      <w:r w:rsidRPr="00896035">
        <w:rPr>
          <w:rFonts w:ascii="Times New Roman" w:hAnsi="Times New Roman" w:cs="Times New Roman"/>
          <w:bCs/>
          <w:sz w:val="24"/>
          <w:szCs w:val="24"/>
        </w:rPr>
        <w:t>_____________________________________</w:t>
      </w:r>
    </w:p>
    <w:p w14:paraId="5B9A3A3C" w14:textId="77777777" w:rsidR="00C1763D" w:rsidRPr="008F71D3" w:rsidRDefault="00C1763D" w:rsidP="00C1763D">
      <w:pPr>
        <w:rPr>
          <w:rFonts w:ascii="Times New Roman" w:hAnsi="Times New Roman" w:cs="Times New Roman"/>
        </w:rPr>
      </w:pP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E73B05">
        <w:rPr>
          <w:rFonts w:ascii="Times New Roman" w:hAnsi="Times New Roman" w:cs="Times New Roman"/>
          <w:b/>
          <w:sz w:val="24"/>
          <w:szCs w:val="24"/>
        </w:rPr>
        <w:tab/>
      </w:r>
      <w:r w:rsidRPr="008F71D3">
        <w:rPr>
          <w:rFonts w:ascii="Times New Roman" w:hAnsi="Times New Roman" w:cs="Times New Roman"/>
        </w:rPr>
        <w:t xml:space="preserve">           </w:t>
      </w:r>
      <w:r>
        <w:rPr>
          <w:rFonts w:ascii="Times New Roman" w:hAnsi="Times New Roman" w:cs="Times New Roman"/>
        </w:rPr>
        <w:t xml:space="preserve">          </w:t>
      </w:r>
      <w:r w:rsidRPr="008F71D3">
        <w:rPr>
          <w:rFonts w:ascii="Times New Roman" w:hAnsi="Times New Roman" w:cs="Times New Roman"/>
        </w:rPr>
        <w:t xml:space="preserve">   (подпись студента)</w:t>
      </w:r>
    </w:p>
    <w:p w14:paraId="46B8F506" w14:textId="77777777" w:rsidR="00C1763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09CD03B" w14:textId="77777777" w:rsidR="00C1763D" w:rsidRDefault="00C1763D" w:rsidP="00C1763D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FF7888" w14:textId="6AC0858C" w:rsidR="00945BB2" w:rsidRDefault="00945BB2" w:rsidP="00C1763D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40596728"/>
        <w:docPartObj>
          <w:docPartGallery w:val="Table of Contents"/>
          <w:docPartUnique/>
        </w:docPartObj>
      </w:sdtPr>
      <w:sdtContent>
        <w:p w14:paraId="09BD4E9C" w14:textId="77777777" w:rsidR="00EE1240" w:rsidRPr="00410EAD" w:rsidRDefault="00EE1240" w:rsidP="00945BB2">
          <w:pPr>
            <w:pStyle w:val="af7"/>
            <w:spacing w:line="360" w:lineRule="auto"/>
            <w:ind w:left="142" w:right="-42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410EA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4C5595C9" w14:textId="0DB2BC44" w:rsidR="001117C4" w:rsidRDefault="00EE1240">
          <w:pPr>
            <w:pStyle w:val="12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19494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9494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9494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145753" w:history="1">
            <w:r w:rsidR="001117C4" w:rsidRPr="008B1DAD">
              <w:rPr>
                <w:rStyle w:val="af1"/>
                <w:rFonts w:ascii="Times New Roman" w:hAnsi="Times New Roman" w:cs="Times New Roman"/>
                <w:noProof/>
              </w:rPr>
              <w:t>Список использованной литературы</w:t>
            </w:r>
            <w:r w:rsidR="001117C4">
              <w:rPr>
                <w:noProof/>
                <w:webHidden/>
              </w:rPr>
              <w:tab/>
            </w:r>
            <w:r w:rsidR="001117C4">
              <w:rPr>
                <w:noProof/>
                <w:webHidden/>
              </w:rPr>
              <w:fldChar w:fldCharType="begin"/>
            </w:r>
            <w:r w:rsidR="001117C4">
              <w:rPr>
                <w:noProof/>
                <w:webHidden/>
              </w:rPr>
              <w:instrText xml:space="preserve"> PAGEREF _Toc231145753 \h </w:instrText>
            </w:r>
            <w:r w:rsidR="001117C4">
              <w:rPr>
                <w:noProof/>
                <w:webHidden/>
              </w:rPr>
            </w:r>
            <w:r w:rsidR="001117C4">
              <w:rPr>
                <w:noProof/>
                <w:webHidden/>
              </w:rPr>
              <w:fldChar w:fldCharType="separate"/>
            </w:r>
            <w:r w:rsidR="001117C4">
              <w:rPr>
                <w:noProof/>
                <w:webHidden/>
              </w:rPr>
              <w:t>5</w:t>
            </w:r>
            <w:r w:rsidR="001117C4">
              <w:rPr>
                <w:noProof/>
                <w:webHidden/>
              </w:rPr>
              <w:fldChar w:fldCharType="end"/>
            </w:r>
          </w:hyperlink>
        </w:p>
        <w:p w14:paraId="3340ACB7" w14:textId="0A602481" w:rsidR="00EE1240" w:rsidRPr="00AF2C5E" w:rsidRDefault="00EE1240" w:rsidP="00945BB2">
          <w:pPr>
            <w:tabs>
              <w:tab w:val="left" w:pos="709"/>
            </w:tabs>
            <w:spacing w:line="360" w:lineRule="auto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19494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3E442BB" w14:textId="77777777" w:rsidR="00EE1240" w:rsidRDefault="00EE1240" w:rsidP="00945BB2">
      <w:pPr>
        <w:spacing w:line="360" w:lineRule="auto"/>
        <w:ind w:left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8A1391" w14:textId="11751F9C" w:rsidR="008F39C1" w:rsidRPr="001117C4" w:rsidRDefault="008F39C1" w:rsidP="00945BB2">
      <w:pPr>
        <w:widowControl/>
        <w:autoSpaceDE/>
        <w:autoSpaceDN/>
        <w:adjustRightInd/>
        <w:spacing w:line="360" w:lineRule="auto"/>
        <w:ind w:left="142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E1B4082" w14:textId="77777777" w:rsidR="006E25F2" w:rsidRDefault="006E25F2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lang w:val="ru-RU"/>
        </w:rPr>
      </w:pPr>
    </w:p>
    <w:p w14:paraId="4F67112A" w14:textId="09B1C726" w:rsidR="00AF2C5E" w:rsidRDefault="00530C24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  <w:r w:rsidRPr="00853B3C">
        <w:rPr>
          <w:b/>
          <w:bCs/>
          <w:lang w:val="ru-RU"/>
        </w:rPr>
        <w:t>Разработка среды моделирования и алгоритмов управления мобильным роботом</w:t>
      </w:r>
    </w:p>
    <w:p w14:paraId="07BA9C30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</w:pPr>
      <w:r w:rsidRPr="0016455D">
        <w:t xml:space="preserve">Для проверки работоспособности разработанного мобильного робота была создана виртуальная среда моделирования в симуляторе </w:t>
      </w:r>
      <w:proofErr w:type="spellStart"/>
      <w:r w:rsidRPr="0016455D">
        <w:t>Gazebo</w:t>
      </w:r>
      <w:proofErr w:type="spellEnd"/>
      <w:r w:rsidRPr="0016455D">
        <w:t xml:space="preserve">. Основным назначением разработанного пространства являлось тестирование корректности работы </w:t>
      </w:r>
      <w:proofErr w:type="spellStart"/>
      <w:r w:rsidRPr="0016455D">
        <w:t>лидарного</w:t>
      </w:r>
      <w:proofErr w:type="spellEnd"/>
      <w:r w:rsidRPr="0016455D">
        <w:t xml:space="preserve"> датчика, установленного на мобильном роботе. Среда моделирования позволяет контролировать распространение лазерных лучей, оценивать корректность обнаружения препятствий и проверять способность робота ориентироваться в ограниченном пространстве.</w:t>
      </w:r>
    </w:p>
    <w:p w14:paraId="1D06824E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</w:pPr>
      <w:r w:rsidRPr="0016455D">
        <w:t xml:space="preserve">При проектировании помещения были выбраны простые геометрические формы, позволяющие создать различные препятствия для сканирования </w:t>
      </w:r>
      <w:proofErr w:type="spellStart"/>
      <w:r w:rsidRPr="0016455D">
        <w:t>лидаром</w:t>
      </w:r>
      <w:proofErr w:type="spellEnd"/>
      <w:r w:rsidRPr="0016455D">
        <w:t>. Основная часть помещения представляет собой квадратную комнату размером 4×4 м. Внутри комнаты размещены препятствия различной формы: два прямоугольных блока и цилиндрический объект. Наличие объектов различной геометрии позволяет проверить качество распознавания препятствий лазерным дальномером и оценить корректность формирования облака измерений.</w:t>
      </w:r>
    </w:p>
    <w:p w14:paraId="1DC1ABE7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</w:pPr>
      <w:r w:rsidRPr="0016455D">
        <w:t xml:space="preserve">Для дополнительного тестирования работы датчика был создан коридор, соединённый с основной комнатой. Размеры коридора составляют 0,9×1,5 м. Узкий проход позволяет проверить способность </w:t>
      </w:r>
      <w:proofErr w:type="spellStart"/>
      <w:r w:rsidRPr="0016455D">
        <w:t>лидара</w:t>
      </w:r>
      <w:proofErr w:type="spellEnd"/>
      <w:r w:rsidRPr="0016455D">
        <w:t xml:space="preserve"> обнаруживать стены на небольшом расстоянии, а также оценить корректность измерений в ограниченном пространстве.</w:t>
      </w:r>
    </w:p>
    <w:p w14:paraId="29EC6DEC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</w:pPr>
      <w:r w:rsidRPr="0016455D">
        <w:t xml:space="preserve">Стены помещения были созданы в виде статических объектов среды </w:t>
      </w:r>
      <w:proofErr w:type="spellStart"/>
      <w:r w:rsidRPr="0016455D">
        <w:t>Gazebo</w:t>
      </w:r>
      <w:proofErr w:type="spellEnd"/>
      <w:r w:rsidRPr="0016455D">
        <w:t>. Высота стен выбрана достаточной для исключения возможности визуального выхода робота за пределы помещения и обеспечения корректного отражения лазерных лучей. Все объекты среды обладают коллизионными моделями, что обеспечивает корректное взаимодействие робота с окружающими препятствиями.</w:t>
      </w:r>
    </w:p>
    <w:p w14:paraId="6E41C8A1" w14:textId="77777777" w:rsid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lang w:val="ru-RU"/>
        </w:rPr>
      </w:pPr>
      <w:r w:rsidRPr="0016455D">
        <w:t>На рисунке 1 представлена разработанная виртуальная среда моделирования с размещённым в ней мобильным роботом.</w:t>
      </w:r>
    </w:p>
    <w:p w14:paraId="1CF72D98" w14:textId="4CAC7BE9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2487DEE" wp14:editId="116CDED5">
            <wp:extent cx="6119495" cy="384175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84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B6C8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jc w:val="center"/>
      </w:pPr>
      <w:r w:rsidRPr="0016455D">
        <w:t xml:space="preserve">Рисунок 1 – Виртуальная комната для тестирования </w:t>
      </w:r>
      <w:proofErr w:type="spellStart"/>
      <w:r w:rsidRPr="0016455D">
        <w:t>лидарного</w:t>
      </w:r>
      <w:proofErr w:type="spellEnd"/>
      <w:r w:rsidRPr="0016455D">
        <w:t xml:space="preserve"> датчика мобильного робота</w:t>
      </w:r>
    </w:p>
    <w:p w14:paraId="5202FEE1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</w:pPr>
      <w:r w:rsidRPr="0016455D">
        <w:t>На рисунке видно основное помещение размером 4×4 м, дополнительный коридор размером 0,9×1,5 м, препятствия в виде двух кубических объектов и цилиндра, а также мобильный робот, расположенный в центральной части помещения.</w:t>
      </w:r>
    </w:p>
    <w:p w14:paraId="57F8F10D" w14:textId="77777777" w:rsidR="0016455D" w:rsidRPr="0016455D" w:rsidRDefault="0016455D" w:rsidP="0016455D">
      <w:pPr>
        <w:pStyle w:val="Bodytext30"/>
        <w:tabs>
          <w:tab w:val="left" w:pos="0"/>
        </w:tabs>
        <w:spacing w:after="0" w:line="360" w:lineRule="auto"/>
        <w:ind w:firstLine="709"/>
        <w:jc w:val="both"/>
      </w:pPr>
      <w:r w:rsidRPr="0016455D">
        <w:t xml:space="preserve">В результате была создана тестовая среда, позволяющая выполнять проверку работы </w:t>
      </w:r>
      <w:proofErr w:type="spellStart"/>
      <w:r w:rsidRPr="0016455D">
        <w:t>лидарного</w:t>
      </w:r>
      <w:proofErr w:type="spellEnd"/>
      <w:r w:rsidRPr="0016455D">
        <w:t xml:space="preserve"> датчика, исследовать поведение робота при движении в ограниченном пространстве и использовать полученные данные для дальнейшей разработки алгоритмов навигации и обхода препятствий.</w:t>
      </w:r>
    </w:p>
    <w:p w14:paraId="2BF8898A" w14:textId="77777777" w:rsidR="0016455D" w:rsidRPr="0016455D" w:rsidRDefault="0016455D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</w:rPr>
      </w:pPr>
    </w:p>
    <w:p w14:paraId="6A0FF751" w14:textId="77777777" w:rsidR="00AF2C5E" w:rsidRPr="00436D76" w:rsidRDefault="00AF2C5E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en-US"/>
        </w:rPr>
      </w:pPr>
    </w:p>
    <w:p w14:paraId="720A0BE3" w14:textId="77777777" w:rsidR="00AF2C5E" w:rsidRPr="00853B3C" w:rsidRDefault="00AF2C5E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0EC6355A" w14:textId="77777777" w:rsidR="00530C24" w:rsidRPr="00530C24" w:rsidRDefault="00530C24" w:rsidP="00530C24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</w:rPr>
      </w:pPr>
      <w:r w:rsidRPr="00530C24">
        <w:rPr>
          <w:b/>
          <w:bCs/>
        </w:rPr>
        <w:t>Создание виртуального пространства для моделирования</w:t>
      </w:r>
    </w:p>
    <w:p w14:paraId="37D20AA9" w14:textId="77777777" w:rsidR="00AF2C5E" w:rsidRPr="00853B3C" w:rsidRDefault="00AF2C5E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7E203C25" w14:textId="5339B295" w:rsidR="00853B3C" w:rsidRPr="00853B3C" w:rsidRDefault="00853B3C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  <w:r w:rsidRPr="00853B3C">
        <w:rPr>
          <w:b/>
          <w:bCs/>
          <w:lang w:val="ru-RU"/>
        </w:rPr>
        <w:t>Разработка файла автоматического запуска моделирования</w:t>
      </w:r>
    </w:p>
    <w:p w14:paraId="4CBE532B" w14:textId="77777777" w:rsidR="00AF2C5E" w:rsidRPr="00853B3C" w:rsidRDefault="00AF2C5E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55A1F3DA" w14:textId="7615B34C" w:rsidR="00853B3C" w:rsidRPr="00853B3C" w:rsidRDefault="00853B3C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  <w:r w:rsidRPr="00853B3C">
        <w:rPr>
          <w:b/>
          <w:bCs/>
          <w:lang w:val="ru-RU"/>
        </w:rPr>
        <w:lastRenderedPageBreak/>
        <w:t>Разработка программы управления движением робота</w:t>
      </w:r>
    </w:p>
    <w:p w14:paraId="5EA79B6F" w14:textId="77777777" w:rsidR="00AF2C5E" w:rsidRPr="00853B3C" w:rsidRDefault="00AF2C5E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/>
          <w:bCs/>
          <w:lang w:val="ru-RU"/>
        </w:rPr>
      </w:pPr>
    </w:p>
    <w:p w14:paraId="3B0C7414" w14:textId="77777777" w:rsidR="00F76DEA" w:rsidRPr="00853B3C" w:rsidRDefault="00F76DEA" w:rsidP="00945BB2">
      <w:pPr>
        <w:widowControl/>
        <w:autoSpaceDE/>
        <w:autoSpaceDN/>
        <w:adjustRightInd/>
        <w:spacing w:line="360" w:lineRule="auto"/>
        <w:ind w:firstLine="709"/>
        <w:rPr>
          <w:rFonts w:ascii="Times New Roman" w:hAnsi="Times New Roman" w:cs="Times New Roman"/>
          <w:b/>
          <w:bCs/>
          <w:kern w:val="32"/>
          <w:sz w:val="28"/>
          <w:szCs w:val="28"/>
        </w:rPr>
      </w:pPr>
      <w:r w:rsidRPr="00853B3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FD8B43" w14:textId="3110B696" w:rsidR="006E25F2" w:rsidRPr="006E25F2" w:rsidRDefault="00BC50E4" w:rsidP="00945BB2">
      <w:pPr>
        <w:pStyle w:val="1"/>
        <w:spacing w:before="6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31145753"/>
      <w:r w:rsidRPr="006E25F2">
        <w:rPr>
          <w:rFonts w:ascii="Times New Roman" w:hAnsi="Times New Roman" w:cs="Times New Roman"/>
          <w:sz w:val="28"/>
          <w:szCs w:val="28"/>
        </w:rPr>
        <w:lastRenderedPageBreak/>
        <w:t>С</w:t>
      </w:r>
      <w:r>
        <w:rPr>
          <w:rFonts w:ascii="Times New Roman" w:hAnsi="Times New Roman" w:cs="Times New Roman"/>
          <w:sz w:val="28"/>
          <w:szCs w:val="28"/>
        </w:rPr>
        <w:t>писок использованной литературы</w:t>
      </w:r>
      <w:bookmarkEnd w:id="0"/>
    </w:p>
    <w:p w14:paraId="202CB82B" w14:textId="77777777" w:rsidR="00400B84" w:rsidRPr="00400B84" w:rsidRDefault="006E25F2" w:rsidP="00945BB2">
      <w:pPr>
        <w:pStyle w:val="Bodytext30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</w:rPr>
      </w:pPr>
      <w:r w:rsidRPr="00400B84">
        <w:rPr>
          <w:bCs/>
          <w:szCs w:val="28"/>
          <w:lang w:val="ru-RU"/>
        </w:rPr>
        <w:t xml:space="preserve">Джозефа Л. «Изучение робототехники с использованием Python» / пер. с </w:t>
      </w:r>
      <w:proofErr w:type="spellStart"/>
      <w:r w:rsidRPr="00400B84">
        <w:rPr>
          <w:bCs/>
          <w:szCs w:val="28"/>
          <w:lang w:val="ru-RU"/>
        </w:rPr>
        <w:t>анг</w:t>
      </w:r>
      <w:proofErr w:type="spellEnd"/>
      <w:r w:rsidRPr="00400B84">
        <w:rPr>
          <w:bCs/>
          <w:szCs w:val="28"/>
          <w:lang w:val="ru-RU"/>
        </w:rPr>
        <w:t>. А. В. Корягина. – М.: ДМК Пресс, 2019. – 250 с.: ил</w:t>
      </w:r>
      <w:r w:rsidR="00400B84" w:rsidRPr="00400B84">
        <w:rPr>
          <w:bCs/>
          <w:szCs w:val="28"/>
          <w:lang w:val="ru-RU"/>
        </w:rPr>
        <w:t>.</w:t>
      </w:r>
    </w:p>
    <w:p w14:paraId="08C3A5B0" w14:textId="77777777" w:rsidR="00414A4B" w:rsidRDefault="00400B84" w:rsidP="00945BB2">
      <w:pPr>
        <w:pStyle w:val="Bodytext30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</w:rPr>
      </w:pPr>
      <w:proofErr w:type="spellStart"/>
      <w:r w:rsidRPr="00400B84">
        <w:rPr>
          <w:bCs/>
          <w:szCs w:val="28"/>
          <w:lang w:val="ru-RU"/>
        </w:rPr>
        <w:t>Шибков</w:t>
      </w:r>
      <w:proofErr w:type="spellEnd"/>
      <w:r w:rsidRPr="00400B84">
        <w:rPr>
          <w:bCs/>
          <w:szCs w:val="28"/>
          <w:lang w:val="ru-RU"/>
        </w:rPr>
        <w:t xml:space="preserve"> А. Простая имитационная модель мобильного робота в ROS и </w:t>
      </w:r>
      <w:proofErr w:type="spellStart"/>
      <w:r w:rsidRPr="00400B84">
        <w:rPr>
          <w:bCs/>
          <w:szCs w:val="28"/>
          <w:lang w:val="ru-RU"/>
        </w:rPr>
        <w:t>Gazebo</w:t>
      </w:r>
      <w:proofErr w:type="spellEnd"/>
      <w:r w:rsidRPr="00400B84">
        <w:rPr>
          <w:bCs/>
          <w:szCs w:val="28"/>
          <w:lang w:val="ru-RU"/>
        </w:rPr>
        <w:t xml:space="preserve"> // </w:t>
      </w:r>
      <w:proofErr w:type="spellStart"/>
      <w:r w:rsidRPr="00400B84">
        <w:rPr>
          <w:bCs/>
          <w:szCs w:val="28"/>
          <w:lang w:val="ru-RU"/>
        </w:rPr>
        <w:t>Habr</w:t>
      </w:r>
      <w:proofErr w:type="spellEnd"/>
      <w:r w:rsidRPr="00400B84">
        <w:rPr>
          <w:bCs/>
          <w:szCs w:val="28"/>
          <w:lang w:val="ru-RU"/>
        </w:rPr>
        <w:t xml:space="preserve">. — 6 </w:t>
      </w:r>
      <w:proofErr w:type="spellStart"/>
      <w:r w:rsidRPr="00400B84">
        <w:rPr>
          <w:bCs/>
          <w:szCs w:val="28"/>
          <w:lang w:val="ru-RU"/>
        </w:rPr>
        <w:t>июн</w:t>
      </w:r>
      <w:proofErr w:type="spellEnd"/>
      <w:r w:rsidRPr="00400B84">
        <w:rPr>
          <w:bCs/>
          <w:szCs w:val="28"/>
          <w:lang w:val="ru-RU"/>
        </w:rPr>
        <w:t>. 2024. — URL: https://habr.com/ru/articles/820035/ (дата обращения: 15.12.2025).</w:t>
      </w:r>
    </w:p>
    <w:p w14:paraId="1F0D8ECB" w14:textId="77777777" w:rsidR="00414A4B" w:rsidRDefault="00414A4B" w:rsidP="00945BB2">
      <w:pPr>
        <w:pStyle w:val="Bodytext30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</w:rPr>
      </w:pPr>
      <w:proofErr w:type="spellStart"/>
      <w:r w:rsidRPr="00414A4B">
        <w:rPr>
          <w:bCs/>
          <w:szCs w:val="28"/>
        </w:rPr>
        <w:t>VirtualBox</w:t>
      </w:r>
      <w:proofErr w:type="spellEnd"/>
      <w:r w:rsidRPr="00414A4B">
        <w:rPr>
          <w:bCs/>
          <w:szCs w:val="28"/>
        </w:rPr>
        <w:t xml:space="preserve">. </w:t>
      </w:r>
      <w:proofErr w:type="spellStart"/>
      <w:r w:rsidRPr="00414A4B">
        <w:rPr>
          <w:bCs/>
          <w:szCs w:val="28"/>
        </w:rPr>
        <w:t>Official</w:t>
      </w:r>
      <w:proofErr w:type="spellEnd"/>
      <w:r w:rsidRPr="00414A4B">
        <w:rPr>
          <w:bCs/>
          <w:szCs w:val="28"/>
        </w:rPr>
        <w:t xml:space="preserve"> </w:t>
      </w:r>
      <w:proofErr w:type="spellStart"/>
      <w:r w:rsidRPr="00414A4B">
        <w:rPr>
          <w:bCs/>
          <w:szCs w:val="28"/>
        </w:rPr>
        <w:t>website</w:t>
      </w:r>
      <w:proofErr w:type="spellEnd"/>
      <w:r w:rsidRPr="00414A4B">
        <w:rPr>
          <w:bCs/>
          <w:szCs w:val="28"/>
        </w:rPr>
        <w:t xml:space="preserve">. – URL: </w:t>
      </w:r>
      <w:hyperlink r:id="rId10" w:history="1">
        <w:r w:rsidRPr="00E81A1F">
          <w:rPr>
            <w:rStyle w:val="af1"/>
            <w:bCs/>
            <w:szCs w:val="28"/>
          </w:rPr>
          <w:t>https://www.virtualbox.org/</w:t>
        </w:r>
      </w:hyperlink>
      <w:r>
        <w:rPr>
          <w:bCs/>
          <w:szCs w:val="28"/>
        </w:rPr>
        <w:t xml:space="preserve"> </w:t>
      </w:r>
      <w:r w:rsidRPr="00414A4B">
        <w:rPr>
          <w:bCs/>
          <w:szCs w:val="28"/>
        </w:rPr>
        <w:t>(дата обращения: 15.12.2025).</w:t>
      </w:r>
    </w:p>
    <w:p w14:paraId="49235E5A" w14:textId="0C0B0D65" w:rsidR="00414A4B" w:rsidRPr="00414A4B" w:rsidRDefault="00414A4B" w:rsidP="00945BB2">
      <w:pPr>
        <w:pStyle w:val="Bodytext30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bCs/>
          <w:szCs w:val="28"/>
        </w:rPr>
      </w:pPr>
      <w:r w:rsidRPr="00414A4B">
        <w:rPr>
          <w:bCs/>
          <w:szCs w:val="28"/>
        </w:rPr>
        <w:t xml:space="preserve">ROS </w:t>
      </w:r>
      <w:proofErr w:type="spellStart"/>
      <w:r w:rsidRPr="00414A4B">
        <w:rPr>
          <w:bCs/>
          <w:szCs w:val="28"/>
        </w:rPr>
        <w:t>Wiki</w:t>
      </w:r>
      <w:proofErr w:type="spellEnd"/>
      <w:r w:rsidRPr="00414A4B">
        <w:rPr>
          <w:bCs/>
          <w:szCs w:val="28"/>
        </w:rPr>
        <w:t xml:space="preserve">. ROS </w:t>
      </w:r>
      <w:proofErr w:type="spellStart"/>
      <w:r w:rsidRPr="00414A4B">
        <w:rPr>
          <w:bCs/>
          <w:szCs w:val="28"/>
        </w:rPr>
        <w:t>Melodic</w:t>
      </w:r>
      <w:proofErr w:type="spellEnd"/>
      <w:r w:rsidRPr="00414A4B">
        <w:rPr>
          <w:bCs/>
          <w:szCs w:val="28"/>
        </w:rPr>
        <w:t xml:space="preserve"> </w:t>
      </w:r>
      <w:proofErr w:type="spellStart"/>
      <w:r w:rsidRPr="00414A4B">
        <w:rPr>
          <w:bCs/>
          <w:szCs w:val="28"/>
        </w:rPr>
        <w:t>Morenia</w:t>
      </w:r>
      <w:proofErr w:type="spellEnd"/>
      <w:r w:rsidRPr="00414A4B">
        <w:rPr>
          <w:bCs/>
          <w:szCs w:val="28"/>
        </w:rPr>
        <w:t>. – URL: https://wiki.ros.org/melodic (дата обращения: 15.12.2025).</w:t>
      </w:r>
    </w:p>
    <w:p w14:paraId="07A8598C" w14:textId="3ED894E0" w:rsidR="006E25F2" w:rsidRDefault="003F09A3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Cs/>
          <w:szCs w:val="28"/>
          <w:lang w:val="ru-RU"/>
        </w:rPr>
      </w:pPr>
      <w:r w:rsidRPr="001117C4">
        <w:rPr>
          <w:bCs/>
          <w:szCs w:val="28"/>
          <w:lang w:val="en-US"/>
        </w:rPr>
        <w:br/>
      </w:r>
      <w:r w:rsidRPr="001117C4">
        <w:rPr>
          <w:bCs/>
          <w:szCs w:val="28"/>
          <w:lang w:val="en-US"/>
        </w:rPr>
        <w:br/>
      </w:r>
      <w:r w:rsidRPr="00285402">
        <w:rPr>
          <w:bCs/>
          <w:szCs w:val="28"/>
          <w:highlight w:val="red"/>
          <w:lang w:val="ru-RU"/>
        </w:rPr>
        <w:t xml:space="preserve">Нужно </w:t>
      </w:r>
      <w:proofErr w:type="gramStart"/>
      <w:r w:rsidRPr="00285402">
        <w:rPr>
          <w:bCs/>
          <w:szCs w:val="28"/>
          <w:highlight w:val="red"/>
          <w:lang w:val="ru-RU"/>
        </w:rPr>
        <w:t>написать</w:t>
      </w:r>
      <w:proofErr w:type="gramEnd"/>
      <w:r w:rsidRPr="00285402">
        <w:rPr>
          <w:bCs/>
          <w:szCs w:val="28"/>
          <w:highlight w:val="red"/>
          <w:lang w:val="ru-RU"/>
        </w:rPr>
        <w:t xml:space="preserve"> что </w:t>
      </w:r>
      <w:proofErr w:type="spellStart"/>
      <w:r w:rsidRPr="00285402">
        <w:rPr>
          <w:bCs/>
          <w:szCs w:val="28"/>
          <w:highlight w:val="red"/>
          <w:lang w:val="ru-RU"/>
        </w:rPr>
        <w:t>подготвлена</w:t>
      </w:r>
      <w:proofErr w:type="spellEnd"/>
      <w:r w:rsidRPr="00285402">
        <w:rPr>
          <w:bCs/>
          <w:szCs w:val="28"/>
          <w:highlight w:val="red"/>
          <w:lang w:val="ru-RU"/>
        </w:rPr>
        <w:t xml:space="preserve"> среда для робота с </w:t>
      </w:r>
      <w:proofErr w:type="spellStart"/>
      <w:r w:rsidRPr="00285402">
        <w:rPr>
          <w:bCs/>
          <w:szCs w:val="28"/>
          <w:highlight w:val="red"/>
          <w:lang w:val="ru-RU"/>
        </w:rPr>
        <w:t>дифф</w:t>
      </w:r>
      <w:proofErr w:type="spellEnd"/>
      <w:r w:rsidRPr="00285402">
        <w:rPr>
          <w:bCs/>
          <w:szCs w:val="28"/>
          <w:highlight w:val="red"/>
          <w:lang w:val="ru-RU"/>
        </w:rPr>
        <w:t xml:space="preserve"> приводом </w:t>
      </w:r>
      <w:proofErr w:type="spellStart"/>
      <w:r w:rsidRPr="00285402">
        <w:rPr>
          <w:bCs/>
          <w:szCs w:val="28"/>
          <w:highlight w:val="red"/>
          <w:lang w:val="ru-RU"/>
        </w:rPr>
        <w:t>гащебо</w:t>
      </w:r>
      <w:proofErr w:type="spellEnd"/>
    </w:p>
    <w:p w14:paraId="3A62E6E4" w14:textId="77777777" w:rsidR="00285402" w:rsidRDefault="00285402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Cs/>
          <w:szCs w:val="28"/>
          <w:lang w:val="ru-RU"/>
        </w:rPr>
      </w:pPr>
    </w:p>
    <w:p w14:paraId="6CCE6A34" w14:textId="04B81541" w:rsidR="00285402" w:rsidRPr="003F09A3" w:rsidRDefault="00285402" w:rsidP="00945BB2">
      <w:pPr>
        <w:pStyle w:val="Bodytext30"/>
        <w:tabs>
          <w:tab w:val="left" w:pos="0"/>
        </w:tabs>
        <w:spacing w:after="0" w:line="360" w:lineRule="auto"/>
        <w:ind w:firstLine="709"/>
        <w:jc w:val="both"/>
        <w:rPr>
          <w:bCs/>
          <w:szCs w:val="28"/>
          <w:lang w:val="ru-RU"/>
        </w:rPr>
      </w:pPr>
      <w:r w:rsidRPr="00285402">
        <w:rPr>
          <w:bCs/>
          <w:szCs w:val="28"/>
          <w:highlight w:val="red"/>
          <w:lang w:val="ru-RU"/>
        </w:rPr>
        <w:t xml:space="preserve">Построена 3Д модель </w:t>
      </w:r>
      <w:proofErr w:type="gramStart"/>
      <w:r w:rsidRPr="00285402">
        <w:rPr>
          <w:bCs/>
          <w:szCs w:val="28"/>
          <w:highlight w:val="red"/>
          <w:lang w:val="ru-RU"/>
        </w:rPr>
        <w:t>в для</w:t>
      </w:r>
      <w:proofErr w:type="gramEnd"/>
      <w:r w:rsidRPr="00285402">
        <w:rPr>
          <w:bCs/>
          <w:szCs w:val="28"/>
          <w:highlight w:val="red"/>
          <w:lang w:val="ru-RU"/>
        </w:rPr>
        <w:t xml:space="preserve"> следующего импорта в </w:t>
      </w:r>
      <w:proofErr w:type="spellStart"/>
      <w:r w:rsidRPr="00285402">
        <w:rPr>
          <w:bCs/>
          <w:szCs w:val="28"/>
          <w:highlight w:val="red"/>
          <w:lang w:val="ru-RU"/>
        </w:rPr>
        <w:t>гащебо</w:t>
      </w:r>
      <w:proofErr w:type="spellEnd"/>
    </w:p>
    <w:sectPr w:rsidR="00285402" w:rsidRPr="003F09A3" w:rsidSect="00945BB2">
      <w:footerReference w:type="even" r:id="rId11"/>
      <w:footerReference w:type="default" r:id="rId12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5C172" w14:textId="77777777" w:rsidR="009E3493" w:rsidRDefault="009E3493">
      <w:r>
        <w:separator/>
      </w:r>
    </w:p>
  </w:endnote>
  <w:endnote w:type="continuationSeparator" w:id="0">
    <w:p w14:paraId="74342344" w14:textId="77777777" w:rsidR="009E3493" w:rsidRDefault="009E3493">
      <w:r>
        <w:continuationSeparator/>
      </w:r>
    </w:p>
  </w:endnote>
  <w:endnote w:type="continuationNotice" w:id="1">
    <w:p w14:paraId="37A5AD84" w14:textId="77777777" w:rsidR="009E3493" w:rsidRDefault="009E34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tonCT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55209" w14:textId="77777777" w:rsidR="00F04A0A" w:rsidRDefault="00F04A0A" w:rsidP="00F2181E">
    <w:pPr>
      <w:pStyle w:val="a8"/>
      <w:framePr w:wrap="around" w:vAnchor="text" w:hAnchor="margin" w:xAlign="right" w:y="1"/>
      <w:rPr>
        <w:rStyle w:val="a5"/>
        <w:rFonts w:cs="Arial"/>
      </w:rPr>
    </w:pPr>
    <w:r>
      <w:rPr>
        <w:rStyle w:val="a5"/>
        <w:rFonts w:cs="Arial"/>
      </w:rPr>
      <w:fldChar w:fldCharType="begin"/>
    </w:r>
    <w:r>
      <w:rPr>
        <w:rStyle w:val="a5"/>
        <w:rFonts w:cs="Arial"/>
      </w:rPr>
      <w:instrText xml:space="preserve">PAGE  </w:instrText>
    </w:r>
    <w:r>
      <w:rPr>
        <w:rStyle w:val="a5"/>
        <w:rFonts w:cs="Arial"/>
      </w:rPr>
      <w:fldChar w:fldCharType="end"/>
    </w:r>
  </w:p>
  <w:p w14:paraId="1E68F95D" w14:textId="77777777" w:rsidR="00F04A0A" w:rsidRDefault="00F04A0A" w:rsidP="00F2181E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73596766"/>
      <w:docPartObj>
        <w:docPartGallery w:val="Page Numbers (Bottom of Page)"/>
        <w:docPartUnique/>
      </w:docPartObj>
    </w:sdtPr>
    <w:sdtContent>
      <w:p w14:paraId="3CBF8E30" w14:textId="7974E706" w:rsidR="00173422" w:rsidRDefault="00173422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27061A" w14:textId="77777777" w:rsidR="00173422" w:rsidRDefault="0017342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AA9EB" w14:textId="77777777" w:rsidR="009E3493" w:rsidRDefault="009E3493">
      <w:r>
        <w:separator/>
      </w:r>
    </w:p>
  </w:footnote>
  <w:footnote w:type="continuationSeparator" w:id="0">
    <w:p w14:paraId="41ABF1C4" w14:textId="77777777" w:rsidR="009E3493" w:rsidRDefault="009E3493">
      <w:r>
        <w:continuationSeparator/>
      </w:r>
    </w:p>
  </w:footnote>
  <w:footnote w:type="continuationNotice" w:id="1">
    <w:p w14:paraId="0BFF5A3C" w14:textId="77777777" w:rsidR="009E3493" w:rsidRDefault="009E349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numFmt w:val="bullet"/>
      <w:lvlText w:val="•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2224"/>
        </w:tabs>
        <w:ind w:left="2224" w:hanging="360"/>
      </w:pPr>
      <w:rPr>
        <w:rFonts w:ascii="Symbol" w:hAnsi="Symbol"/>
      </w:r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/>
      </w:rPr>
    </w:lvl>
  </w:abstractNum>
  <w:abstractNum w:abstractNumId="3" w15:restartNumberingAfterBreak="0">
    <w:nsid w:val="091C203B"/>
    <w:multiLevelType w:val="multilevel"/>
    <w:tmpl w:val="543AC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A37658"/>
    <w:multiLevelType w:val="multilevel"/>
    <w:tmpl w:val="C75CA9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2796195"/>
    <w:multiLevelType w:val="hybridMultilevel"/>
    <w:tmpl w:val="588C51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781EA6"/>
    <w:multiLevelType w:val="hybridMultilevel"/>
    <w:tmpl w:val="E260FD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751956"/>
    <w:multiLevelType w:val="hybridMultilevel"/>
    <w:tmpl w:val="416C5E98"/>
    <w:lvl w:ilvl="0" w:tplc="53927D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316FC6"/>
    <w:multiLevelType w:val="hybridMultilevel"/>
    <w:tmpl w:val="BBD8E9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74F46E4"/>
    <w:multiLevelType w:val="hybridMultilevel"/>
    <w:tmpl w:val="32C65232"/>
    <w:lvl w:ilvl="0" w:tplc="6070177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270769"/>
    <w:multiLevelType w:val="multilevel"/>
    <w:tmpl w:val="1840A638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0"/>
      <w:isLgl/>
      <w:lvlText w:val="%1.%2."/>
      <w:lvlJc w:val="left"/>
      <w:pPr>
        <w:ind w:left="3892" w:hanging="49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CEE666F"/>
    <w:multiLevelType w:val="hybridMultilevel"/>
    <w:tmpl w:val="02DE7EE6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5568C4"/>
    <w:multiLevelType w:val="hybridMultilevel"/>
    <w:tmpl w:val="99D4E2A4"/>
    <w:lvl w:ilvl="0" w:tplc="9C42F5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ABD2C0A"/>
    <w:multiLevelType w:val="hybridMultilevel"/>
    <w:tmpl w:val="BBD8E9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3BB60639"/>
    <w:multiLevelType w:val="multilevel"/>
    <w:tmpl w:val="86E47DA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28820BB"/>
    <w:multiLevelType w:val="hybridMultilevel"/>
    <w:tmpl w:val="A894CD84"/>
    <w:lvl w:ilvl="0" w:tplc="53927D50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6" w15:restartNumberingAfterBreak="0">
    <w:nsid w:val="45B73721"/>
    <w:multiLevelType w:val="hybridMultilevel"/>
    <w:tmpl w:val="BF687A04"/>
    <w:lvl w:ilvl="0" w:tplc="27008812">
      <w:start w:val="1"/>
      <w:numFmt w:val="decimal"/>
      <w:lvlText w:val="%1"/>
      <w:lvlJc w:val="left"/>
      <w:pPr>
        <w:ind w:left="10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469741C7"/>
    <w:multiLevelType w:val="multilevel"/>
    <w:tmpl w:val="01D6A5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4B90182C"/>
    <w:multiLevelType w:val="hybridMultilevel"/>
    <w:tmpl w:val="F03E3A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803B1"/>
    <w:multiLevelType w:val="hybridMultilevel"/>
    <w:tmpl w:val="A5F2BB50"/>
    <w:lvl w:ilvl="0" w:tplc="06D0DA3A">
      <w:numFmt w:val="bullet"/>
      <w:lvlText w:val="•"/>
      <w:lvlJc w:val="left"/>
      <w:pPr>
        <w:ind w:left="1089" w:hanging="37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20" w15:restartNumberingAfterBreak="0">
    <w:nsid w:val="4FB16F5E"/>
    <w:multiLevelType w:val="hybridMultilevel"/>
    <w:tmpl w:val="982C74F0"/>
    <w:lvl w:ilvl="0" w:tplc="7B888B0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65505A"/>
    <w:multiLevelType w:val="hybridMultilevel"/>
    <w:tmpl w:val="E2A0B76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882316"/>
    <w:multiLevelType w:val="hybridMultilevel"/>
    <w:tmpl w:val="BDDAF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622EB9"/>
    <w:multiLevelType w:val="hybridMultilevel"/>
    <w:tmpl w:val="5C326794"/>
    <w:lvl w:ilvl="0" w:tplc="81A4F9E0">
      <w:start w:val="1"/>
      <w:numFmt w:val="bullet"/>
      <w:lvlText w:val="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4" w15:restartNumberingAfterBreak="0">
    <w:nsid w:val="59B135D7"/>
    <w:multiLevelType w:val="hybridMultilevel"/>
    <w:tmpl w:val="8AA416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DF651D3"/>
    <w:multiLevelType w:val="hybridMultilevel"/>
    <w:tmpl w:val="9B92DA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FC1FFA"/>
    <w:multiLevelType w:val="hybridMultilevel"/>
    <w:tmpl w:val="AF06288E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34F7227"/>
    <w:multiLevelType w:val="hybridMultilevel"/>
    <w:tmpl w:val="0B5C1E80"/>
    <w:lvl w:ilvl="0" w:tplc="53927D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EF3D5A"/>
    <w:multiLevelType w:val="multilevel"/>
    <w:tmpl w:val="AF3C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5F1ADD"/>
    <w:multiLevelType w:val="hybridMultilevel"/>
    <w:tmpl w:val="A2A89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EB423D"/>
    <w:multiLevelType w:val="multilevel"/>
    <w:tmpl w:val="01D6A5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85A70D7"/>
    <w:multiLevelType w:val="hybridMultilevel"/>
    <w:tmpl w:val="A314C2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DF10C1"/>
    <w:multiLevelType w:val="hybridMultilevel"/>
    <w:tmpl w:val="D638A51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BF405A0"/>
    <w:multiLevelType w:val="hybridMultilevel"/>
    <w:tmpl w:val="CA7217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50C615D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4" w15:restartNumberingAfterBreak="0">
    <w:nsid w:val="7F8F6021"/>
    <w:multiLevelType w:val="multilevel"/>
    <w:tmpl w:val="D4D46A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146120436">
    <w:abstractNumId w:val="5"/>
  </w:num>
  <w:num w:numId="2" w16cid:durableId="100927936">
    <w:abstractNumId w:val="33"/>
  </w:num>
  <w:num w:numId="3" w16cid:durableId="812331064">
    <w:abstractNumId w:val="8"/>
  </w:num>
  <w:num w:numId="4" w16cid:durableId="879588576">
    <w:abstractNumId w:val="34"/>
  </w:num>
  <w:num w:numId="5" w16cid:durableId="1288272962">
    <w:abstractNumId w:val="30"/>
  </w:num>
  <w:num w:numId="6" w16cid:durableId="527061599">
    <w:abstractNumId w:val="26"/>
  </w:num>
  <w:num w:numId="7" w16cid:durableId="1380398495">
    <w:abstractNumId w:val="32"/>
  </w:num>
  <w:num w:numId="8" w16cid:durableId="1328485060">
    <w:abstractNumId w:val="11"/>
  </w:num>
  <w:num w:numId="9" w16cid:durableId="787433746">
    <w:abstractNumId w:val="21"/>
  </w:num>
  <w:num w:numId="10" w16cid:durableId="1821650842">
    <w:abstractNumId w:val="23"/>
  </w:num>
  <w:num w:numId="11" w16cid:durableId="1659385620">
    <w:abstractNumId w:val="16"/>
  </w:num>
  <w:num w:numId="12" w16cid:durableId="1085224196">
    <w:abstractNumId w:val="14"/>
  </w:num>
  <w:num w:numId="13" w16cid:durableId="86775111">
    <w:abstractNumId w:val="17"/>
  </w:num>
  <w:num w:numId="14" w16cid:durableId="1753505854">
    <w:abstractNumId w:val="12"/>
  </w:num>
  <w:num w:numId="15" w16cid:durableId="2102873569">
    <w:abstractNumId w:val="4"/>
  </w:num>
  <w:num w:numId="16" w16cid:durableId="204296797">
    <w:abstractNumId w:val="27"/>
  </w:num>
  <w:num w:numId="17" w16cid:durableId="543638809">
    <w:abstractNumId w:val="9"/>
  </w:num>
  <w:num w:numId="18" w16cid:durableId="1947690431">
    <w:abstractNumId w:val="7"/>
  </w:num>
  <w:num w:numId="19" w16cid:durableId="1838114648">
    <w:abstractNumId w:val="20"/>
  </w:num>
  <w:num w:numId="20" w16cid:durableId="934484924">
    <w:abstractNumId w:val="18"/>
  </w:num>
  <w:num w:numId="21" w16cid:durableId="603538512">
    <w:abstractNumId w:val="31"/>
  </w:num>
  <w:num w:numId="22" w16cid:durableId="569774730">
    <w:abstractNumId w:val="15"/>
  </w:num>
  <w:num w:numId="23" w16cid:durableId="1006709607">
    <w:abstractNumId w:val="19"/>
  </w:num>
  <w:num w:numId="24" w16cid:durableId="16122830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016616070">
    <w:abstractNumId w:val="10"/>
  </w:num>
  <w:num w:numId="26" w16cid:durableId="228075357">
    <w:abstractNumId w:val="13"/>
  </w:num>
  <w:num w:numId="27" w16cid:durableId="1004406049">
    <w:abstractNumId w:val="22"/>
  </w:num>
  <w:num w:numId="28" w16cid:durableId="1461455995">
    <w:abstractNumId w:val="25"/>
  </w:num>
  <w:num w:numId="29" w16cid:durableId="1231649189">
    <w:abstractNumId w:val="28"/>
  </w:num>
  <w:num w:numId="30" w16cid:durableId="1899244000">
    <w:abstractNumId w:val="3"/>
  </w:num>
  <w:num w:numId="31" w16cid:durableId="1617521864">
    <w:abstractNumId w:val="6"/>
  </w:num>
  <w:num w:numId="32" w16cid:durableId="618266875">
    <w:abstractNumId w:val="24"/>
  </w:num>
  <w:num w:numId="33" w16cid:durableId="327441933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9"/>
  <w:autoHyphenation/>
  <w:hyphenationZone w:val="357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81E"/>
    <w:rsid w:val="000068BC"/>
    <w:rsid w:val="00006D2E"/>
    <w:rsid w:val="00021AF0"/>
    <w:rsid w:val="00035FB2"/>
    <w:rsid w:val="000366E6"/>
    <w:rsid w:val="00041C1C"/>
    <w:rsid w:val="00045DF1"/>
    <w:rsid w:val="00045E36"/>
    <w:rsid w:val="00050F58"/>
    <w:rsid w:val="00051C2E"/>
    <w:rsid w:val="00053540"/>
    <w:rsid w:val="00053566"/>
    <w:rsid w:val="00054518"/>
    <w:rsid w:val="00060438"/>
    <w:rsid w:val="000607AF"/>
    <w:rsid w:val="000615A0"/>
    <w:rsid w:val="000664B7"/>
    <w:rsid w:val="00074702"/>
    <w:rsid w:val="00083CA5"/>
    <w:rsid w:val="00087106"/>
    <w:rsid w:val="000905B0"/>
    <w:rsid w:val="000931C5"/>
    <w:rsid w:val="0009756F"/>
    <w:rsid w:val="000A1FED"/>
    <w:rsid w:val="000A5F56"/>
    <w:rsid w:val="000A696E"/>
    <w:rsid w:val="000B7309"/>
    <w:rsid w:val="000C21D0"/>
    <w:rsid w:val="000C3CCF"/>
    <w:rsid w:val="000C4CDD"/>
    <w:rsid w:val="000D0183"/>
    <w:rsid w:val="000D1800"/>
    <w:rsid w:val="000D2176"/>
    <w:rsid w:val="000D533D"/>
    <w:rsid w:val="00105D71"/>
    <w:rsid w:val="001102C0"/>
    <w:rsid w:val="001117C4"/>
    <w:rsid w:val="00116DFF"/>
    <w:rsid w:val="00125A60"/>
    <w:rsid w:val="00126531"/>
    <w:rsid w:val="00131F09"/>
    <w:rsid w:val="001336C5"/>
    <w:rsid w:val="00134D37"/>
    <w:rsid w:val="00141390"/>
    <w:rsid w:val="0014477F"/>
    <w:rsid w:val="00147266"/>
    <w:rsid w:val="00151A99"/>
    <w:rsid w:val="00155DA4"/>
    <w:rsid w:val="00162695"/>
    <w:rsid w:val="0016455D"/>
    <w:rsid w:val="001657E0"/>
    <w:rsid w:val="00173422"/>
    <w:rsid w:val="001757E9"/>
    <w:rsid w:val="00185101"/>
    <w:rsid w:val="00192733"/>
    <w:rsid w:val="0019494B"/>
    <w:rsid w:val="001A301E"/>
    <w:rsid w:val="001A4BD8"/>
    <w:rsid w:val="001A633C"/>
    <w:rsid w:val="001B198A"/>
    <w:rsid w:val="001B3700"/>
    <w:rsid w:val="001C3512"/>
    <w:rsid w:val="001C3705"/>
    <w:rsid w:val="001C3ACA"/>
    <w:rsid w:val="001D01B8"/>
    <w:rsid w:val="0020350B"/>
    <w:rsid w:val="0023060F"/>
    <w:rsid w:val="00233154"/>
    <w:rsid w:val="00233301"/>
    <w:rsid w:val="002338F7"/>
    <w:rsid w:val="002410D0"/>
    <w:rsid w:val="0024336C"/>
    <w:rsid w:val="002535DE"/>
    <w:rsid w:val="00253F5B"/>
    <w:rsid w:val="002543D1"/>
    <w:rsid w:val="00256F8D"/>
    <w:rsid w:val="00264775"/>
    <w:rsid w:val="00264CF5"/>
    <w:rsid w:val="0027328C"/>
    <w:rsid w:val="00273B49"/>
    <w:rsid w:val="00281626"/>
    <w:rsid w:val="00285402"/>
    <w:rsid w:val="00291FF5"/>
    <w:rsid w:val="002968AD"/>
    <w:rsid w:val="00297811"/>
    <w:rsid w:val="00297B4C"/>
    <w:rsid w:val="002A2AB6"/>
    <w:rsid w:val="002A5C64"/>
    <w:rsid w:val="002B241A"/>
    <w:rsid w:val="002B6C80"/>
    <w:rsid w:val="002E5005"/>
    <w:rsid w:val="002E542A"/>
    <w:rsid w:val="002E57B5"/>
    <w:rsid w:val="002E7C3A"/>
    <w:rsid w:val="002F5DB8"/>
    <w:rsid w:val="002F6049"/>
    <w:rsid w:val="003021D0"/>
    <w:rsid w:val="003144F0"/>
    <w:rsid w:val="0033072E"/>
    <w:rsid w:val="0033139C"/>
    <w:rsid w:val="003340FA"/>
    <w:rsid w:val="00335B02"/>
    <w:rsid w:val="003400A1"/>
    <w:rsid w:val="0034318F"/>
    <w:rsid w:val="0034460B"/>
    <w:rsid w:val="003462FA"/>
    <w:rsid w:val="0036324F"/>
    <w:rsid w:val="003651C0"/>
    <w:rsid w:val="00380A1C"/>
    <w:rsid w:val="003863A4"/>
    <w:rsid w:val="003A0CA6"/>
    <w:rsid w:val="003A7310"/>
    <w:rsid w:val="003B4CD5"/>
    <w:rsid w:val="003B5929"/>
    <w:rsid w:val="003B76A1"/>
    <w:rsid w:val="003C38C3"/>
    <w:rsid w:val="003D0B9D"/>
    <w:rsid w:val="003D4024"/>
    <w:rsid w:val="003D6001"/>
    <w:rsid w:val="003E11CA"/>
    <w:rsid w:val="003E1F71"/>
    <w:rsid w:val="003E3DF3"/>
    <w:rsid w:val="003E56DD"/>
    <w:rsid w:val="003E63EF"/>
    <w:rsid w:val="003F09A3"/>
    <w:rsid w:val="003F09B9"/>
    <w:rsid w:val="003F3204"/>
    <w:rsid w:val="003F7063"/>
    <w:rsid w:val="00400B84"/>
    <w:rsid w:val="004022DB"/>
    <w:rsid w:val="00407D2C"/>
    <w:rsid w:val="00410EAD"/>
    <w:rsid w:val="00414A4B"/>
    <w:rsid w:val="00414EE9"/>
    <w:rsid w:val="004236F3"/>
    <w:rsid w:val="00424835"/>
    <w:rsid w:val="004313CB"/>
    <w:rsid w:val="004329A5"/>
    <w:rsid w:val="00436D76"/>
    <w:rsid w:val="004421AF"/>
    <w:rsid w:val="00442DFC"/>
    <w:rsid w:val="004442F9"/>
    <w:rsid w:val="00452DB4"/>
    <w:rsid w:val="00461970"/>
    <w:rsid w:val="00461E58"/>
    <w:rsid w:val="00463EB1"/>
    <w:rsid w:val="004811A4"/>
    <w:rsid w:val="004863F9"/>
    <w:rsid w:val="00491E46"/>
    <w:rsid w:val="00495B04"/>
    <w:rsid w:val="00497896"/>
    <w:rsid w:val="004A1ED8"/>
    <w:rsid w:val="004B78B4"/>
    <w:rsid w:val="004C6A2B"/>
    <w:rsid w:val="004D68E5"/>
    <w:rsid w:val="004E1AB6"/>
    <w:rsid w:val="004E526F"/>
    <w:rsid w:val="004F47E8"/>
    <w:rsid w:val="004F7F36"/>
    <w:rsid w:val="00500469"/>
    <w:rsid w:val="00500EDB"/>
    <w:rsid w:val="00500FD7"/>
    <w:rsid w:val="0050251D"/>
    <w:rsid w:val="00502CA8"/>
    <w:rsid w:val="0051055D"/>
    <w:rsid w:val="005163FD"/>
    <w:rsid w:val="00530177"/>
    <w:rsid w:val="00530C24"/>
    <w:rsid w:val="00541EA5"/>
    <w:rsid w:val="005420DA"/>
    <w:rsid w:val="0054379E"/>
    <w:rsid w:val="00547DFF"/>
    <w:rsid w:val="00552231"/>
    <w:rsid w:val="00556FA9"/>
    <w:rsid w:val="005622D1"/>
    <w:rsid w:val="00564DB5"/>
    <w:rsid w:val="00565186"/>
    <w:rsid w:val="00567882"/>
    <w:rsid w:val="00572578"/>
    <w:rsid w:val="00575ED5"/>
    <w:rsid w:val="00581AF8"/>
    <w:rsid w:val="00583C02"/>
    <w:rsid w:val="005916CD"/>
    <w:rsid w:val="005944CB"/>
    <w:rsid w:val="005A0FC7"/>
    <w:rsid w:val="005A3308"/>
    <w:rsid w:val="005A4F08"/>
    <w:rsid w:val="005A7E83"/>
    <w:rsid w:val="005B1274"/>
    <w:rsid w:val="005B561C"/>
    <w:rsid w:val="005B7170"/>
    <w:rsid w:val="005C0EF4"/>
    <w:rsid w:val="005C1923"/>
    <w:rsid w:val="005C3DDF"/>
    <w:rsid w:val="005C602A"/>
    <w:rsid w:val="005D3EC3"/>
    <w:rsid w:val="005E3A54"/>
    <w:rsid w:val="005E5837"/>
    <w:rsid w:val="005F0398"/>
    <w:rsid w:val="005F2BA2"/>
    <w:rsid w:val="00600876"/>
    <w:rsid w:val="006016FB"/>
    <w:rsid w:val="0063380C"/>
    <w:rsid w:val="006347DC"/>
    <w:rsid w:val="00636403"/>
    <w:rsid w:val="006607EF"/>
    <w:rsid w:val="00676E5C"/>
    <w:rsid w:val="00682DBC"/>
    <w:rsid w:val="0068344E"/>
    <w:rsid w:val="00690A6A"/>
    <w:rsid w:val="00696892"/>
    <w:rsid w:val="006B314A"/>
    <w:rsid w:val="006C36B1"/>
    <w:rsid w:val="006C3A42"/>
    <w:rsid w:val="006C3DD4"/>
    <w:rsid w:val="006C65E5"/>
    <w:rsid w:val="006C6BA5"/>
    <w:rsid w:val="006D13E3"/>
    <w:rsid w:val="006D3635"/>
    <w:rsid w:val="006D4955"/>
    <w:rsid w:val="006D6522"/>
    <w:rsid w:val="006E0849"/>
    <w:rsid w:val="006E0B3F"/>
    <w:rsid w:val="006E1B31"/>
    <w:rsid w:val="006E25F2"/>
    <w:rsid w:val="006E76AF"/>
    <w:rsid w:val="006F061C"/>
    <w:rsid w:val="006F1271"/>
    <w:rsid w:val="006F35BA"/>
    <w:rsid w:val="006F4091"/>
    <w:rsid w:val="006F6449"/>
    <w:rsid w:val="007026CD"/>
    <w:rsid w:val="00712884"/>
    <w:rsid w:val="0071717D"/>
    <w:rsid w:val="0072278B"/>
    <w:rsid w:val="0072567A"/>
    <w:rsid w:val="00732B68"/>
    <w:rsid w:val="00737069"/>
    <w:rsid w:val="00737AED"/>
    <w:rsid w:val="00740BA0"/>
    <w:rsid w:val="00747807"/>
    <w:rsid w:val="007522FF"/>
    <w:rsid w:val="007560C5"/>
    <w:rsid w:val="00761516"/>
    <w:rsid w:val="00763C94"/>
    <w:rsid w:val="00791204"/>
    <w:rsid w:val="0079436B"/>
    <w:rsid w:val="007A295D"/>
    <w:rsid w:val="007A598C"/>
    <w:rsid w:val="007A6E60"/>
    <w:rsid w:val="007B1A47"/>
    <w:rsid w:val="007D2943"/>
    <w:rsid w:val="007E29A1"/>
    <w:rsid w:val="007E3E4D"/>
    <w:rsid w:val="007E68A1"/>
    <w:rsid w:val="007F1C9B"/>
    <w:rsid w:val="007F28FC"/>
    <w:rsid w:val="00801491"/>
    <w:rsid w:val="0080304E"/>
    <w:rsid w:val="0081024E"/>
    <w:rsid w:val="008131CE"/>
    <w:rsid w:val="00813DAA"/>
    <w:rsid w:val="0081784E"/>
    <w:rsid w:val="0082522C"/>
    <w:rsid w:val="00834E79"/>
    <w:rsid w:val="00835381"/>
    <w:rsid w:val="00835389"/>
    <w:rsid w:val="00842BA8"/>
    <w:rsid w:val="00847D01"/>
    <w:rsid w:val="008505B5"/>
    <w:rsid w:val="00853B3C"/>
    <w:rsid w:val="00866BDB"/>
    <w:rsid w:val="00873115"/>
    <w:rsid w:val="008843D3"/>
    <w:rsid w:val="00884478"/>
    <w:rsid w:val="00887F42"/>
    <w:rsid w:val="008949EB"/>
    <w:rsid w:val="008A0B9E"/>
    <w:rsid w:val="008A163E"/>
    <w:rsid w:val="008A3E3E"/>
    <w:rsid w:val="008B0F7A"/>
    <w:rsid w:val="008B2CDA"/>
    <w:rsid w:val="008B6F85"/>
    <w:rsid w:val="008C36E7"/>
    <w:rsid w:val="008C78E9"/>
    <w:rsid w:val="008D29F5"/>
    <w:rsid w:val="008D32A6"/>
    <w:rsid w:val="008D67EF"/>
    <w:rsid w:val="008E0FA4"/>
    <w:rsid w:val="008E31D4"/>
    <w:rsid w:val="008E5356"/>
    <w:rsid w:val="008F1094"/>
    <w:rsid w:val="008F39C1"/>
    <w:rsid w:val="008F6F2F"/>
    <w:rsid w:val="00905BC6"/>
    <w:rsid w:val="009060E2"/>
    <w:rsid w:val="00914788"/>
    <w:rsid w:val="00914B18"/>
    <w:rsid w:val="00916602"/>
    <w:rsid w:val="009336F2"/>
    <w:rsid w:val="009372BB"/>
    <w:rsid w:val="00937FCF"/>
    <w:rsid w:val="00940253"/>
    <w:rsid w:val="009406F2"/>
    <w:rsid w:val="00945BB2"/>
    <w:rsid w:val="009472B4"/>
    <w:rsid w:val="00960B3A"/>
    <w:rsid w:val="009656D7"/>
    <w:rsid w:val="009710FF"/>
    <w:rsid w:val="00976C9C"/>
    <w:rsid w:val="00983108"/>
    <w:rsid w:val="00983C83"/>
    <w:rsid w:val="009843D4"/>
    <w:rsid w:val="00984933"/>
    <w:rsid w:val="00985917"/>
    <w:rsid w:val="00986CB6"/>
    <w:rsid w:val="00986CEB"/>
    <w:rsid w:val="00990B3A"/>
    <w:rsid w:val="009A31FC"/>
    <w:rsid w:val="009A594E"/>
    <w:rsid w:val="009A5F1D"/>
    <w:rsid w:val="009B01B9"/>
    <w:rsid w:val="009B03AD"/>
    <w:rsid w:val="009B31F6"/>
    <w:rsid w:val="009B68A5"/>
    <w:rsid w:val="009C11AF"/>
    <w:rsid w:val="009C4732"/>
    <w:rsid w:val="009D3C61"/>
    <w:rsid w:val="009D5913"/>
    <w:rsid w:val="009E2574"/>
    <w:rsid w:val="009E25C6"/>
    <w:rsid w:val="009E3493"/>
    <w:rsid w:val="009F7012"/>
    <w:rsid w:val="00A058F1"/>
    <w:rsid w:val="00A0798F"/>
    <w:rsid w:val="00A11686"/>
    <w:rsid w:val="00A128A8"/>
    <w:rsid w:val="00A15F62"/>
    <w:rsid w:val="00A16479"/>
    <w:rsid w:val="00A3048F"/>
    <w:rsid w:val="00A54858"/>
    <w:rsid w:val="00A578F8"/>
    <w:rsid w:val="00A63A8B"/>
    <w:rsid w:val="00A64184"/>
    <w:rsid w:val="00A64571"/>
    <w:rsid w:val="00A6696F"/>
    <w:rsid w:val="00A70A4A"/>
    <w:rsid w:val="00A75280"/>
    <w:rsid w:val="00A754EE"/>
    <w:rsid w:val="00A77796"/>
    <w:rsid w:val="00A82F1D"/>
    <w:rsid w:val="00A86112"/>
    <w:rsid w:val="00A87AD3"/>
    <w:rsid w:val="00A9441A"/>
    <w:rsid w:val="00A948BF"/>
    <w:rsid w:val="00AB06B8"/>
    <w:rsid w:val="00AB5F31"/>
    <w:rsid w:val="00AC1697"/>
    <w:rsid w:val="00AC2320"/>
    <w:rsid w:val="00AC3357"/>
    <w:rsid w:val="00AC373D"/>
    <w:rsid w:val="00AC3FED"/>
    <w:rsid w:val="00AD17F5"/>
    <w:rsid w:val="00AD2E40"/>
    <w:rsid w:val="00AE37D1"/>
    <w:rsid w:val="00AE460F"/>
    <w:rsid w:val="00AF2C5E"/>
    <w:rsid w:val="00AF47CA"/>
    <w:rsid w:val="00AF776A"/>
    <w:rsid w:val="00B01CD1"/>
    <w:rsid w:val="00B125F9"/>
    <w:rsid w:val="00B178F5"/>
    <w:rsid w:val="00B227FD"/>
    <w:rsid w:val="00B34F7E"/>
    <w:rsid w:val="00B4383F"/>
    <w:rsid w:val="00B500E0"/>
    <w:rsid w:val="00B50DB5"/>
    <w:rsid w:val="00B517B0"/>
    <w:rsid w:val="00B531C3"/>
    <w:rsid w:val="00B54D80"/>
    <w:rsid w:val="00B56F6F"/>
    <w:rsid w:val="00B623B2"/>
    <w:rsid w:val="00B63738"/>
    <w:rsid w:val="00B64993"/>
    <w:rsid w:val="00B65FBC"/>
    <w:rsid w:val="00B77080"/>
    <w:rsid w:val="00B82466"/>
    <w:rsid w:val="00B829C9"/>
    <w:rsid w:val="00B8466F"/>
    <w:rsid w:val="00B86620"/>
    <w:rsid w:val="00B86D8A"/>
    <w:rsid w:val="00B90B12"/>
    <w:rsid w:val="00B95E11"/>
    <w:rsid w:val="00B95F73"/>
    <w:rsid w:val="00BA10A8"/>
    <w:rsid w:val="00BB5445"/>
    <w:rsid w:val="00BB6B98"/>
    <w:rsid w:val="00BC05DA"/>
    <w:rsid w:val="00BC50E4"/>
    <w:rsid w:val="00BC7832"/>
    <w:rsid w:val="00BD667C"/>
    <w:rsid w:val="00BE198C"/>
    <w:rsid w:val="00BE529C"/>
    <w:rsid w:val="00BE5337"/>
    <w:rsid w:val="00BE6533"/>
    <w:rsid w:val="00BF0C24"/>
    <w:rsid w:val="00BF6C4F"/>
    <w:rsid w:val="00C1763D"/>
    <w:rsid w:val="00C24F87"/>
    <w:rsid w:val="00C25118"/>
    <w:rsid w:val="00C252FD"/>
    <w:rsid w:val="00C26580"/>
    <w:rsid w:val="00C346E5"/>
    <w:rsid w:val="00C357BA"/>
    <w:rsid w:val="00C45944"/>
    <w:rsid w:val="00C46AC0"/>
    <w:rsid w:val="00C47EA4"/>
    <w:rsid w:val="00C506A5"/>
    <w:rsid w:val="00C50B11"/>
    <w:rsid w:val="00C64D16"/>
    <w:rsid w:val="00C72E09"/>
    <w:rsid w:val="00C7438C"/>
    <w:rsid w:val="00C85E0F"/>
    <w:rsid w:val="00C96F50"/>
    <w:rsid w:val="00CB72B2"/>
    <w:rsid w:val="00CC3206"/>
    <w:rsid w:val="00CC369E"/>
    <w:rsid w:val="00CC3702"/>
    <w:rsid w:val="00CD5820"/>
    <w:rsid w:val="00CE1F8C"/>
    <w:rsid w:val="00CE39C0"/>
    <w:rsid w:val="00CF0267"/>
    <w:rsid w:val="00CF0D4D"/>
    <w:rsid w:val="00D12987"/>
    <w:rsid w:val="00D1345B"/>
    <w:rsid w:val="00D15076"/>
    <w:rsid w:val="00D333D5"/>
    <w:rsid w:val="00D36EF3"/>
    <w:rsid w:val="00D43578"/>
    <w:rsid w:val="00D46D8C"/>
    <w:rsid w:val="00D50439"/>
    <w:rsid w:val="00D50D38"/>
    <w:rsid w:val="00D54FF6"/>
    <w:rsid w:val="00D614D7"/>
    <w:rsid w:val="00D645BC"/>
    <w:rsid w:val="00D66004"/>
    <w:rsid w:val="00D73497"/>
    <w:rsid w:val="00D759BE"/>
    <w:rsid w:val="00D76216"/>
    <w:rsid w:val="00D909A6"/>
    <w:rsid w:val="00D91CD0"/>
    <w:rsid w:val="00D93B2D"/>
    <w:rsid w:val="00D954DD"/>
    <w:rsid w:val="00D961DD"/>
    <w:rsid w:val="00DA6C07"/>
    <w:rsid w:val="00DC0EBA"/>
    <w:rsid w:val="00DC4D7D"/>
    <w:rsid w:val="00DD1DD9"/>
    <w:rsid w:val="00DD2868"/>
    <w:rsid w:val="00DD5CFA"/>
    <w:rsid w:val="00DE08D0"/>
    <w:rsid w:val="00DF6974"/>
    <w:rsid w:val="00DF7E4B"/>
    <w:rsid w:val="00DF7F28"/>
    <w:rsid w:val="00E047A3"/>
    <w:rsid w:val="00E05605"/>
    <w:rsid w:val="00E206BE"/>
    <w:rsid w:val="00E25D23"/>
    <w:rsid w:val="00E34A05"/>
    <w:rsid w:val="00E35DF3"/>
    <w:rsid w:val="00E46CB5"/>
    <w:rsid w:val="00E66BF8"/>
    <w:rsid w:val="00E679F7"/>
    <w:rsid w:val="00E7010E"/>
    <w:rsid w:val="00E715EF"/>
    <w:rsid w:val="00E9582C"/>
    <w:rsid w:val="00EA1DAF"/>
    <w:rsid w:val="00EA297E"/>
    <w:rsid w:val="00EA7C42"/>
    <w:rsid w:val="00EB630D"/>
    <w:rsid w:val="00EC0D1D"/>
    <w:rsid w:val="00EC1610"/>
    <w:rsid w:val="00ED0078"/>
    <w:rsid w:val="00ED1EB5"/>
    <w:rsid w:val="00ED2FA2"/>
    <w:rsid w:val="00ED3F45"/>
    <w:rsid w:val="00EE1240"/>
    <w:rsid w:val="00EE2CC0"/>
    <w:rsid w:val="00F04A0A"/>
    <w:rsid w:val="00F070EB"/>
    <w:rsid w:val="00F1247F"/>
    <w:rsid w:val="00F15494"/>
    <w:rsid w:val="00F2181E"/>
    <w:rsid w:val="00F246CF"/>
    <w:rsid w:val="00F24ECF"/>
    <w:rsid w:val="00F362EE"/>
    <w:rsid w:val="00F37409"/>
    <w:rsid w:val="00F400D6"/>
    <w:rsid w:val="00F450B3"/>
    <w:rsid w:val="00F45B07"/>
    <w:rsid w:val="00F46BF7"/>
    <w:rsid w:val="00F478AC"/>
    <w:rsid w:val="00F501B8"/>
    <w:rsid w:val="00F506DA"/>
    <w:rsid w:val="00F5728C"/>
    <w:rsid w:val="00F634E2"/>
    <w:rsid w:val="00F74AF5"/>
    <w:rsid w:val="00F76DEA"/>
    <w:rsid w:val="00F93AC0"/>
    <w:rsid w:val="00F95745"/>
    <w:rsid w:val="00FA3A82"/>
    <w:rsid w:val="00FA3FCB"/>
    <w:rsid w:val="00FA4553"/>
    <w:rsid w:val="00FA65A6"/>
    <w:rsid w:val="00FB0D0E"/>
    <w:rsid w:val="00FB3B94"/>
    <w:rsid w:val="00FD1A97"/>
    <w:rsid w:val="00FD3636"/>
    <w:rsid w:val="00FE454A"/>
    <w:rsid w:val="00FF5463"/>
    <w:rsid w:val="5B8EE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F7261C"/>
  <w15:docId w15:val="{1B775C7A-DB3D-4A89-8F0C-D6510B913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qFormat="1"/>
    <w:lsdException w:name="heading 8" w:locked="1" w:qFormat="1"/>
    <w:lsdException w:name="heading 9" w:locked="1" w:semiHidden="1" w:unhideWhenUsed="1" w:qFormat="1"/>
    <w:lsdException w:name="toc 1" w:uiPriority="39"/>
    <w:lsdException w:name="toc 2" w:uiPriority="39"/>
    <w:lsdException w:name="header" w:uiPriority="99"/>
    <w:lsdException w:name="footer" w:uiPriority="99"/>
    <w:lsdException w:name="caption" w:locked="1" w:semiHidden="1" w:unhideWhenUsed="1" w:qFormat="1"/>
    <w:lsdException w:name="annotation reference" w:uiPriority="99"/>
    <w:lsdException w:name="Title" w:locked="1" w:qFormat="1"/>
    <w:lsdException w:name="Subtitle" w:locked="1" w:qFormat="1"/>
    <w:lsdException w:name="Hyperlink" w:uiPriority="99"/>
    <w:lsdException w:name="Strong" w:locked="1" w:uiPriority="22" w:qFormat="1"/>
    <w:lsdException w:name="Emphasis" w:locked="1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7026CD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1">
    <w:name w:val="heading 1"/>
    <w:basedOn w:val="a1"/>
    <w:next w:val="a1"/>
    <w:qFormat/>
    <w:rsid w:val="00F2181E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2">
    <w:name w:val="heading 2"/>
    <w:basedOn w:val="a1"/>
    <w:next w:val="a1"/>
    <w:link w:val="20"/>
    <w:unhideWhenUsed/>
    <w:qFormat/>
    <w:locked/>
    <w:rsid w:val="006E25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1"/>
    <w:next w:val="a1"/>
    <w:qFormat/>
    <w:rsid w:val="00256F8D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7">
    <w:name w:val="heading 7"/>
    <w:basedOn w:val="a1"/>
    <w:next w:val="a1"/>
    <w:qFormat/>
    <w:rsid w:val="00F2181E"/>
    <w:p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8">
    <w:name w:val="heading 8"/>
    <w:basedOn w:val="a1"/>
    <w:next w:val="a1"/>
    <w:qFormat/>
    <w:rsid w:val="00F2181E"/>
    <w:pPr>
      <w:spacing w:before="240" w:after="60"/>
      <w:outlineLvl w:val="7"/>
    </w:pPr>
    <w:rPr>
      <w:rFonts w:ascii="Times New Roman" w:hAnsi="Times New Roman" w:cs="Times New Roman"/>
      <w:i/>
      <w:i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rsid w:val="00F2181E"/>
    <w:rPr>
      <w:rFonts w:cs="Times New Roman"/>
    </w:rPr>
  </w:style>
  <w:style w:type="paragraph" w:styleId="a6">
    <w:name w:val="Body Text"/>
    <w:basedOn w:val="a1"/>
    <w:rsid w:val="00F2181E"/>
    <w:pPr>
      <w:spacing w:after="120"/>
    </w:pPr>
  </w:style>
  <w:style w:type="character" w:styleId="a7">
    <w:name w:val="Strong"/>
    <w:uiPriority w:val="22"/>
    <w:qFormat/>
    <w:rsid w:val="00F2181E"/>
    <w:rPr>
      <w:b/>
    </w:rPr>
  </w:style>
  <w:style w:type="paragraph" w:styleId="21">
    <w:name w:val="Body Text Indent 2"/>
    <w:basedOn w:val="a1"/>
    <w:rsid w:val="00F2181E"/>
    <w:pPr>
      <w:shd w:val="clear" w:color="auto" w:fill="FFFFFF"/>
      <w:suppressAutoHyphens/>
      <w:autoSpaceDE/>
      <w:autoSpaceDN/>
      <w:adjustRightInd/>
      <w:ind w:firstLine="350"/>
      <w:jc w:val="both"/>
    </w:pPr>
    <w:rPr>
      <w:rFonts w:ascii="Times New Roman" w:hAnsi="Times New Roman" w:cs="Times New Roman"/>
      <w:color w:val="000000"/>
      <w:spacing w:val="20"/>
      <w:sz w:val="24"/>
      <w:lang w:eastAsia="ar-SA"/>
    </w:rPr>
  </w:style>
  <w:style w:type="paragraph" w:styleId="a8">
    <w:name w:val="footer"/>
    <w:basedOn w:val="a1"/>
    <w:link w:val="a9"/>
    <w:uiPriority w:val="99"/>
    <w:rsid w:val="00F2181E"/>
    <w:pPr>
      <w:tabs>
        <w:tab w:val="center" w:pos="4677"/>
        <w:tab w:val="right" w:pos="9355"/>
      </w:tabs>
    </w:pPr>
  </w:style>
  <w:style w:type="paragraph" w:styleId="22">
    <w:name w:val="Body Text 2"/>
    <w:basedOn w:val="a1"/>
    <w:rsid w:val="00F2181E"/>
    <w:pPr>
      <w:spacing w:after="120" w:line="480" w:lineRule="auto"/>
    </w:pPr>
  </w:style>
  <w:style w:type="paragraph" w:customStyle="1" w:styleId="10">
    <w:name w:val="Стиль1"/>
    <w:basedOn w:val="a1"/>
    <w:rsid w:val="00F2181E"/>
    <w:pPr>
      <w:widowControl/>
      <w:autoSpaceDE/>
      <w:autoSpaceDN/>
      <w:adjustRightInd/>
    </w:pPr>
    <w:rPr>
      <w:rFonts w:ascii="NewtonCTT" w:hAnsi="NewtonCTT" w:cs="Times New Roman"/>
      <w:sz w:val="24"/>
    </w:rPr>
  </w:style>
  <w:style w:type="paragraph" w:styleId="aa">
    <w:name w:val="Body Text Indent"/>
    <w:basedOn w:val="a1"/>
    <w:rsid w:val="00F2181E"/>
    <w:pPr>
      <w:spacing w:after="120"/>
      <w:ind w:left="283"/>
    </w:pPr>
  </w:style>
  <w:style w:type="paragraph" w:styleId="ab">
    <w:name w:val="Normal (Web)"/>
    <w:basedOn w:val="a1"/>
    <w:rsid w:val="000931C5"/>
    <w:pPr>
      <w:widowControl/>
      <w:autoSpaceDE/>
      <w:autoSpaceDN/>
      <w:adjustRightInd/>
    </w:pPr>
    <w:rPr>
      <w:rFonts w:ascii="Times New Roman" w:hAnsi="Times New Roman" w:cs="Times New Roman"/>
      <w:color w:val="000000"/>
    </w:rPr>
  </w:style>
  <w:style w:type="paragraph" w:customStyle="1" w:styleId="11">
    <w:name w:val="Без интервала1"/>
    <w:rsid w:val="000931C5"/>
    <w:rPr>
      <w:rFonts w:ascii="Calibri" w:hAnsi="Calibri"/>
      <w:sz w:val="22"/>
      <w:szCs w:val="22"/>
    </w:rPr>
  </w:style>
  <w:style w:type="paragraph" w:customStyle="1" w:styleId="a80">
    <w:name w:val="a8"/>
    <w:basedOn w:val="a1"/>
    <w:rsid w:val="00BA10A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d">
    <w:name w:val="ad"/>
    <w:basedOn w:val="a1"/>
    <w:rsid w:val="00BA10A8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ac">
    <w:name w:val="header"/>
    <w:basedOn w:val="a1"/>
    <w:link w:val="ae"/>
    <w:uiPriority w:val="99"/>
    <w:rsid w:val="00F478AC"/>
    <w:pPr>
      <w:tabs>
        <w:tab w:val="center" w:pos="4677"/>
        <w:tab w:val="right" w:pos="9355"/>
      </w:tabs>
    </w:pPr>
  </w:style>
  <w:style w:type="table" w:styleId="af">
    <w:name w:val="Table Grid"/>
    <w:basedOn w:val="a3"/>
    <w:rsid w:val="00D50439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3">
    <w:name w:val="Body text (3)_"/>
    <w:link w:val="Bodytext30"/>
    <w:locked/>
    <w:rsid w:val="00B500E0"/>
    <w:rPr>
      <w:sz w:val="28"/>
      <w:shd w:val="clear" w:color="auto" w:fill="FFFFFF"/>
    </w:rPr>
  </w:style>
  <w:style w:type="paragraph" w:customStyle="1" w:styleId="Bodytext30">
    <w:name w:val="Body text (3)"/>
    <w:basedOn w:val="a1"/>
    <w:link w:val="Bodytext3"/>
    <w:rsid w:val="00B500E0"/>
    <w:pPr>
      <w:widowControl/>
      <w:shd w:val="clear" w:color="auto" w:fill="FFFFFF"/>
      <w:autoSpaceDE/>
      <w:autoSpaceDN/>
      <w:adjustRightInd/>
      <w:spacing w:after="540" w:line="240" w:lineRule="atLeast"/>
    </w:pPr>
    <w:rPr>
      <w:rFonts w:ascii="Times New Roman" w:hAnsi="Times New Roman" w:cs="Times New Roman"/>
      <w:sz w:val="28"/>
      <w:lang w:val="x-none" w:eastAsia="x-none"/>
    </w:rPr>
  </w:style>
  <w:style w:type="character" w:customStyle="1" w:styleId="Bodytext4">
    <w:name w:val="Body text (4)_"/>
    <w:link w:val="Bodytext40"/>
    <w:locked/>
    <w:rsid w:val="00B500E0"/>
    <w:rPr>
      <w:sz w:val="25"/>
      <w:shd w:val="clear" w:color="auto" w:fill="FFFFFF"/>
    </w:rPr>
  </w:style>
  <w:style w:type="paragraph" w:customStyle="1" w:styleId="Bodytext40">
    <w:name w:val="Body text (4)"/>
    <w:basedOn w:val="a1"/>
    <w:link w:val="Bodytext4"/>
    <w:rsid w:val="00B500E0"/>
    <w:pPr>
      <w:widowControl/>
      <w:shd w:val="clear" w:color="auto" w:fill="FFFFFF"/>
      <w:autoSpaceDE/>
      <w:autoSpaceDN/>
      <w:adjustRightInd/>
      <w:spacing w:before="60" w:after="3360" w:line="240" w:lineRule="atLeast"/>
    </w:pPr>
    <w:rPr>
      <w:rFonts w:ascii="Times New Roman" w:hAnsi="Times New Roman" w:cs="Times New Roman"/>
      <w:sz w:val="25"/>
      <w:lang w:val="x-none" w:eastAsia="x-none"/>
    </w:rPr>
  </w:style>
  <w:style w:type="paragraph" w:styleId="af0">
    <w:name w:val="List Paragraph"/>
    <w:basedOn w:val="a1"/>
    <w:uiPriority w:val="34"/>
    <w:qFormat/>
    <w:rsid w:val="00B500E0"/>
    <w:pPr>
      <w:ind w:left="720"/>
      <w:contextualSpacing/>
    </w:pPr>
    <w:rPr>
      <w:rFonts w:ascii="Times New Roman" w:hAnsi="Times New Roman" w:cs="Times New Roman"/>
    </w:rPr>
  </w:style>
  <w:style w:type="character" w:customStyle="1" w:styleId="ae">
    <w:name w:val="Верхний колонтитул Знак"/>
    <w:basedOn w:val="a2"/>
    <w:link w:val="ac"/>
    <w:uiPriority w:val="99"/>
    <w:locked/>
    <w:rsid w:val="004022DB"/>
    <w:rPr>
      <w:rFonts w:ascii="Arial" w:hAnsi="Arial" w:cs="Arial"/>
    </w:rPr>
  </w:style>
  <w:style w:type="character" w:styleId="af1">
    <w:name w:val="Hyperlink"/>
    <w:uiPriority w:val="99"/>
    <w:unhideWhenUsed/>
    <w:rsid w:val="00C357BA"/>
    <w:rPr>
      <w:color w:val="0000FF"/>
      <w:u w:val="single"/>
    </w:rPr>
  </w:style>
  <w:style w:type="character" w:styleId="af2">
    <w:name w:val="annotation reference"/>
    <w:uiPriority w:val="99"/>
    <w:unhideWhenUsed/>
    <w:rsid w:val="00297811"/>
    <w:rPr>
      <w:sz w:val="16"/>
      <w:szCs w:val="16"/>
    </w:rPr>
  </w:style>
  <w:style w:type="character" w:styleId="af3">
    <w:name w:val="Placeholder Text"/>
    <w:basedOn w:val="a2"/>
    <w:uiPriority w:val="99"/>
    <w:unhideWhenUsed/>
    <w:rsid w:val="008E5356"/>
    <w:rPr>
      <w:color w:val="808080"/>
    </w:rPr>
  </w:style>
  <w:style w:type="paragraph" w:customStyle="1" w:styleId="Default">
    <w:name w:val="Default"/>
    <w:rsid w:val="009336F2"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:lang w:eastAsia="en-US"/>
    </w:rPr>
  </w:style>
  <w:style w:type="paragraph" w:styleId="af4">
    <w:name w:val="footnote text"/>
    <w:basedOn w:val="a1"/>
    <w:link w:val="af5"/>
    <w:rsid w:val="00D76216"/>
  </w:style>
  <w:style w:type="character" w:customStyle="1" w:styleId="af5">
    <w:name w:val="Текст сноски Знак"/>
    <w:basedOn w:val="a2"/>
    <w:link w:val="af4"/>
    <w:rsid w:val="00D76216"/>
    <w:rPr>
      <w:rFonts w:ascii="Arial" w:hAnsi="Arial" w:cs="Arial"/>
    </w:rPr>
  </w:style>
  <w:style w:type="character" w:styleId="af6">
    <w:name w:val="footnote reference"/>
    <w:basedOn w:val="a2"/>
    <w:rsid w:val="00D76216"/>
    <w:rPr>
      <w:vertAlign w:val="superscript"/>
    </w:rPr>
  </w:style>
  <w:style w:type="character" w:customStyle="1" w:styleId="a9">
    <w:name w:val="Нижний колонтитул Знак"/>
    <w:basedOn w:val="a2"/>
    <w:link w:val="a8"/>
    <w:uiPriority w:val="99"/>
    <w:rsid w:val="00173422"/>
    <w:rPr>
      <w:rFonts w:ascii="Arial" w:hAnsi="Arial" w:cs="Arial"/>
    </w:rPr>
  </w:style>
  <w:style w:type="paragraph" w:styleId="af7">
    <w:name w:val="TOC Heading"/>
    <w:basedOn w:val="1"/>
    <w:next w:val="a1"/>
    <w:uiPriority w:val="39"/>
    <w:unhideWhenUsed/>
    <w:qFormat/>
    <w:rsid w:val="00173422"/>
    <w:pPr>
      <w:keepLines/>
      <w:widowControl/>
      <w:autoSpaceDE/>
      <w:autoSpaceDN/>
      <w:adjustRightInd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</w:rPr>
  </w:style>
  <w:style w:type="paragraph" w:styleId="12">
    <w:name w:val="toc 1"/>
    <w:basedOn w:val="a1"/>
    <w:next w:val="a1"/>
    <w:autoRedefine/>
    <w:uiPriority w:val="39"/>
    <w:rsid w:val="00173422"/>
    <w:pPr>
      <w:spacing w:after="100"/>
    </w:pPr>
  </w:style>
  <w:style w:type="character" w:customStyle="1" w:styleId="20">
    <w:name w:val="Заголовок 2 Знак"/>
    <w:basedOn w:val="a2"/>
    <w:link w:val="2"/>
    <w:rsid w:val="006E25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3">
    <w:name w:val="toc 2"/>
    <w:basedOn w:val="a1"/>
    <w:next w:val="a1"/>
    <w:autoRedefine/>
    <w:uiPriority w:val="39"/>
    <w:rsid w:val="00414A4B"/>
    <w:pPr>
      <w:tabs>
        <w:tab w:val="left" w:pos="960"/>
        <w:tab w:val="right" w:leader="dot" w:pos="9627"/>
      </w:tabs>
      <w:spacing w:after="100"/>
      <w:ind w:left="200"/>
      <w:jc w:val="both"/>
    </w:pPr>
  </w:style>
  <w:style w:type="character" w:styleId="af8">
    <w:name w:val="Unresolved Mention"/>
    <w:basedOn w:val="a2"/>
    <w:uiPriority w:val="99"/>
    <w:semiHidden/>
    <w:unhideWhenUsed/>
    <w:rsid w:val="00400B84"/>
    <w:rPr>
      <w:color w:val="605E5C"/>
      <w:shd w:val="clear" w:color="auto" w:fill="E1DFDD"/>
    </w:rPr>
  </w:style>
  <w:style w:type="paragraph" w:customStyle="1" w:styleId="a0">
    <w:name w:val="подзагол"/>
    <w:basedOn w:val="2"/>
    <w:qFormat/>
    <w:rsid w:val="0019494B"/>
    <w:pPr>
      <w:numPr>
        <w:ilvl w:val="1"/>
        <w:numId w:val="25"/>
      </w:numPr>
      <w:ind w:left="850"/>
      <w:jc w:val="center"/>
    </w:pPr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paragraph" w:customStyle="1" w:styleId="a">
    <w:name w:val="загол"/>
    <w:basedOn w:val="1"/>
    <w:qFormat/>
    <w:rsid w:val="0019494B"/>
    <w:pPr>
      <w:numPr>
        <w:numId w:val="25"/>
      </w:numPr>
      <w:spacing w:before="60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af9">
    <w:name w:val="основа"/>
    <w:basedOn w:val="Bodytext30"/>
    <w:qFormat/>
    <w:rsid w:val="006D13E3"/>
    <w:pPr>
      <w:tabs>
        <w:tab w:val="left" w:pos="0"/>
      </w:tabs>
      <w:spacing w:after="0" w:line="360" w:lineRule="auto"/>
      <w:jc w:val="both"/>
    </w:pPr>
    <w:rPr>
      <w:bCs/>
      <w:szCs w:val="28"/>
      <w:lang w:val="ru-RU"/>
    </w:rPr>
  </w:style>
  <w:style w:type="paragraph" w:styleId="afa">
    <w:name w:val="caption"/>
    <w:basedOn w:val="a1"/>
    <w:next w:val="a1"/>
    <w:unhideWhenUsed/>
    <w:qFormat/>
    <w:locked/>
    <w:rsid w:val="00B86620"/>
    <w:pPr>
      <w:spacing w:after="200"/>
    </w:pPr>
    <w:rPr>
      <w:i/>
      <w:iCs/>
      <w:color w:val="44546A" w:themeColor="text2"/>
      <w:sz w:val="18"/>
      <w:szCs w:val="18"/>
    </w:rPr>
  </w:style>
  <w:style w:type="paragraph" w:styleId="afb">
    <w:name w:val="annotation text"/>
    <w:basedOn w:val="a1"/>
    <w:link w:val="afc"/>
    <w:rsid w:val="00F070EB"/>
  </w:style>
  <w:style w:type="character" w:customStyle="1" w:styleId="afc">
    <w:name w:val="Текст примечания Знак"/>
    <w:basedOn w:val="a2"/>
    <w:link w:val="afb"/>
    <w:rsid w:val="00F070EB"/>
    <w:rPr>
      <w:rFonts w:ascii="Arial" w:hAnsi="Arial" w:cs="Arial"/>
    </w:rPr>
  </w:style>
  <w:style w:type="paragraph" w:styleId="afd">
    <w:name w:val="annotation subject"/>
    <w:basedOn w:val="afb"/>
    <w:next w:val="afb"/>
    <w:link w:val="afe"/>
    <w:rsid w:val="00F070EB"/>
    <w:rPr>
      <w:b/>
      <w:bCs/>
    </w:rPr>
  </w:style>
  <w:style w:type="character" w:customStyle="1" w:styleId="afe">
    <w:name w:val="Тема примечания Знак"/>
    <w:basedOn w:val="afc"/>
    <w:link w:val="afd"/>
    <w:rsid w:val="00F070EB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4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77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87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503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3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40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97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7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6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29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0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7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9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89307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virtualbox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6153B3D-F1B1-4247-A157-A9A40A695CA7}">
  <we:reference id="wa104381909" version="3.18.0.0" store="ru-RU" storeType="OMEX"/>
  <we:alternateReferences>
    <we:reference id="wa104381909" version="3.18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B3DA4E-3289-4C64-80D4-E0B7AC098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803</Words>
  <Characters>4582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Derzhanskiy</dc:creator>
  <cp:keywords/>
  <dc:description/>
  <cp:lastModifiedBy>Aldar Armaev</cp:lastModifiedBy>
  <cp:revision>4</cp:revision>
  <dcterms:created xsi:type="dcterms:W3CDTF">2026-04-01T01:51:00Z</dcterms:created>
  <dcterms:modified xsi:type="dcterms:W3CDTF">2026-05-31T11:40:00Z</dcterms:modified>
</cp:coreProperties>
</file>