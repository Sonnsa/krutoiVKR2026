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4787"/>
        <w:gridCol w:w="4850"/>
      </w:tblGrid>
      <w:tr w:rsidR="00C1763D" w:rsidRPr="005916CD" w14:paraId="22CECFE2" w14:textId="77777777" w:rsidTr="005C17A1">
        <w:tc>
          <w:tcPr>
            <w:tcW w:w="9637" w:type="dxa"/>
            <w:gridSpan w:val="2"/>
          </w:tcPr>
          <w:p w14:paraId="1F267E7A" w14:textId="77777777" w:rsidR="00C1763D" w:rsidRPr="005916CD" w:rsidRDefault="00C1763D" w:rsidP="005C17A1">
            <w:pPr>
              <w:jc w:val="center"/>
              <w:rPr>
                <w:rFonts w:ascii="Times New Roman" w:hAnsi="Times New Roman" w:cs="Times New Roman"/>
                <w:sz w:val="28"/>
                <w:szCs w:val="28"/>
              </w:rPr>
            </w:pPr>
            <w:r w:rsidRPr="005916CD">
              <w:rPr>
                <w:rFonts w:ascii="Times New Roman" w:hAnsi="Times New Roman" w:cs="Times New Roman"/>
                <w:sz w:val="28"/>
                <w:szCs w:val="28"/>
              </w:rPr>
              <w:t xml:space="preserve">Министерство </w:t>
            </w:r>
            <w:r>
              <w:rPr>
                <w:rFonts w:ascii="Times New Roman" w:hAnsi="Times New Roman" w:cs="Times New Roman"/>
                <w:sz w:val="28"/>
                <w:szCs w:val="28"/>
              </w:rPr>
              <w:t>высшего образования</w:t>
            </w:r>
            <w:r w:rsidRPr="005916CD">
              <w:rPr>
                <w:rFonts w:ascii="Times New Roman" w:hAnsi="Times New Roman" w:cs="Times New Roman"/>
                <w:sz w:val="28"/>
                <w:szCs w:val="28"/>
              </w:rPr>
              <w:t xml:space="preserve"> и науки Российской Федерации</w:t>
            </w:r>
          </w:p>
        </w:tc>
      </w:tr>
      <w:tr w:rsidR="00C1763D" w:rsidRPr="005916CD" w14:paraId="5E28157D" w14:textId="77777777" w:rsidTr="005C17A1">
        <w:tc>
          <w:tcPr>
            <w:tcW w:w="9637" w:type="dxa"/>
            <w:gridSpan w:val="2"/>
          </w:tcPr>
          <w:p w14:paraId="7309E877" w14:textId="77777777" w:rsidR="00C1763D" w:rsidRPr="005916CD" w:rsidRDefault="00C1763D" w:rsidP="005C17A1">
            <w:pPr>
              <w:spacing w:before="120"/>
              <w:jc w:val="center"/>
              <w:rPr>
                <w:rFonts w:ascii="Times New Roman" w:hAnsi="Times New Roman" w:cs="Times New Roman"/>
                <w:sz w:val="28"/>
                <w:szCs w:val="28"/>
              </w:rPr>
            </w:pPr>
            <w:r>
              <w:rPr>
                <w:rFonts w:ascii="Times New Roman" w:hAnsi="Times New Roman" w:cs="Times New Roman"/>
                <w:sz w:val="28"/>
                <w:szCs w:val="28"/>
              </w:rPr>
              <w:t>Ф</w:t>
            </w:r>
            <w:r w:rsidRPr="005916CD">
              <w:rPr>
                <w:rFonts w:ascii="Times New Roman" w:hAnsi="Times New Roman" w:cs="Times New Roman"/>
                <w:sz w:val="28"/>
                <w:szCs w:val="28"/>
              </w:rPr>
              <w:t xml:space="preserve">едеральное государственное бюджетное образовательное учреждение </w:t>
            </w:r>
            <w:r w:rsidRPr="005916CD">
              <w:rPr>
                <w:rFonts w:ascii="Times New Roman" w:hAnsi="Times New Roman" w:cs="Times New Roman"/>
                <w:sz w:val="28"/>
                <w:szCs w:val="28"/>
              </w:rPr>
              <w:br/>
              <w:t xml:space="preserve">высшего образования </w:t>
            </w:r>
            <w:r w:rsidRPr="005916CD">
              <w:rPr>
                <w:rFonts w:ascii="Times New Roman" w:hAnsi="Times New Roman" w:cs="Times New Roman"/>
                <w:sz w:val="28"/>
                <w:szCs w:val="28"/>
              </w:rPr>
              <w:br/>
              <w:t xml:space="preserve">«Иркутский государственный университет» </w:t>
            </w:r>
            <w:r w:rsidRPr="005916CD">
              <w:rPr>
                <w:rFonts w:ascii="Times New Roman" w:hAnsi="Times New Roman" w:cs="Times New Roman"/>
                <w:sz w:val="28"/>
                <w:szCs w:val="28"/>
              </w:rPr>
              <w:br/>
              <w:t>(ФГБОУ ВО «ИГУ»)</w:t>
            </w:r>
          </w:p>
        </w:tc>
      </w:tr>
      <w:tr w:rsidR="00C1763D" w:rsidRPr="005916CD" w14:paraId="58BAA37C" w14:textId="77777777" w:rsidTr="005C17A1">
        <w:tc>
          <w:tcPr>
            <w:tcW w:w="9637" w:type="dxa"/>
            <w:gridSpan w:val="2"/>
          </w:tcPr>
          <w:p w14:paraId="42CD4AC8" w14:textId="77777777" w:rsidR="00C1763D" w:rsidRPr="005916CD" w:rsidRDefault="00C1763D" w:rsidP="005C17A1">
            <w:pPr>
              <w:spacing w:before="120"/>
              <w:jc w:val="center"/>
              <w:rPr>
                <w:rFonts w:ascii="Times New Roman" w:hAnsi="Times New Roman" w:cs="Times New Roman"/>
                <w:sz w:val="28"/>
                <w:szCs w:val="28"/>
              </w:rPr>
            </w:pPr>
            <w:r w:rsidRPr="005916CD">
              <w:rPr>
                <w:rFonts w:ascii="Times New Roman" w:hAnsi="Times New Roman" w:cs="Times New Roman"/>
                <w:sz w:val="28"/>
                <w:szCs w:val="28"/>
              </w:rPr>
              <w:t>Институт математики</w:t>
            </w:r>
            <w:r w:rsidRPr="00050F58">
              <w:rPr>
                <w:rFonts w:ascii="Times New Roman" w:hAnsi="Times New Roman" w:cs="Times New Roman"/>
                <w:sz w:val="28"/>
                <w:szCs w:val="28"/>
              </w:rPr>
              <w:t xml:space="preserve"> </w:t>
            </w:r>
            <w:r>
              <w:rPr>
                <w:rFonts w:ascii="Times New Roman" w:hAnsi="Times New Roman" w:cs="Times New Roman"/>
                <w:sz w:val="28"/>
                <w:szCs w:val="28"/>
              </w:rPr>
              <w:t>и информационных технологий</w:t>
            </w:r>
          </w:p>
        </w:tc>
      </w:tr>
      <w:tr w:rsidR="00C1763D" w:rsidRPr="005916CD" w14:paraId="34FF2269" w14:textId="77777777" w:rsidTr="005C17A1">
        <w:tc>
          <w:tcPr>
            <w:tcW w:w="9637" w:type="dxa"/>
            <w:gridSpan w:val="2"/>
          </w:tcPr>
          <w:p w14:paraId="0B1EBB2B" w14:textId="77777777" w:rsidR="00C1763D" w:rsidRPr="005916CD" w:rsidRDefault="00C1763D" w:rsidP="005C17A1">
            <w:pPr>
              <w:spacing w:before="120"/>
              <w:jc w:val="center"/>
              <w:rPr>
                <w:rFonts w:ascii="Times New Roman" w:hAnsi="Times New Roman" w:cs="Times New Roman"/>
                <w:sz w:val="28"/>
                <w:szCs w:val="28"/>
              </w:rPr>
            </w:pPr>
            <w:r w:rsidRPr="0054379E">
              <w:rPr>
                <w:rFonts w:ascii="Times New Roman" w:hAnsi="Times New Roman" w:cs="Times New Roman"/>
                <w:sz w:val="28"/>
                <w:szCs w:val="28"/>
              </w:rPr>
              <w:t>Кафедра математического анализа</w:t>
            </w:r>
            <w:r>
              <w:rPr>
                <w:rFonts w:ascii="Times New Roman" w:hAnsi="Times New Roman" w:cs="Times New Roman"/>
                <w:sz w:val="28"/>
                <w:szCs w:val="28"/>
              </w:rPr>
              <w:t xml:space="preserve"> и дифференциальных уравнений</w:t>
            </w:r>
          </w:p>
        </w:tc>
      </w:tr>
      <w:tr w:rsidR="00C1763D" w:rsidRPr="005916CD" w14:paraId="0621CAA0" w14:textId="77777777" w:rsidTr="005C17A1">
        <w:tc>
          <w:tcPr>
            <w:tcW w:w="9637" w:type="dxa"/>
            <w:gridSpan w:val="2"/>
          </w:tcPr>
          <w:p w14:paraId="3AD7DC0E" w14:textId="77777777" w:rsidR="00C1763D" w:rsidRDefault="00C1763D" w:rsidP="005C17A1">
            <w:pPr>
              <w:jc w:val="center"/>
              <w:rPr>
                <w:rFonts w:ascii="Times New Roman" w:hAnsi="Times New Roman" w:cs="Times New Roman"/>
                <w:sz w:val="28"/>
                <w:szCs w:val="28"/>
              </w:rPr>
            </w:pPr>
          </w:p>
        </w:tc>
      </w:tr>
      <w:tr w:rsidR="00C1763D" w:rsidRPr="005916CD" w14:paraId="5F4A7596" w14:textId="77777777" w:rsidTr="005C17A1">
        <w:tc>
          <w:tcPr>
            <w:tcW w:w="9637" w:type="dxa"/>
            <w:gridSpan w:val="2"/>
          </w:tcPr>
          <w:p w14:paraId="5966FED1" w14:textId="77777777" w:rsidR="00C1763D" w:rsidRPr="008E5356" w:rsidRDefault="00C1763D" w:rsidP="005C17A1">
            <w:pPr>
              <w:jc w:val="center"/>
              <w:rPr>
                <w:rFonts w:ascii="Times New Roman" w:hAnsi="Times New Roman" w:cs="Times New Roman"/>
                <w:sz w:val="28"/>
                <w:szCs w:val="28"/>
              </w:rPr>
            </w:pPr>
          </w:p>
        </w:tc>
      </w:tr>
      <w:tr w:rsidR="00C1763D" w:rsidRPr="005916CD" w14:paraId="4A88AC30" w14:textId="77777777" w:rsidTr="005C17A1">
        <w:tc>
          <w:tcPr>
            <w:tcW w:w="9637" w:type="dxa"/>
            <w:gridSpan w:val="2"/>
          </w:tcPr>
          <w:p w14:paraId="468DD747" w14:textId="77777777" w:rsidR="00C1763D" w:rsidRPr="008E5356" w:rsidRDefault="00C1763D" w:rsidP="005C17A1">
            <w:pPr>
              <w:jc w:val="center"/>
              <w:rPr>
                <w:rFonts w:ascii="Times New Roman" w:hAnsi="Times New Roman" w:cs="Times New Roman"/>
                <w:sz w:val="24"/>
                <w:szCs w:val="24"/>
              </w:rPr>
            </w:pPr>
            <w:r w:rsidRPr="008E5356">
              <w:rPr>
                <w:rFonts w:ascii="Times New Roman" w:hAnsi="Times New Roman" w:cs="Times New Roman"/>
                <w:sz w:val="24"/>
                <w:szCs w:val="24"/>
              </w:rPr>
              <w:t>Направление «Прикладная математика и информатика»</w:t>
            </w:r>
          </w:p>
        </w:tc>
      </w:tr>
      <w:tr w:rsidR="00C1763D" w:rsidRPr="005916CD" w14:paraId="2C6BF389" w14:textId="77777777" w:rsidTr="005C17A1">
        <w:tc>
          <w:tcPr>
            <w:tcW w:w="9637" w:type="dxa"/>
            <w:gridSpan w:val="2"/>
          </w:tcPr>
          <w:p w14:paraId="78428EC4" w14:textId="77777777" w:rsidR="00C1763D" w:rsidRPr="008E5356" w:rsidRDefault="00C1763D" w:rsidP="005C17A1">
            <w:pPr>
              <w:jc w:val="center"/>
              <w:rPr>
                <w:rFonts w:ascii="Times New Roman" w:hAnsi="Times New Roman" w:cs="Times New Roman"/>
                <w:sz w:val="24"/>
                <w:szCs w:val="24"/>
              </w:rPr>
            </w:pPr>
            <w:r w:rsidRPr="008E5356">
              <w:rPr>
                <w:rFonts w:ascii="Times New Roman" w:hAnsi="Times New Roman" w:cs="Times New Roman"/>
                <w:sz w:val="24"/>
                <w:szCs w:val="24"/>
              </w:rPr>
              <w:t>Профиль «Математическое моделирование»</w:t>
            </w:r>
          </w:p>
        </w:tc>
      </w:tr>
      <w:tr w:rsidR="00C1763D" w:rsidRPr="005916CD" w14:paraId="46836C01" w14:textId="77777777" w:rsidTr="005C17A1">
        <w:tc>
          <w:tcPr>
            <w:tcW w:w="9637" w:type="dxa"/>
            <w:gridSpan w:val="2"/>
          </w:tcPr>
          <w:p w14:paraId="446A8BD6" w14:textId="77777777" w:rsidR="00C1763D" w:rsidRPr="005916CD" w:rsidRDefault="00C1763D" w:rsidP="005C17A1">
            <w:pPr>
              <w:jc w:val="center"/>
              <w:rPr>
                <w:rFonts w:ascii="Times New Roman" w:hAnsi="Times New Roman" w:cs="Times New Roman"/>
                <w:sz w:val="28"/>
                <w:szCs w:val="28"/>
              </w:rPr>
            </w:pPr>
          </w:p>
        </w:tc>
      </w:tr>
      <w:tr w:rsidR="00C1763D" w:rsidRPr="005916CD" w14:paraId="757BAC5C" w14:textId="77777777" w:rsidTr="005C17A1">
        <w:tc>
          <w:tcPr>
            <w:tcW w:w="4787" w:type="dxa"/>
          </w:tcPr>
          <w:p w14:paraId="3AD34558" w14:textId="77777777" w:rsidR="00C1763D" w:rsidRPr="005916CD" w:rsidRDefault="00C1763D" w:rsidP="005C17A1">
            <w:pPr>
              <w:rPr>
                <w:rFonts w:ascii="Times New Roman" w:hAnsi="Times New Roman" w:cs="Times New Roman"/>
                <w:sz w:val="28"/>
                <w:szCs w:val="28"/>
              </w:rPr>
            </w:pPr>
          </w:p>
        </w:tc>
        <w:tc>
          <w:tcPr>
            <w:tcW w:w="4850" w:type="dxa"/>
          </w:tcPr>
          <w:p w14:paraId="561818C9" w14:textId="77777777" w:rsidR="00C1763D" w:rsidRPr="005916CD" w:rsidRDefault="00C1763D" w:rsidP="005C17A1">
            <w:pPr>
              <w:rPr>
                <w:rFonts w:ascii="Times New Roman" w:hAnsi="Times New Roman" w:cs="Times New Roman"/>
                <w:sz w:val="28"/>
                <w:szCs w:val="28"/>
              </w:rPr>
            </w:pPr>
          </w:p>
        </w:tc>
      </w:tr>
      <w:tr w:rsidR="00C1763D" w:rsidRPr="005916CD" w14:paraId="133A837A" w14:textId="77777777" w:rsidTr="005C17A1">
        <w:tc>
          <w:tcPr>
            <w:tcW w:w="4787" w:type="dxa"/>
          </w:tcPr>
          <w:p w14:paraId="2490415B" w14:textId="77777777" w:rsidR="00C1763D" w:rsidRPr="005916CD" w:rsidRDefault="00C1763D" w:rsidP="005C17A1">
            <w:pPr>
              <w:rPr>
                <w:rFonts w:ascii="Times New Roman" w:hAnsi="Times New Roman" w:cs="Times New Roman"/>
                <w:sz w:val="28"/>
                <w:szCs w:val="28"/>
              </w:rPr>
            </w:pPr>
          </w:p>
        </w:tc>
        <w:tc>
          <w:tcPr>
            <w:tcW w:w="4850" w:type="dxa"/>
          </w:tcPr>
          <w:p w14:paraId="4D280451" w14:textId="77777777" w:rsidR="00C1763D" w:rsidRPr="005916CD" w:rsidRDefault="00C1763D" w:rsidP="005C17A1">
            <w:pPr>
              <w:rPr>
                <w:rFonts w:ascii="Times New Roman" w:hAnsi="Times New Roman" w:cs="Times New Roman"/>
                <w:sz w:val="28"/>
                <w:szCs w:val="28"/>
              </w:rPr>
            </w:pPr>
          </w:p>
        </w:tc>
      </w:tr>
      <w:tr w:rsidR="00C1763D" w:rsidRPr="005916CD" w14:paraId="0B4AB334" w14:textId="77777777" w:rsidTr="005C17A1">
        <w:tc>
          <w:tcPr>
            <w:tcW w:w="4787" w:type="dxa"/>
          </w:tcPr>
          <w:p w14:paraId="46D28FF3" w14:textId="77777777" w:rsidR="00C1763D" w:rsidRPr="005916CD" w:rsidRDefault="00C1763D" w:rsidP="005C17A1">
            <w:pPr>
              <w:rPr>
                <w:rFonts w:ascii="Times New Roman" w:hAnsi="Times New Roman" w:cs="Times New Roman"/>
                <w:sz w:val="28"/>
                <w:szCs w:val="28"/>
              </w:rPr>
            </w:pPr>
          </w:p>
        </w:tc>
        <w:tc>
          <w:tcPr>
            <w:tcW w:w="4850" w:type="dxa"/>
          </w:tcPr>
          <w:p w14:paraId="16E932B3" w14:textId="77777777" w:rsidR="00C1763D" w:rsidRPr="005916CD" w:rsidRDefault="00C1763D" w:rsidP="005C17A1">
            <w:pPr>
              <w:rPr>
                <w:rFonts w:ascii="Times New Roman" w:hAnsi="Times New Roman" w:cs="Times New Roman"/>
                <w:sz w:val="28"/>
                <w:szCs w:val="28"/>
              </w:rPr>
            </w:pPr>
          </w:p>
        </w:tc>
      </w:tr>
      <w:tr w:rsidR="00C1763D" w:rsidRPr="005916CD" w14:paraId="6595BD6B" w14:textId="77777777" w:rsidTr="005C17A1">
        <w:tc>
          <w:tcPr>
            <w:tcW w:w="4787" w:type="dxa"/>
          </w:tcPr>
          <w:p w14:paraId="4BC991E1" w14:textId="77777777" w:rsidR="00C1763D" w:rsidRPr="005916CD" w:rsidRDefault="00C1763D" w:rsidP="005C17A1">
            <w:pPr>
              <w:rPr>
                <w:rFonts w:ascii="Times New Roman" w:hAnsi="Times New Roman" w:cs="Times New Roman"/>
                <w:sz w:val="28"/>
                <w:szCs w:val="28"/>
              </w:rPr>
            </w:pPr>
          </w:p>
        </w:tc>
        <w:tc>
          <w:tcPr>
            <w:tcW w:w="4850" w:type="dxa"/>
          </w:tcPr>
          <w:p w14:paraId="0EEE433A" w14:textId="77777777" w:rsidR="00C1763D" w:rsidRPr="005916CD" w:rsidRDefault="00C1763D" w:rsidP="005C17A1">
            <w:pPr>
              <w:rPr>
                <w:rFonts w:ascii="Times New Roman" w:hAnsi="Times New Roman" w:cs="Times New Roman"/>
                <w:sz w:val="28"/>
                <w:szCs w:val="28"/>
              </w:rPr>
            </w:pPr>
          </w:p>
        </w:tc>
      </w:tr>
      <w:tr w:rsidR="00C1763D" w:rsidRPr="005916CD" w14:paraId="122F8111" w14:textId="77777777" w:rsidTr="005C17A1">
        <w:tc>
          <w:tcPr>
            <w:tcW w:w="9637" w:type="dxa"/>
            <w:gridSpan w:val="2"/>
          </w:tcPr>
          <w:p w14:paraId="3C90984C" w14:textId="77777777" w:rsidR="00C1763D" w:rsidRPr="005916CD" w:rsidRDefault="00C1763D" w:rsidP="005C17A1">
            <w:pPr>
              <w:jc w:val="center"/>
              <w:rPr>
                <w:rFonts w:ascii="Times New Roman" w:hAnsi="Times New Roman" w:cs="Times New Roman"/>
                <w:b/>
                <w:sz w:val="28"/>
                <w:szCs w:val="28"/>
              </w:rPr>
            </w:pPr>
            <w:r>
              <w:rPr>
                <w:rFonts w:ascii="Times New Roman" w:hAnsi="Times New Roman" w:cs="Times New Roman"/>
                <w:b/>
                <w:sz w:val="28"/>
                <w:szCs w:val="28"/>
              </w:rPr>
              <w:t>ОТЧЕТ ПО ПРАКТИКЕ</w:t>
            </w:r>
          </w:p>
        </w:tc>
      </w:tr>
      <w:tr w:rsidR="00C1763D" w:rsidRPr="005916CD" w14:paraId="75D9EE46" w14:textId="77777777" w:rsidTr="005C17A1">
        <w:tc>
          <w:tcPr>
            <w:tcW w:w="9637" w:type="dxa"/>
            <w:gridSpan w:val="2"/>
          </w:tcPr>
          <w:p w14:paraId="43771A67" w14:textId="77777777" w:rsidR="00C1763D" w:rsidRDefault="00C1763D" w:rsidP="005C17A1">
            <w:pPr>
              <w:spacing w:before="120"/>
              <w:jc w:val="center"/>
              <w:rPr>
                <w:rFonts w:ascii="Times New Roman" w:hAnsi="Times New Roman" w:cs="Times New Roman"/>
                <w:b/>
                <w:sz w:val="28"/>
                <w:szCs w:val="28"/>
              </w:rPr>
            </w:pPr>
            <w:r>
              <w:rPr>
                <w:rFonts w:ascii="Times New Roman" w:hAnsi="Times New Roman" w:cs="Times New Roman"/>
                <w:b/>
                <w:sz w:val="28"/>
                <w:szCs w:val="28"/>
              </w:rPr>
              <w:t xml:space="preserve">Практика учебная по получению первичных профессиональных </w:t>
            </w:r>
          </w:p>
          <w:p w14:paraId="4B3CC838" w14:textId="77777777" w:rsidR="00C1763D" w:rsidRPr="005916CD" w:rsidRDefault="00C1763D" w:rsidP="005C17A1">
            <w:pPr>
              <w:spacing w:before="120"/>
              <w:jc w:val="center"/>
              <w:rPr>
                <w:rFonts w:ascii="Times New Roman" w:hAnsi="Times New Roman" w:cs="Times New Roman"/>
                <w:b/>
                <w:sz w:val="28"/>
                <w:szCs w:val="28"/>
              </w:rPr>
            </w:pPr>
            <w:r>
              <w:rPr>
                <w:rFonts w:ascii="Times New Roman" w:hAnsi="Times New Roman" w:cs="Times New Roman"/>
                <w:b/>
                <w:sz w:val="28"/>
                <w:szCs w:val="28"/>
              </w:rPr>
              <w:t>умений и навыков (Производственная практика)</w:t>
            </w:r>
          </w:p>
        </w:tc>
      </w:tr>
      <w:tr w:rsidR="00C1763D" w:rsidRPr="005916CD" w14:paraId="6AA0A71E" w14:textId="77777777" w:rsidTr="005C17A1">
        <w:tc>
          <w:tcPr>
            <w:tcW w:w="9637" w:type="dxa"/>
            <w:gridSpan w:val="2"/>
          </w:tcPr>
          <w:p w14:paraId="4496DCC7" w14:textId="77777777" w:rsidR="00C1763D" w:rsidRPr="002535DE" w:rsidRDefault="00C1763D" w:rsidP="005C17A1">
            <w:pPr>
              <w:spacing w:before="120"/>
              <w:jc w:val="center"/>
              <w:rPr>
                <w:rFonts w:ascii="Times New Roman" w:hAnsi="Times New Roman" w:cs="Times New Roman"/>
                <w:sz w:val="28"/>
                <w:szCs w:val="28"/>
              </w:rPr>
            </w:pPr>
          </w:p>
        </w:tc>
      </w:tr>
      <w:tr w:rsidR="00C1763D" w:rsidRPr="005916CD" w14:paraId="709DD3B3" w14:textId="77777777" w:rsidTr="005C17A1">
        <w:tc>
          <w:tcPr>
            <w:tcW w:w="9637" w:type="dxa"/>
            <w:gridSpan w:val="2"/>
          </w:tcPr>
          <w:p w14:paraId="30380829" w14:textId="77777777" w:rsidR="00C1763D" w:rsidRPr="002535DE" w:rsidRDefault="00C1763D" w:rsidP="005C17A1">
            <w:pPr>
              <w:spacing w:before="120"/>
              <w:jc w:val="center"/>
              <w:rPr>
                <w:rFonts w:ascii="Times New Roman" w:hAnsi="Times New Roman" w:cs="Times New Roman"/>
                <w:sz w:val="28"/>
                <w:szCs w:val="28"/>
              </w:rPr>
            </w:pPr>
          </w:p>
        </w:tc>
      </w:tr>
      <w:tr w:rsidR="00C1763D" w:rsidRPr="005916CD" w14:paraId="1CC209D9" w14:textId="77777777" w:rsidTr="005C17A1">
        <w:tc>
          <w:tcPr>
            <w:tcW w:w="4787" w:type="dxa"/>
          </w:tcPr>
          <w:p w14:paraId="71CF6CD1" w14:textId="77777777" w:rsidR="00C1763D" w:rsidRPr="005916CD" w:rsidRDefault="00C1763D" w:rsidP="005C17A1">
            <w:pPr>
              <w:rPr>
                <w:rFonts w:ascii="Times New Roman" w:hAnsi="Times New Roman" w:cs="Times New Roman"/>
                <w:sz w:val="28"/>
                <w:szCs w:val="28"/>
              </w:rPr>
            </w:pPr>
          </w:p>
        </w:tc>
        <w:tc>
          <w:tcPr>
            <w:tcW w:w="4850" w:type="dxa"/>
          </w:tcPr>
          <w:p w14:paraId="3D8E7241" w14:textId="77777777" w:rsidR="00C1763D" w:rsidRPr="005916CD" w:rsidRDefault="00C1763D" w:rsidP="005C17A1">
            <w:pPr>
              <w:rPr>
                <w:rFonts w:ascii="Times New Roman" w:hAnsi="Times New Roman" w:cs="Times New Roman"/>
                <w:sz w:val="28"/>
                <w:szCs w:val="28"/>
              </w:rPr>
            </w:pPr>
          </w:p>
        </w:tc>
      </w:tr>
      <w:tr w:rsidR="00C1763D" w:rsidRPr="005916CD" w14:paraId="0B18F994" w14:textId="77777777" w:rsidTr="005C17A1">
        <w:tc>
          <w:tcPr>
            <w:tcW w:w="4787" w:type="dxa"/>
          </w:tcPr>
          <w:p w14:paraId="5B008254" w14:textId="77777777" w:rsidR="00C1763D" w:rsidRPr="005916CD" w:rsidRDefault="00C1763D" w:rsidP="005C17A1">
            <w:pPr>
              <w:rPr>
                <w:rFonts w:ascii="Times New Roman" w:hAnsi="Times New Roman" w:cs="Times New Roman"/>
                <w:sz w:val="28"/>
                <w:szCs w:val="28"/>
              </w:rPr>
            </w:pPr>
          </w:p>
        </w:tc>
        <w:tc>
          <w:tcPr>
            <w:tcW w:w="4850" w:type="dxa"/>
          </w:tcPr>
          <w:p w14:paraId="3D94A8B5" w14:textId="77777777" w:rsidR="00C1763D" w:rsidRPr="005916CD" w:rsidRDefault="00C1763D" w:rsidP="005C17A1">
            <w:pPr>
              <w:rPr>
                <w:rFonts w:ascii="Times New Roman" w:hAnsi="Times New Roman" w:cs="Times New Roman"/>
                <w:sz w:val="28"/>
                <w:szCs w:val="28"/>
              </w:rPr>
            </w:pPr>
          </w:p>
        </w:tc>
      </w:tr>
      <w:tr w:rsidR="00C1763D" w:rsidRPr="005916CD" w14:paraId="139DC2EB" w14:textId="77777777" w:rsidTr="005C17A1">
        <w:tc>
          <w:tcPr>
            <w:tcW w:w="9637" w:type="dxa"/>
            <w:gridSpan w:val="2"/>
          </w:tcPr>
          <w:p w14:paraId="582B63BA" w14:textId="77777777" w:rsidR="00C1763D" w:rsidRPr="005916CD" w:rsidRDefault="00C1763D" w:rsidP="005C17A1">
            <w:pPr>
              <w:jc w:val="center"/>
              <w:rPr>
                <w:rFonts w:ascii="Times New Roman" w:hAnsi="Times New Roman" w:cs="Times New Roman"/>
                <w:sz w:val="28"/>
                <w:szCs w:val="28"/>
              </w:rPr>
            </w:pPr>
          </w:p>
        </w:tc>
      </w:tr>
      <w:tr w:rsidR="00C1763D" w:rsidRPr="005916CD" w14:paraId="3928BF4F" w14:textId="77777777" w:rsidTr="005C17A1">
        <w:tc>
          <w:tcPr>
            <w:tcW w:w="9637" w:type="dxa"/>
            <w:gridSpan w:val="2"/>
          </w:tcPr>
          <w:p w14:paraId="264B7DE0" w14:textId="77777777" w:rsidR="00C1763D" w:rsidRPr="005916CD" w:rsidRDefault="00C1763D" w:rsidP="005C17A1">
            <w:pPr>
              <w:jc w:val="center"/>
              <w:rPr>
                <w:rFonts w:ascii="Times New Roman" w:hAnsi="Times New Roman" w:cs="Times New Roman"/>
                <w:sz w:val="28"/>
                <w:szCs w:val="28"/>
              </w:rPr>
            </w:pPr>
          </w:p>
        </w:tc>
      </w:tr>
      <w:tr w:rsidR="00C1763D" w:rsidRPr="005916CD" w14:paraId="14DB5F91" w14:textId="77777777" w:rsidTr="005C17A1">
        <w:tc>
          <w:tcPr>
            <w:tcW w:w="9637" w:type="dxa"/>
            <w:gridSpan w:val="2"/>
          </w:tcPr>
          <w:p w14:paraId="6B4017BB" w14:textId="77777777" w:rsidR="00C1763D" w:rsidRPr="005916CD" w:rsidRDefault="00C1763D" w:rsidP="005C17A1">
            <w:pPr>
              <w:jc w:val="center"/>
              <w:rPr>
                <w:rFonts w:ascii="Times New Roman" w:hAnsi="Times New Roman" w:cs="Times New Roman"/>
                <w:sz w:val="28"/>
                <w:szCs w:val="28"/>
              </w:rPr>
            </w:pPr>
          </w:p>
        </w:tc>
      </w:tr>
      <w:tr w:rsidR="00C1763D" w:rsidRPr="005916CD" w14:paraId="4926B864" w14:textId="77777777" w:rsidTr="005C17A1">
        <w:tc>
          <w:tcPr>
            <w:tcW w:w="9637" w:type="dxa"/>
            <w:gridSpan w:val="2"/>
          </w:tcPr>
          <w:p w14:paraId="3EEDF041" w14:textId="77777777" w:rsidR="00C1763D" w:rsidRPr="005916CD" w:rsidRDefault="00C1763D" w:rsidP="005C17A1">
            <w:pPr>
              <w:jc w:val="center"/>
              <w:rPr>
                <w:rFonts w:ascii="Times New Roman" w:hAnsi="Times New Roman" w:cs="Times New Roman"/>
                <w:sz w:val="28"/>
                <w:szCs w:val="28"/>
              </w:rPr>
            </w:pPr>
          </w:p>
        </w:tc>
      </w:tr>
      <w:tr w:rsidR="00C1763D" w:rsidRPr="005916CD" w14:paraId="64CAA6ED" w14:textId="77777777" w:rsidTr="005C17A1">
        <w:tc>
          <w:tcPr>
            <w:tcW w:w="9637" w:type="dxa"/>
            <w:gridSpan w:val="2"/>
          </w:tcPr>
          <w:p w14:paraId="6D7CB8CE" w14:textId="77777777" w:rsidR="00C1763D" w:rsidRPr="005916CD" w:rsidRDefault="00C1763D" w:rsidP="005C17A1">
            <w:pPr>
              <w:jc w:val="center"/>
              <w:rPr>
                <w:rFonts w:ascii="Times New Roman" w:hAnsi="Times New Roman" w:cs="Times New Roman"/>
                <w:sz w:val="28"/>
                <w:szCs w:val="28"/>
              </w:rPr>
            </w:pPr>
          </w:p>
        </w:tc>
      </w:tr>
      <w:tr w:rsidR="00C1763D" w:rsidRPr="005916CD" w14:paraId="3D494333" w14:textId="77777777" w:rsidTr="005C17A1">
        <w:tc>
          <w:tcPr>
            <w:tcW w:w="4787" w:type="dxa"/>
          </w:tcPr>
          <w:p w14:paraId="4D72C81C" w14:textId="77777777" w:rsidR="00C1763D" w:rsidRPr="005916CD" w:rsidRDefault="00C1763D" w:rsidP="005C17A1">
            <w:pPr>
              <w:rPr>
                <w:rFonts w:ascii="Times New Roman" w:hAnsi="Times New Roman" w:cs="Times New Roman"/>
                <w:sz w:val="28"/>
                <w:szCs w:val="28"/>
              </w:rPr>
            </w:pPr>
          </w:p>
        </w:tc>
        <w:tc>
          <w:tcPr>
            <w:tcW w:w="4850" w:type="dxa"/>
          </w:tcPr>
          <w:p w14:paraId="4773B73C" w14:textId="77777777" w:rsidR="00C1763D" w:rsidRPr="005916CD" w:rsidRDefault="00C1763D" w:rsidP="005C17A1">
            <w:pPr>
              <w:rPr>
                <w:rFonts w:ascii="Times New Roman" w:hAnsi="Times New Roman" w:cs="Times New Roman"/>
                <w:sz w:val="28"/>
                <w:szCs w:val="28"/>
              </w:rPr>
            </w:pPr>
            <w:r>
              <w:rPr>
                <w:rFonts w:ascii="Times New Roman" w:hAnsi="Times New Roman" w:cs="Times New Roman"/>
                <w:sz w:val="28"/>
                <w:szCs w:val="28"/>
              </w:rPr>
              <w:t>Студента 4</w:t>
            </w:r>
            <w:r w:rsidRPr="005916CD">
              <w:rPr>
                <w:rFonts w:ascii="Times New Roman" w:hAnsi="Times New Roman" w:cs="Times New Roman"/>
                <w:sz w:val="28"/>
                <w:szCs w:val="28"/>
              </w:rPr>
              <w:t xml:space="preserve"> курса очного отделения</w:t>
            </w:r>
          </w:p>
        </w:tc>
      </w:tr>
      <w:tr w:rsidR="00C1763D" w:rsidRPr="005916CD" w14:paraId="6A1BA703" w14:textId="77777777" w:rsidTr="005C17A1">
        <w:tc>
          <w:tcPr>
            <w:tcW w:w="4787" w:type="dxa"/>
          </w:tcPr>
          <w:p w14:paraId="3EA3E387" w14:textId="77777777" w:rsidR="00C1763D" w:rsidRPr="005916CD" w:rsidRDefault="00C1763D" w:rsidP="005C17A1">
            <w:pPr>
              <w:rPr>
                <w:rFonts w:ascii="Times New Roman" w:hAnsi="Times New Roman" w:cs="Times New Roman"/>
                <w:sz w:val="28"/>
                <w:szCs w:val="28"/>
              </w:rPr>
            </w:pPr>
          </w:p>
        </w:tc>
        <w:tc>
          <w:tcPr>
            <w:tcW w:w="4850" w:type="dxa"/>
          </w:tcPr>
          <w:p w14:paraId="305C9061" w14:textId="77777777" w:rsidR="00C1763D" w:rsidRPr="005916CD" w:rsidRDefault="00C1763D" w:rsidP="005C17A1">
            <w:pPr>
              <w:rPr>
                <w:rFonts w:ascii="Times New Roman" w:hAnsi="Times New Roman" w:cs="Times New Roman"/>
                <w:sz w:val="28"/>
                <w:szCs w:val="28"/>
              </w:rPr>
            </w:pPr>
            <w:r w:rsidRPr="005916CD">
              <w:rPr>
                <w:rFonts w:ascii="Times New Roman" w:hAnsi="Times New Roman" w:cs="Times New Roman"/>
                <w:sz w:val="28"/>
                <w:szCs w:val="28"/>
              </w:rPr>
              <w:t xml:space="preserve">группы </w:t>
            </w:r>
            <w:r>
              <w:rPr>
                <w:rFonts w:ascii="Times New Roman" w:hAnsi="Times New Roman" w:cs="Times New Roman"/>
                <w:sz w:val="28"/>
                <w:szCs w:val="28"/>
              </w:rPr>
              <w:t>02422-ДБ</w:t>
            </w:r>
          </w:p>
        </w:tc>
      </w:tr>
      <w:tr w:rsidR="00C1763D" w:rsidRPr="005916CD" w14:paraId="031CEA59" w14:textId="77777777" w:rsidTr="005C17A1">
        <w:tc>
          <w:tcPr>
            <w:tcW w:w="4787" w:type="dxa"/>
          </w:tcPr>
          <w:p w14:paraId="41E30CC2" w14:textId="77777777" w:rsidR="00C1763D" w:rsidRPr="005916CD" w:rsidRDefault="00C1763D" w:rsidP="005C17A1">
            <w:pPr>
              <w:rPr>
                <w:rFonts w:ascii="Times New Roman" w:hAnsi="Times New Roman" w:cs="Times New Roman"/>
                <w:sz w:val="28"/>
                <w:szCs w:val="28"/>
              </w:rPr>
            </w:pPr>
          </w:p>
        </w:tc>
        <w:tc>
          <w:tcPr>
            <w:tcW w:w="4850" w:type="dxa"/>
          </w:tcPr>
          <w:p w14:paraId="3E6D532E" w14:textId="77777777" w:rsidR="00C1763D" w:rsidRPr="005916CD" w:rsidRDefault="00C1763D" w:rsidP="005C17A1">
            <w:pPr>
              <w:rPr>
                <w:rFonts w:ascii="Times New Roman" w:hAnsi="Times New Roman" w:cs="Times New Roman"/>
                <w:sz w:val="28"/>
                <w:szCs w:val="28"/>
              </w:rPr>
            </w:pPr>
            <w:r>
              <w:rPr>
                <w:rFonts w:ascii="Times New Roman" w:hAnsi="Times New Roman" w:cs="Times New Roman"/>
                <w:sz w:val="28"/>
                <w:szCs w:val="28"/>
              </w:rPr>
              <w:t xml:space="preserve">Держанский Сергей Андреевич </w:t>
            </w:r>
          </w:p>
        </w:tc>
      </w:tr>
      <w:tr w:rsidR="00C1763D" w:rsidRPr="005916CD" w14:paraId="1B5F0354" w14:textId="77777777" w:rsidTr="005C17A1">
        <w:tc>
          <w:tcPr>
            <w:tcW w:w="4787" w:type="dxa"/>
          </w:tcPr>
          <w:p w14:paraId="07571B9F" w14:textId="77777777" w:rsidR="00C1763D" w:rsidRPr="005916CD" w:rsidRDefault="00C1763D" w:rsidP="005C17A1">
            <w:pPr>
              <w:rPr>
                <w:rFonts w:ascii="Times New Roman" w:hAnsi="Times New Roman" w:cs="Times New Roman"/>
                <w:sz w:val="28"/>
                <w:szCs w:val="28"/>
              </w:rPr>
            </w:pPr>
          </w:p>
        </w:tc>
        <w:tc>
          <w:tcPr>
            <w:tcW w:w="4850" w:type="dxa"/>
          </w:tcPr>
          <w:p w14:paraId="33CB5A96" w14:textId="77777777" w:rsidR="00C1763D" w:rsidRPr="005916CD" w:rsidRDefault="00C1763D" w:rsidP="005C17A1">
            <w:pPr>
              <w:rPr>
                <w:rFonts w:ascii="Times New Roman" w:hAnsi="Times New Roman" w:cs="Times New Roman"/>
                <w:sz w:val="28"/>
                <w:szCs w:val="28"/>
              </w:rPr>
            </w:pPr>
          </w:p>
        </w:tc>
      </w:tr>
      <w:tr w:rsidR="00C1763D" w:rsidRPr="005916CD" w14:paraId="097C7E5D" w14:textId="77777777" w:rsidTr="005C17A1">
        <w:tc>
          <w:tcPr>
            <w:tcW w:w="4787" w:type="dxa"/>
          </w:tcPr>
          <w:p w14:paraId="270F65C0" w14:textId="77777777" w:rsidR="00C1763D" w:rsidRPr="005916CD" w:rsidRDefault="00C1763D" w:rsidP="005C17A1">
            <w:pPr>
              <w:rPr>
                <w:rFonts w:ascii="Times New Roman" w:hAnsi="Times New Roman" w:cs="Times New Roman"/>
                <w:sz w:val="28"/>
                <w:szCs w:val="28"/>
              </w:rPr>
            </w:pPr>
          </w:p>
        </w:tc>
        <w:tc>
          <w:tcPr>
            <w:tcW w:w="4850" w:type="dxa"/>
          </w:tcPr>
          <w:p w14:paraId="14BF49BC" w14:textId="77777777" w:rsidR="00C1763D" w:rsidRPr="005916CD" w:rsidRDefault="00C1763D" w:rsidP="005C17A1">
            <w:pPr>
              <w:rPr>
                <w:rFonts w:ascii="Times New Roman" w:hAnsi="Times New Roman" w:cs="Times New Roman"/>
                <w:sz w:val="28"/>
                <w:szCs w:val="28"/>
              </w:rPr>
            </w:pPr>
          </w:p>
        </w:tc>
      </w:tr>
      <w:tr w:rsidR="00C1763D" w:rsidRPr="005916CD" w14:paraId="31D4E0B7" w14:textId="77777777" w:rsidTr="005C17A1">
        <w:tc>
          <w:tcPr>
            <w:tcW w:w="4787" w:type="dxa"/>
          </w:tcPr>
          <w:p w14:paraId="08087571" w14:textId="77777777" w:rsidR="00C1763D" w:rsidRPr="005916CD" w:rsidRDefault="00C1763D" w:rsidP="005C17A1">
            <w:pPr>
              <w:rPr>
                <w:rFonts w:ascii="Times New Roman" w:hAnsi="Times New Roman" w:cs="Times New Roman"/>
                <w:sz w:val="28"/>
                <w:szCs w:val="28"/>
              </w:rPr>
            </w:pPr>
          </w:p>
        </w:tc>
        <w:tc>
          <w:tcPr>
            <w:tcW w:w="4850" w:type="dxa"/>
          </w:tcPr>
          <w:p w14:paraId="478E1BFF" w14:textId="77777777" w:rsidR="00C1763D" w:rsidRPr="005916CD" w:rsidRDefault="00C1763D" w:rsidP="005C17A1">
            <w:pPr>
              <w:tabs>
                <w:tab w:val="left" w:pos="1620"/>
              </w:tabs>
              <w:rPr>
                <w:rFonts w:ascii="Times New Roman" w:hAnsi="Times New Roman" w:cs="Times New Roman"/>
                <w:sz w:val="28"/>
                <w:szCs w:val="28"/>
              </w:rPr>
            </w:pPr>
            <w:r w:rsidRPr="005916CD">
              <w:rPr>
                <w:rFonts w:ascii="Times New Roman" w:hAnsi="Times New Roman" w:cs="Times New Roman"/>
                <w:sz w:val="28"/>
                <w:szCs w:val="28"/>
              </w:rPr>
              <w:t>Руководитель:</w:t>
            </w:r>
          </w:p>
        </w:tc>
      </w:tr>
      <w:tr w:rsidR="00C1763D" w:rsidRPr="005916CD" w14:paraId="46C2DF62" w14:textId="77777777" w:rsidTr="005C17A1">
        <w:tc>
          <w:tcPr>
            <w:tcW w:w="4787" w:type="dxa"/>
          </w:tcPr>
          <w:p w14:paraId="4EBD8AD2" w14:textId="77777777" w:rsidR="00C1763D" w:rsidRPr="005916CD" w:rsidRDefault="00C1763D" w:rsidP="005C17A1">
            <w:pPr>
              <w:rPr>
                <w:rFonts w:ascii="Times New Roman" w:hAnsi="Times New Roman" w:cs="Times New Roman"/>
                <w:sz w:val="28"/>
                <w:szCs w:val="28"/>
              </w:rPr>
            </w:pPr>
          </w:p>
        </w:tc>
        <w:tc>
          <w:tcPr>
            <w:tcW w:w="4850" w:type="dxa"/>
          </w:tcPr>
          <w:p w14:paraId="588378EC" w14:textId="77777777" w:rsidR="00C1763D" w:rsidRPr="00F5728C" w:rsidRDefault="00C1763D" w:rsidP="005C17A1">
            <w:pPr>
              <w:tabs>
                <w:tab w:val="left" w:pos="1620"/>
              </w:tabs>
              <w:rPr>
                <w:rFonts w:ascii="Times New Roman" w:hAnsi="Times New Roman" w:cs="Times New Roman"/>
                <w:sz w:val="28"/>
                <w:szCs w:val="28"/>
              </w:rPr>
            </w:pPr>
            <w:r>
              <w:rPr>
                <w:rFonts w:ascii="Times New Roman" w:hAnsi="Times New Roman" w:cs="Times New Roman"/>
                <w:sz w:val="28"/>
                <w:szCs w:val="28"/>
              </w:rPr>
              <w:t>к.т.н.</w:t>
            </w:r>
            <w:r w:rsidRPr="00F5728C">
              <w:rPr>
                <w:rFonts w:ascii="Times New Roman" w:hAnsi="Times New Roman" w:cs="Times New Roman"/>
                <w:sz w:val="28"/>
                <w:szCs w:val="28"/>
              </w:rPr>
              <w:t>,</w:t>
            </w:r>
            <w:r>
              <w:rPr>
                <w:rFonts w:ascii="Times New Roman" w:hAnsi="Times New Roman" w:cs="Times New Roman"/>
                <w:sz w:val="28"/>
                <w:szCs w:val="28"/>
                <w:lang w:val="en-US"/>
              </w:rPr>
              <w:t xml:space="preserve"> </w:t>
            </w:r>
            <w:r>
              <w:rPr>
                <w:rFonts w:ascii="Times New Roman" w:hAnsi="Times New Roman" w:cs="Times New Roman"/>
                <w:sz w:val="28"/>
                <w:szCs w:val="28"/>
              </w:rPr>
              <w:t>доцент</w:t>
            </w:r>
          </w:p>
        </w:tc>
      </w:tr>
      <w:tr w:rsidR="00C1763D" w:rsidRPr="005916CD" w14:paraId="1C353C42" w14:textId="77777777" w:rsidTr="005C17A1">
        <w:tc>
          <w:tcPr>
            <w:tcW w:w="4787" w:type="dxa"/>
          </w:tcPr>
          <w:p w14:paraId="3D0090C9" w14:textId="77777777" w:rsidR="00C1763D" w:rsidRPr="005916CD" w:rsidRDefault="00C1763D" w:rsidP="005C17A1">
            <w:pPr>
              <w:rPr>
                <w:rFonts w:ascii="Times New Roman" w:hAnsi="Times New Roman" w:cs="Times New Roman"/>
                <w:sz w:val="28"/>
                <w:szCs w:val="28"/>
              </w:rPr>
            </w:pPr>
          </w:p>
        </w:tc>
        <w:tc>
          <w:tcPr>
            <w:tcW w:w="4850" w:type="dxa"/>
          </w:tcPr>
          <w:p w14:paraId="59BF5538" w14:textId="77777777" w:rsidR="00C1763D" w:rsidRPr="005916CD" w:rsidRDefault="00C1763D" w:rsidP="005C17A1">
            <w:pPr>
              <w:tabs>
                <w:tab w:val="left" w:pos="1620"/>
              </w:tabs>
              <w:rPr>
                <w:rFonts w:ascii="Times New Roman" w:hAnsi="Times New Roman" w:cs="Times New Roman"/>
                <w:sz w:val="28"/>
                <w:szCs w:val="28"/>
              </w:rPr>
            </w:pPr>
            <w:r w:rsidRPr="005916CD">
              <w:rPr>
                <w:rFonts w:ascii="Times New Roman" w:hAnsi="Times New Roman" w:cs="Times New Roman"/>
                <w:sz w:val="28"/>
                <w:szCs w:val="28"/>
              </w:rPr>
              <w:t xml:space="preserve">_______________ </w:t>
            </w:r>
            <w:r>
              <w:rPr>
                <w:rFonts w:ascii="Times New Roman" w:hAnsi="Times New Roman" w:cs="Times New Roman"/>
                <w:sz w:val="28"/>
                <w:szCs w:val="28"/>
              </w:rPr>
              <w:t>Вшивков Ю.Ф.</w:t>
            </w:r>
          </w:p>
        </w:tc>
      </w:tr>
      <w:tr w:rsidR="00C1763D" w:rsidRPr="005916CD" w14:paraId="4AFA1E31" w14:textId="77777777" w:rsidTr="005C17A1">
        <w:tc>
          <w:tcPr>
            <w:tcW w:w="4787" w:type="dxa"/>
          </w:tcPr>
          <w:p w14:paraId="41556D91" w14:textId="77777777" w:rsidR="00C1763D" w:rsidRPr="005916CD" w:rsidRDefault="00C1763D" w:rsidP="005C17A1">
            <w:pPr>
              <w:rPr>
                <w:rFonts w:ascii="Times New Roman" w:hAnsi="Times New Roman" w:cs="Times New Roman"/>
                <w:sz w:val="28"/>
                <w:szCs w:val="28"/>
              </w:rPr>
            </w:pPr>
          </w:p>
        </w:tc>
        <w:tc>
          <w:tcPr>
            <w:tcW w:w="4850" w:type="dxa"/>
          </w:tcPr>
          <w:p w14:paraId="0559395B" w14:textId="77777777" w:rsidR="00C1763D" w:rsidRPr="005916CD" w:rsidRDefault="00C1763D" w:rsidP="005C17A1">
            <w:pPr>
              <w:tabs>
                <w:tab w:val="left" w:pos="1620"/>
              </w:tabs>
              <w:rPr>
                <w:rFonts w:ascii="Times New Roman" w:hAnsi="Times New Roman" w:cs="Times New Roman"/>
                <w:sz w:val="28"/>
                <w:szCs w:val="28"/>
              </w:rPr>
            </w:pPr>
          </w:p>
        </w:tc>
      </w:tr>
      <w:tr w:rsidR="00C1763D" w:rsidRPr="005916CD" w14:paraId="49377FEA" w14:textId="77777777" w:rsidTr="005C17A1">
        <w:tc>
          <w:tcPr>
            <w:tcW w:w="4787" w:type="dxa"/>
          </w:tcPr>
          <w:p w14:paraId="7865183C" w14:textId="77777777" w:rsidR="00C1763D" w:rsidRPr="005916CD" w:rsidRDefault="00C1763D" w:rsidP="005C17A1">
            <w:pPr>
              <w:rPr>
                <w:rFonts w:ascii="Times New Roman" w:hAnsi="Times New Roman" w:cs="Times New Roman"/>
                <w:sz w:val="28"/>
                <w:szCs w:val="28"/>
              </w:rPr>
            </w:pPr>
          </w:p>
        </w:tc>
        <w:tc>
          <w:tcPr>
            <w:tcW w:w="4850" w:type="dxa"/>
          </w:tcPr>
          <w:p w14:paraId="595FBF37" w14:textId="77777777" w:rsidR="00C1763D" w:rsidRPr="005916CD" w:rsidRDefault="00C1763D" w:rsidP="005C17A1">
            <w:pPr>
              <w:rPr>
                <w:rFonts w:ascii="Times New Roman" w:hAnsi="Times New Roman" w:cs="Times New Roman"/>
                <w:sz w:val="28"/>
                <w:szCs w:val="28"/>
              </w:rPr>
            </w:pPr>
          </w:p>
        </w:tc>
      </w:tr>
      <w:tr w:rsidR="00C1763D" w:rsidRPr="005916CD" w14:paraId="0F91FF91" w14:textId="77777777" w:rsidTr="005C17A1">
        <w:tc>
          <w:tcPr>
            <w:tcW w:w="4787" w:type="dxa"/>
          </w:tcPr>
          <w:p w14:paraId="7133132A" w14:textId="77777777" w:rsidR="00C1763D" w:rsidRPr="005916CD" w:rsidRDefault="00C1763D" w:rsidP="005C17A1">
            <w:pPr>
              <w:rPr>
                <w:rFonts w:ascii="Times New Roman" w:hAnsi="Times New Roman" w:cs="Times New Roman"/>
                <w:sz w:val="28"/>
                <w:szCs w:val="28"/>
              </w:rPr>
            </w:pPr>
          </w:p>
        </w:tc>
        <w:tc>
          <w:tcPr>
            <w:tcW w:w="4850" w:type="dxa"/>
          </w:tcPr>
          <w:p w14:paraId="4F732652" w14:textId="77777777" w:rsidR="00C1763D" w:rsidRPr="005916CD" w:rsidRDefault="00C1763D" w:rsidP="005C17A1">
            <w:pPr>
              <w:rPr>
                <w:rFonts w:ascii="Times New Roman" w:hAnsi="Times New Roman" w:cs="Times New Roman"/>
                <w:sz w:val="28"/>
                <w:szCs w:val="28"/>
              </w:rPr>
            </w:pPr>
          </w:p>
        </w:tc>
      </w:tr>
      <w:tr w:rsidR="00C1763D" w:rsidRPr="005916CD" w14:paraId="41F20189" w14:textId="77777777" w:rsidTr="005C17A1">
        <w:tc>
          <w:tcPr>
            <w:tcW w:w="4787" w:type="dxa"/>
          </w:tcPr>
          <w:p w14:paraId="6F06271A" w14:textId="77777777" w:rsidR="00C1763D" w:rsidRPr="005916CD" w:rsidRDefault="00C1763D" w:rsidP="005C17A1">
            <w:pPr>
              <w:rPr>
                <w:rFonts w:ascii="Times New Roman" w:hAnsi="Times New Roman" w:cs="Times New Roman"/>
                <w:sz w:val="28"/>
                <w:szCs w:val="28"/>
              </w:rPr>
            </w:pPr>
          </w:p>
        </w:tc>
        <w:tc>
          <w:tcPr>
            <w:tcW w:w="4850" w:type="dxa"/>
          </w:tcPr>
          <w:p w14:paraId="5A1710F2" w14:textId="77777777" w:rsidR="00C1763D" w:rsidRPr="005916CD" w:rsidRDefault="00C1763D" w:rsidP="005C17A1">
            <w:pPr>
              <w:rPr>
                <w:rFonts w:ascii="Times New Roman" w:hAnsi="Times New Roman" w:cs="Times New Roman"/>
                <w:sz w:val="28"/>
                <w:szCs w:val="28"/>
              </w:rPr>
            </w:pPr>
          </w:p>
        </w:tc>
      </w:tr>
      <w:tr w:rsidR="00C1763D" w:rsidRPr="005916CD" w14:paraId="0A6B5DFB" w14:textId="77777777" w:rsidTr="005C17A1">
        <w:tc>
          <w:tcPr>
            <w:tcW w:w="4787" w:type="dxa"/>
          </w:tcPr>
          <w:p w14:paraId="7C31B4A4" w14:textId="77777777" w:rsidR="00C1763D" w:rsidRPr="005916CD" w:rsidRDefault="00C1763D" w:rsidP="005C17A1">
            <w:pPr>
              <w:rPr>
                <w:rFonts w:ascii="Times New Roman" w:hAnsi="Times New Roman" w:cs="Times New Roman"/>
                <w:sz w:val="28"/>
                <w:szCs w:val="28"/>
              </w:rPr>
            </w:pPr>
          </w:p>
        </w:tc>
        <w:tc>
          <w:tcPr>
            <w:tcW w:w="4850" w:type="dxa"/>
          </w:tcPr>
          <w:p w14:paraId="19EBE98C" w14:textId="77777777" w:rsidR="00C1763D" w:rsidRPr="005916CD" w:rsidRDefault="00C1763D" w:rsidP="005C17A1">
            <w:pPr>
              <w:rPr>
                <w:rFonts w:ascii="Times New Roman" w:hAnsi="Times New Roman" w:cs="Times New Roman"/>
                <w:sz w:val="28"/>
                <w:szCs w:val="28"/>
              </w:rPr>
            </w:pPr>
          </w:p>
        </w:tc>
      </w:tr>
      <w:tr w:rsidR="00C1763D" w:rsidRPr="005916CD" w14:paraId="46D835DF" w14:textId="77777777" w:rsidTr="005C17A1">
        <w:tc>
          <w:tcPr>
            <w:tcW w:w="9637" w:type="dxa"/>
            <w:gridSpan w:val="2"/>
          </w:tcPr>
          <w:p w14:paraId="5401098D" w14:textId="77777777" w:rsidR="00C1763D" w:rsidRPr="005916CD" w:rsidRDefault="00C1763D" w:rsidP="005C17A1">
            <w:pPr>
              <w:jc w:val="center"/>
              <w:rPr>
                <w:rFonts w:ascii="Times New Roman" w:hAnsi="Times New Roman" w:cs="Times New Roman"/>
                <w:sz w:val="28"/>
                <w:szCs w:val="28"/>
              </w:rPr>
            </w:pPr>
            <w:r w:rsidRPr="005916CD">
              <w:rPr>
                <w:rFonts w:ascii="Times New Roman" w:hAnsi="Times New Roman" w:cs="Times New Roman"/>
                <w:sz w:val="28"/>
                <w:szCs w:val="28"/>
              </w:rPr>
              <w:t>Иркутск – 20</w:t>
            </w:r>
            <w:r>
              <w:rPr>
                <w:rFonts w:ascii="Times New Roman" w:hAnsi="Times New Roman" w:cs="Times New Roman"/>
                <w:sz w:val="28"/>
                <w:szCs w:val="28"/>
              </w:rPr>
              <w:t>25</w:t>
            </w:r>
          </w:p>
        </w:tc>
      </w:tr>
    </w:tbl>
    <w:p w14:paraId="2EAF8F95" w14:textId="77777777" w:rsidR="00C1763D" w:rsidRPr="00737AED" w:rsidRDefault="00C1763D" w:rsidP="00C1763D">
      <w:pPr>
        <w:ind w:left="360"/>
        <w:jc w:val="center"/>
        <w:rPr>
          <w:rFonts w:ascii="Times New Roman" w:hAnsi="Times New Roman" w:cs="Times New Roman"/>
          <w:b/>
          <w:sz w:val="28"/>
          <w:szCs w:val="28"/>
        </w:rPr>
      </w:pPr>
      <w:r w:rsidRPr="00737AED">
        <w:rPr>
          <w:rFonts w:ascii="Times New Roman" w:hAnsi="Times New Roman" w:cs="Times New Roman"/>
          <w:noProof/>
          <w:sz w:val="28"/>
          <w:szCs w:val="28"/>
        </w:rPr>
        <w:lastRenderedPageBreak/>
        <w:drawing>
          <wp:anchor distT="0" distB="0" distL="114300" distR="114300" simplePos="0" relativeHeight="251659264" behindDoc="0" locked="0" layoutInCell="1" allowOverlap="1" wp14:anchorId="58F9C29A" wp14:editId="00AB81DD">
            <wp:simplePos x="0" y="0"/>
            <wp:positionH relativeFrom="column">
              <wp:posOffset>2505075</wp:posOffset>
            </wp:positionH>
            <wp:positionV relativeFrom="paragraph">
              <wp:posOffset>-104775</wp:posOffset>
            </wp:positionV>
            <wp:extent cx="569595" cy="571500"/>
            <wp:effectExtent l="0" t="0" r="1905" b="0"/>
            <wp:wrapTopAndBottom/>
            <wp:docPr id="162095780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595" cy="571500"/>
                    </a:xfrm>
                    <a:prstGeom prst="rect">
                      <a:avLst/>
                    </a:prstGeom>
                    <a:noFill/>
                  </pic:spPr>
                </pic:pic>
              </a:graphicData>
            </a:graphic>
            <wp14:sizeRelH relativeFrom="page">
              <wp14:pctWidth>0</wp14:pctWidth>
            </wp14:sizeRelH>
            <wp14:sizeRelV relativeFrom="page">
              <wp14:pctHeight>0</wp14:pctHeight>
            </wp14:sizeRelV>
          </wp:anchor>
        </w:drawing>
      </w:r>
      <w:r w:rsidRPr="00737AED">
        <w:rPr>
          <w:rFonts w:ascii="Times New Roman" w:hAnsi="Times New Roman" w:cs="Times New Roman"/>
          <w:b/>
          <w:sz w:val="28"/>
          <w:szCs w:val="28"/>
        </w:rPr>
        <w:t>МИНОБРНАУКИ РОССИИ</w:t>
      </w:r>
    </w:p>
    <w:p w14:paraId="202415F5" w14:textId="77777777" w:rsidR="00C1763D" w:rsidRPr="00737AED" w:rsidRDefault="00C1763D" w:rsidP="00C1763D">
      <w:pPr>
        <w:ind w:left="360"/>
        <w:jc w:val="center"/>
        <w:rPr>
          <w:rFonts w:ascii="Times New Roman" w:hAnsi="Times New Roman" w:cs="Times New Roman"/>
          <w:b/>
          <w:sz w:val="28"/>
          <w:szCs w:val="28"/>
        </w:rPr>
      </w:pPr>
      <w:r w:rsidRPr="00737AED">
        <w:rPr>
          <w:rFonts w:ascii="Times New Roman" w:hAnsi="Times New Roman" w:cs="Times New Roman"/>
          <w:b/>
          <w:sz w:val="28"/>
          <w:szCs w:val="28"/>
        </w:rPr>
        <w:t>Федеральное государственное бюджетное образовательное учреждение</w:t>
      </w:r>
    </w:p>
    <w:p w14:paraId="236B0EC7" w14:textId="77777777" w:rsidR="00C1763D" w:rsidRPr="00737AED" w:rsidRDefault="00C1763D" w:rsidP="00C1763D">
      <w:pPr>
        <w:ind w:left="360"/>
        <w:jc w:val="center"/>
        <w:rPr>
          <w:rFonts w:ascii="Times New Roman" w:hAnsi="Times New Roman" w:cs="Times New Roman"/>
          <w:b/>
          <w:sz w:val="28"/>
          <w:szCs w:val="28"/>
        </w:rPr>
      </w:pPr>
      <w:r w:rsidRPr="00737AED">
        <w:rPr>
          <w:rFonts w:ascii="Times New Roman" w:hAnsi="Times New Roman" w:cs="Times New Roman"/>
          <w:b/>
          <w:sz w:val="28"/>
          <w:szCs w:val="28"/>
        </w:rPr>
        <w:t>высшего образования</w:t>
      </w:r>
    </w:p>
    <w:p w14:paraId="5D22B9AA" w14:textId="77777777" w:rsidR="00C1763D" w:rsidRPr="00737AED" w:rsidRDefault="00C1763D" w:rsidP="00C1763D">
      <w:pPr>
        <w:ind w:left="360"/>
        <w:jc w:val="center"/>
        <w:rPr>
          <w:rFonts w:ascii="Times New Roman" w:hAnsi="Times New Roman" w:cs="Times New Roman"/>
          <w:b/>
          <w:sz w:val="28"/>
          <w:szCs w:val="28"/>
        </w:rPr>
      </w:pPr>
      <w:r w:rsidRPr="00737AED">
        <w:rPr>
          <w:rFonts w:ascii="Times New Roman" w:hAnsi="Times New Roman" w:cs="Times New Roman"/>
          <w:b/>
          <w:sz w:val="28"/>
          <w:szCs w:val="28"/>
        </w:rPr>
        <w:t>«Иркутский государственный университет»</w:t>
      </w:r>
    </w:p>
    <w:p w14:paraId="183992A4" w14:textId="77777777" w:rsidR="00C1763D" w:rsidRPr="00737AED" w:rsidRDefault="00C1763D" w:rsidP="00C1763D">
      <w:pPr>
        <w:ind w:left="360"/>
        <w:jc w:val="center"/>
        <w:rPr>
          <w:rFonts w:ascii="Times New Roman" w:hAnsi="Times New Roman" w:cs="Times New Roman"/>
          <w:b/>
          <w:sz w:val="28"/>
          <w:szCs w:val="28"/>
        </w:rPr>
      </w:pPr>
      <w:r w:rsidRPr="00737AED">
        <w:rPr>
          <w:rFonts w:ascii="Times New Roman" w:hAnsi="Times New Roman" w:cs="Times New Roman"/>
          <w:b/>
          <w:sz w:val="28"/>
          <w:szCs w:val="28"/>
        </w:rPr>
        <w:t>(ФГБОУ ВО «ИГУ»)</w:t>
      </w:r>
    </w:p>
    <w:p w14:paraId="73BB55EC" w14:textId="77777777" w:rsidR="00C1763D" w:rsidRPr="00737AED" w:rsidRDefault="00C1763D" w:rsidP="00C1763D">
      <w:pPr>
        <w:ind w:left="360"/>
        <w:jc w:val="center"/>
        <w:rPr>
          <w:rFonts w:ascii="Times New Roman" w:hAnsi="Times New Roman" w:cs="Times New Roman"/>
          <w:b/>
          <w:sz w:val="28"/>
          <w:szCs w:val="28"/>
        </w:rPr>
      </w:pPr>
      <w:r w:rsidRPr="00737AED">
        <w:rPr>
          <w:rFonts w:ascii="Times New Roman" w:hAnsi="Times New Roman" w:cs="Times New Roman"/>
          <w:b/>
          <w:sz w:val="28"/>
          <w:szCs w:val="28"/>
        </w:rPr>
        <w:t>Институт математики и информационных технологий</w:t>
      </w:r>
    </w:p>
    <w:p w14:paraId="74DC2F59" w14:textId="77777777" w:rsidR="00C1763D" w:rsidRPr="00737AED" w:rsidRDefault="00C1763D" w:rsidP="00C1763D">
      <w:pPr>
        <w:ind w:left="360"/>
        <w:jc w:val="center"/>
        <w:rPr>
          <w:rFonts w:ascii="Times New Roman" w:hAnsi="Times New Roman" w:cs="Times New Roman"/>
          <w:b/>
          <w:sz w:val="28"/>
          <w:szCs w:val="28"/>
        </w:rPr>
      </w:pPr>
      <w:r w:rsidRPr="00737AED">
        <w:rPr>
          <w:rFonts w:ascii="Times New Roman" w:hAnsi="Times New Roman" w:cs="Times New Roman"/>
          <w:b/>
          <w:sz w:val="28"/>
          <w:szCs w:val="28"/>
        </w:rPr>
        <w:t>Кафедра математического анализа и дифференциальных уравнений</w:t>
      </w:r>
    </w:p>
    <w:p w14:paraId="3E1169D6" w14:textId="77777777" w:rsidR="00C1763D" w:rsidRPr="00737AED" w:rsidRDefault="00C1763D" w:rsidP="00C1763D">
      <w:pPr>
        <w:ind w:left="360"/>
        <w:rPr>
          <w:rFonts w:ascii="Times New Roman" w:hAnsi="Times New Roman" w:cs="Times New Roman"/>
          <w:b/>
          <w:sz w:val="28"/>
          <w:szCs w:val="28"/>
        </w:rPr>
      </w:pPr>
    </w:p>
    <w:p w14:paraId="3D15FE00" w14:textId="77777777" w:rsidR="00C1763D" w:rsidRPr="00737AED" w:rsidRDefault="00C1763D" w:rsidP="00C1763D">
      <w:pPr>
        <w:ind w:left="360"/>
        <w:rPr>
          <w:rFonts w:ascii="Times New Roman" w:hAnsi="Times New Roman" w:cs="Times New Roman"/>
          <w:b/>
          <w:sz w:val="28"/>
          <w:szCs w:val="28"/>
        </w:rPr>
      </w:pPr>
    </w:p>
    <w:p w14:paraId="0FBE15E0" w14:textId="77777777" w:rsidR="00C1763D" w:rsidRPr="00737AED" w:rsidRDefault="00C1763D" w:rsidP="00C1763D">
      <w:pPr>
        <w:ind w:left="360"/>
        <w:jc w:val="center"/>
        <w:rPr>
          <w:rFonts w:ascii="Times New Roman" w:hAnsi="Times New Roman" w:cs="Times New Roman"/>
          <w:b/>
          <w:sz w:val="28"/>
          <w:szCs w:val="28"/>
        </w:rPr>
      </w:pPr>
      <w:r w:rsidRPr="00737AED">
        <w:rPr>
          <w:rFonts w:ascii="Times New Roman" w:hAnsi="Times New Roman" w:cs="Times New Roman"/>
          <w:b/>
          <w:sz w:val="28"/>
          <w:szCs w:val="28"/>
        </w:rPr>
        <w:t>ЗАДАНИЕ НА ПРАКТИКУ</w:t>
      </w:r>
    </w:p>
    <w:p w14:paraId="0A59FDFB" w14:textId="77777777" w:rsidR="00C1763D" w:rsidRPr="00737AED" w:rsidRDefault="00C1763D" w:rsidP="00C1763D">
      <w:pPr>
        <w:ind w:left="360"/>
        <w:jc w:val="center"/>
        <w:rPr>
          <w:rFonts w:ascii="Times New Roman" w:hAnsi="Times New Roman" w:cs="Times New Roman"/>
          <w:b/>
          <w:sz w:val="28"/>
          <w:szCs w:val="28"/>
        </w:rPr>
      </w:pPr>
      <w:r w:rsidRPr="00737AED">
        <w:rPr>
          <w:rFonts w:ascii="Times New Roman" w:hAnsi="Times New Roman" w:cs="Times New Roman"/>
          <w:b/>
          <w:sz w:val="28"/>
          <w:szCs w:val="28"/>
        </w:rPr>
        <w:t xml:space="preserve">студенту </w:t>
      </w:r>
      <w:proofErr w:type="spellStart"/>
      <w:r w:rsidRPr="00737AED">
        <w:rPr>
          <w:rFonts w:ascii="Times New Roman" w:hAnsi="Times New Roman" w:cs="Times New Roman"/>
          <w:b/>
          <w:sz w:val="28"/>
          <w:szCs w:val="28"/>
        </w:rPr>
        <w:t>Держанскому</w:t>
      </w:r>
      <w:proofErr w:type="spellEnd"/>
      <w:r w:rsidRPr="00737AED">
        <w:rPr>
          <w:rFonts w:ascii="Times New Roman" w:hAnsi="Times New Roman" w:cs="Times New Roman"/>
          <w:b/>
          <w:sz w:val="28"/>
          <w:szCs w:val="28"/>
        </w:rPr>
        <w:t xml:space="preserve"> Сергею Андреевичу</w:t>
      </w:r>
    </w:p>
    <w:p w14:paraId="3971443A" w14:textId="77777777" w:rsidR="00C1763D" w:rsidRPr="00737AED" w:rsidRDefault="00C1763D" w:rsidP="00C1763D">
      <w:pPr>
        <w:ind w:left="360"/>
        <w:jc w:val="center"/>
        <w:rPr>
          <w:rFonts w:ascii="Times New Roman" w:hAnsi="Times New Roman" w:cs="Times New Roman"/>
          <w:b/>
          <w:sz w:val="28"/>
          <w:szCs w:val="28"/>
        </w:rPr>
      </w:pPr>
    </w:p>
    <w:p w14:paraId="495327D5" w14:textId="77777777" w:rsidR="00C1763D" w:rsidRPr="00737AED" w:rsidRDefault="00C1763D" w:rsidP="00C1763D">
      <w:pPr>
        <w:ind w:left="360"/>
        <w:rPr>
          <w:rFonts w:ascii="Times New Roman" w:hAnsi="Times New Roman" w:cs="Times New Roman"/>
          <w:sz w:val="28"/>
          <w:szCs w:val="28"/>
        </w:rPr>
      </w:pPr>
      <w:r w:rsidRPr="00737AED">
        <w:rPr>
          <w:rFonts w:ascii="Times New Roman" w:hAnsi="Times New Roman" w:cs="Times New Roman"/>
          <w:b/>
          <w:sz w:val="28"/>
          <w:szCs w:val="28"/>
        </w:rPr>
        <w:t>Вид практики:</w:t>
      </w:r>
      <w:r w:rsidRPr="00737AED">
        <w:rPr>
          <w:rFonts w:ascii="Times New Roman" w:hAnsi="Times New Roman" w:cs="Times New Roman"/>
          <w:sz w:val="28"/>
          <w:szCs w:val="28"/>
        </w:rPr>
        <w:t xml:space="preserve"> Производственная</w:t>
      </w:r>
    </w:p>
    <w:p w14:paraId="162BEA27" w14:textId="77777777" w:rsidR="00C1763D" w:rsidRPr="00737AED" w:rsidRDefault="00C1763D" w:rsidP="00C1763D">
      <w:pPr>
        <w:ind w:left="360"/>
        <w:rPr>
          <w:rFonts w:ascii="Times New Roman" w:hAnsi="Times New Roman" w:cs="Times New Roman"/>
          <w:sz w:val="28"/>
          <w:szCs w:val="28"/>
        </w:rPr>
      </w:pPr>
      <w:r w:rsidRPr="00737AED">
        <w:rPr>
          <w:rFonts w:ascii="Times New Roman" w:hAnsi="Times New Roman" w:cs="Times New Roman"/>
          <w:b/>
          <w:sz w:val="28"/>
          <w:szCs w:val="28"/>
        </w:rPr>
        <w:t>Наименование (тип) практики:</w:t>
      </w:r>
      <w:r w:rsidRPr="00737AED">
        <w:rPr>
          <w:rFonts w:ascii="Times New Roman" w:hAnsi="Times New Roman" w:cs="Times New Roman"/>
          <w:sz w:val="28"/>
          <w:szCs w:val="28"/>
        </w:rPr>
        <w:t xml:space="preserve"> Б2.В.03(П) Научно-исследовательская работа</w:t>
      </w:r>
    </w:p>
    <w:p w14:paraId="2DC2907E" w14:textId="77777777" w:rsidR="00C1763D" w:rsidRPr="00737AED" w:rsidRDefault="00C1763D" w:rsidP="00C1763D">
      <w:pPr>
        <w:ind w:left="360"/>
        <w:rPr>
          <w:rFonts w:ascii="Times New Roman" w:hAnsi="Times New Roman" w:cs="Times New Roman"/>
          <w:i/>
          <w:sz w:val="28"/>
          <w:szCs w:val="28"/>
        </w:rPr>
      </w:pPr>
      <w:r w:rsidRPr="00737AED">
        <w:rPr>
          <w:rFonts w:ascii="Times New Roman" w:hAnsi="Times New Roman" w:cs="Times New Roman"/>
          <w:b/>
          <w:bCs/>
          <w:sz w:val="28"/>
          <w:szCs w:val="28"/>
        </w:rPr>
        <w:t>Способ проведения практики:</w:t>
      </w:r>
      <w:r w:rsidRPr="00737AED">
        <w:rPr>
          <w:rFonts w:ascii="Times New Roman" w:hAnsi="Times New Roman" w:cs="Times New Roman"/>
          <w:sz w:val="28"/>
          <w:szCs w:val="28"/>
        </w:rPr>
        <w:t xml:space="preserve"> </w:t>
      </w:r>
      <w:r w:rsidRPr="00737AED">
        <w:rPr>
          <w:rFonts w:ascii="Times New Roman" w:hAnsi="Times New Roman" w:cs="Times New Roman"/>
          <w:i/>
          <w:sz w:val="28"/>
          <w:szCs w:val="28"/>
        </w:rPr>
        <w:t>Стационарная</w:t>
      </w:r>
    </w:p>
    <w:p w14:paraId="1C2DFFB4" w14:textId="77777777" w:rsidR="00C1763D" w:rsidRPr="00737AED" w:rsidRDefault="00C1763D" w:rsidP="00C1763D">
      <w:pPr>
        <w:ind w:left="360"/>
        <w:rPr>
          <w:rFonts w:ascii="Times New Roman" w:hAnsi="Times New Roman" w:cs="Times New Roman"/>
          <w:sz w:val="28"/>
          <w:szCs w:val="28"/>
        </w:rPr>
      </w:pPr>
      <w:r w:rsidRPr="00737AED">
        <w:rPr>
          <w:rFonts w:ascii="Times New Roman" w:hAnsi="Times New Roman" w:cs="Times New Roman"/>
          <w:b/>
          <w:bCs/>
          <w:sz w:val="28"/>
          <w:szCs w:val="28"/>
        </w:rPr>
        <w:t>Направление подготовки</w:t>
      </w:r>
      <w:r w:rsidRPr="00737AED">
        <w:rPr>
          <w:rFonts w:ascii="Times New Roman" w:hAnsi="Times New Roman" w:cs="Times New Roman"/>
          <w:sz w:val="28"/>
          <w:szCs w:val="28"/>
        </w:rPr>
        <w:t xml:space="preserve"> 01.03.02 Прикладная математика и информатика</w:t>
      </w:r>
    </w:p>
    <w:p w14:paraId="2BB74C45" w14:textId="77777777" w:rsidR="00C1763D" w:rsidRPr="00737AED" w:rsidRDefault="00C1763D" w:rsidP="00C1763D">
      <w:pPr>
        <w:ind w:left="360"/>
        <w:rPr>
          <w:rFonts w:ascii="Times New Roman" w:hAnsi="Times New Roman" w:cs="Times New Roman"/>
          <w:bCs/>
          <w:sz w:val="28"/>
          <w:szCs w:val="28"/>
        </w:rPr>
      </w:pPr>
      <w:r w:rsidRPr="00737AED">
        <w:rPr>
          <w:rFonts w:ascii="Times New Roman" w:hAnsi="Times New Roman" w:cs="Times New Roman"/>
          <w:b/>
          <w:bCs/>
          <w:sz w:val="28"/>
          <w:szCs w:val="28"/>
        </w:rPr>
        <w:t>Направленность (профиль) подготовки</w:t>
      </w:r>
      <w:r w:rsidRPr="00737AED">
        <w:rPr>
          <w:rFonts w:ascii="Times New Roman" w:hAnsi="Times New Roman" w:cs="Times New Roman"/>
          <w:b/>
          <w:sz w:val="28"/>
          <w:szCs w:val="28"/>
        </w:rPr>
        <w:t xml:space="preserve"> </w:t>
      </w:r>
      <w:r w:rsidRPr="00737AED">
        <w:rPr>
          <w:rFonts w:ascii="Times New Roman" w:hAnsi="Times New Roman" w:cs="Times New Roman"/>
          <w:bCs/>
          <w:sz w:val="28"/>
          <w:szCs w:val="28"/>
        </w:rPr>
        <w:t>Математическое моделирование</w:t>
      </w:r>
    </w:p>
    <w:p w14:paraId="31F5CF87" w14:textId="77777777" w:rsidR="00C1763D" w:rsidRPr="00737AED" w:rsidRDefault="00C1763D" w:rsidP="00C1763D">
      <w:pPr>
        <w:ind w:left="360"/>
        <w:rPr>
          <w:rFonts w:ascii="Times New Roman" w:hAnsi="Times New Roman" w:cs="Times New Roman"/>
          <w:b/>
          <w:sz w:val="28"/>
          <w:szCs w:val="28"/>
        </w:rPr>
      </w:pPr>
    </w:p>
    <w:p w14:paraId="3E274D6D" w14:textId="77777777" w:rsidR="00C1763D" w:rsidRPr="00737AED" w:rsidRDefault="00C1763D" w:rsidP="00C1763D">
      <w:pPr>
        <w:ind w:left="360"/>
        <w:rPr>
          <w:rFonts w:ascii="Times New Roman" w:hAnsi="Times New Roman" w:cs="Times New Roman"/>
          <w:b/>
          <w:sz w:val="28"/>
          <w:szCs w:val="28"/>
        </w:rPr>
      </w:pPr>
      <w:r w:rsidRPr="00737AED">
        <w:rPr>
          <w:rFonts w:ascii="Times New Roman" w:hAnsi="Times New Roman" w:cs="Times New Roman"/>
          <w:b/>
          <w:bCs/>
          <w:sz w:val="28"/>
          <w:szCs w:val="28"/>
        </w:rPr>
        <w:t>Форма обучения</w:t>
      </w:r>
      <w:r w:rsidRPr="00737AED">
        <w:rPr>
          <w:rFonts w:ascii="Times New Roman" w:hAnsi="Times New Roman" w:cs="Times New Roman"/>
          <w:b/>
          <w:sz w:val="28"/>
          <w:szCs w:val="28"/>
        </w:rPr>
        <w:t xml:space="preserve"> </w:t>
      </w:r>
      <w:r w:rsidRPr="00737AED">
        <w:rPr>
          <w:rFonts w:ascii="Times New Roman" w:hAnsi="Times New Roman" w:cs="Times New Roman"/>
          <w:bCs/>
          <w:sz w:val="28"/>
          <w:szCs w:val="28"/>
        </w:rPr>
        <w:t>очная</w:t>
      </w:r>
    </w:p>
    <w:p w14:paraId="04D23135" w14:textId="77777777" w:rsidR="00C1763D" w:rsidRPr="00737AED" w:rsidRDefault="00C1763D" w:rsidP="00C1763D">
      <w:pPr>
        <w:ind w:left="360"/>
        <w:rPr>
          <w:rFonts w:ascii="Times New Roman" w:hAnsi="Times New Roman" w:cs="Times New Roman"/>
          <w:b/>
          <w:sz w:val="28"/>
          <w:szCs w:val="28"/>
        </w:rPr>
      </w:pPr>
    </w:p>
    <w:p w14:paraId="0EB6733B" w14:textId="77777777" w:rsidR="00C1763D" w:rsidRPr="00737AED" w:rsidRDefault="00C1763D" w:rsidP="00C1763D">
      <w:pPr>
        <w:ind w:left="360"/>
        <w:rPr>
          <w:rFonts w:ascii="Times New Roman" w:hAnsi="Times New Roman" w:cs="Times New Roman"/>
          <w:b/>
          <w:sz w:val="28"/>
          <w:szCs w:val="28"/>
        </w:rPr>
      </w:pPr>
      <w:r w:rsidRPr="00737AED">
        <w:rPr>
          <w:rFonts w:ascii="Times New Roman" w:hAnsi="Times New Roman" w:cs="Times New Roman"/>
          <w:b/>
          <w:sz w:val="28"/>
          <w:szCs w:val="28"/>
        </w:rPr>
        <w:t>Календарные сроки практики: с 15.12.2022 по 27.12.2022</w:t>
      </w:r>
    </w:p>
    <w:p w14:paraId="086F6206" w14:textId="77777777" w:rsidR="00C1763D" w:rsidRPr="00737AED" w:rsidRDefault="00C1763D" w:rsidP="00C1763D">
      <w:pPr>
        <w:ind w:left="360"/>
        <w:rPr>
          <w:rFonts w:ascii="Times New Roman" w:hAnsi="Times New Roman" w:cs="Times New Roman"/>
          <w:b/>
          <w:sz w:val="28"/>
          <w:szCs w:val="28"/>
        </w:rPr>
      </w:pPr>
    </w:p>
    <w:p w14:paraId="34102D83" w14:textId="77777777" w:rsidR="00C1763D" w:rsidRPr="00737AED" w:rsidRDefault="00C1763D" w:rsidP="00C1763D">
      <w:pPr>
        <w:ind w:left="360"/>
        <w:rPr>
          <w:rFonts w:ascii="Times New Roman" w:hAnsi="Times New Roman" w:cs="Times New Roman"/>
          <w:b/>
          <w:sz w:val="28"/>
          <w:szCs w:val="28"/>
        </w:rPr>
      </w:pPr>
      <w:r w:rsidRPr="00737AED">
        <w:rPr>
          <w:rFonts w:ascii="Times New Roman" w:hAnsi="Times New Roman" w:cs="Times New Roman"/>
          <w:b/>
          <w:sz w:val="28"/>
          <w:szCs w:val="28"/>
        </w:rPr>
        <w:t>Руководитель практики от ФГБОУ ВО «ИГУ»</w:t>
      </w:r>
    </w:p>
    <w:p w14:paraId="6BAED04E" w14:textId="77777777" w:rsidR="00C1763D" w:rsidRPr="00737AED" w:rsidRDefault="00C1763D" w:rsidP="00C1763D">
      <w:pPr>
        <w:ind w:left="360"/>
        <w:rPr>
          <w:rFonts w:ascii="Times New Roman" w:hAnsi="Times New Roman" w:cs="Times New Roman"/>
          <w:sz w:val="28"/>
          <w:szCs w:val="28"/>
        </w:rPr>
      </w:pPr>
      <w:r w:rsidRPr="00737AED">
        <w:rPr>
          <w:rFonts w:ascii="Times New Roman" w:hAnsi="Times New Roman" w:cs="Times New Roman"/>
          <w:sz w:val="28"/>
          <w:szCs w:val="28"/>
        </w:rPr>
        <w:t>Вшивков Юрий Федорович, к.т.н.</w:t>
      </w:r>
    </w:p>
    <w:p w14:paraId="2C7A38BF" w14:textId="77777777" w:rsidR="00C1763D" w:rsidRPr="00737AED" w:rsidRDefault="00C1763D" w:rsidP="00C1763D">
      <w:pPr>
        <w:ind w:left="360"/>
        <w:rPr>
          <w:rFonts w:ascii="Times New Roman" w:hAnsi="Times New Roman" w:cs="Times New Roman"/>
          <w:sz w:val="28"/>
          <w:szCs w:val="28"/>
        </w:rPr>
      </w:pPr>
    </w:p>
    <w:p w14:paraId="67DFCD54" w14:textId="77777777" w:rsidR="00C1763D" w:rsidRPr="00737AED" w:rsidRDefault="00C1763D" w:rsidP="00C1763D">
      <w:pPr>
        <w:ind w:left="360"/>
        <w:rPr>
          <w:rFonts w:ascii="Times New Roman" w:hAnsi="Times New Roman" w:cs="Times New Roman"/>
          <w:bCs/>
          <w:sz w:val="28"/>
          <w:szCs w:val="28"/>
        </w:rPr>
      </w:pPr>
      <w:r w:rsidRPr="00737AED">
        <w:rPr>
          <w:rFonts w:ascii="Times New Roman" w:hAnsi="Times New Roman" w:cs="Times New Roman"/>
          <w:bCs/>
          <w:sz w:val="28"/>
          <w:szCs w:val="28"/>
        </w:rPr>
        <w:t>Индивидуальное задание (задания)</w:t>
      </w:r>
    </w:p>
    <w:p w14:paraId="0FD4F678" w14:textId="77777777" w:rsidR="00C1763D" w:rsidRPr="00737AED" w:rsidRDefault="00C1763D" w:rsidP="00C1763D">
      <w:pPr>
        <w:numPr>
          <w:ilvl w:val="0"/>
          <w:numId w:val="24"/>
        </w:numPr>
        <w:rPr>
          <w:rFonts w:ascii="Times New Roman" w:hAnsi="Times New Roman" w:cs="Times New Roman"/>
          <w:bCs/>
          <w:sz w:val="28"/>
          <w:szCs w:val="28"/>
        </w:rPr>
      </w:pPr>
      <w:r w:rsidRPr="00737AED">
        <w:rPr>
          <w:rFonts w:ascii="Times New Roman" w:hAnsi="Times New Roman" w:cs="Times New Roman"/>
          <w:bCs/>
          <w:sz w:val="28"/>
          <w:szCs w:val="28"/>
        </w:rPr>
        <w:t>Изучить кинематику дифференциального робота и разработать его математическую модель.</w:t>
      </w:r>
    </w:p>
    <w:p w14:paraId="78002318" w14:textId="77777777" w:rsidR="00C1763D" w:rsidRPr="00737AED" w:rsidRDefault="00C1763D" w:rsidP="00C1763D">
      <w:pPr>
        <w:numPr>
          <w:ilvl w:val="0"/>
          <w:numId w:val="24"/>
        </w:numPr>
        <w:rPr>
          <w:rFonts w:ascii="Times New Roman" w:hAnsi="Times New Roman" w:cs="Times New Roman"/>
          <w:bCs/>
          <w:sz w:val="28"/>
          <w:szCs w:val="28"/>
        </w:rPr>
      </w:pPr>
      <w:r w:rsidRPr="00737AED">
        <w:rPr>
          <w:rFonts w:ascii="Times New Roman" w:hAnsi="Times New Roman" w:cs="Times New Roman"/>
          <w:bCs/>
          <w:sz w:val="28"/>
          <w:szCs w:val="28"/>
        </w:rPr>
        <w:t>Разработать 3</w:t>
      </w:r>
      <w:r w:rsidRPr="00737AED">
        <w:rPr>
          <w:rFonts w:ascii="Times New Roman" w:hAnsi="Times New Roman" w:cs="Times New Roman"/>
          <w:bCs/>
          <w:sz w:val="28"/>
          <w:szCs w:val="28"/>
          <w:lang w:val="en-US"/>
        </w:rPr>
        <w:t>D</w:t>
      </w:r>
      <w:r w:rsidRPr="00737AED">
        <w:rPr>
          <w:rFonts w:ascii="Times New Roman" w:hAnsi="Times New Roman" w:cs="Times New Roman"/>
          <w:bCs/>
          <w:sz w:val="28"/>
          <w:szCs w:val="28"/>
        </w:rPr>
        <w:t xml:space="preserve">-модель робота с дифференциальным приводом в </w:t>
      </w:r>
      <w:r w:rsidRPr="00737AED">
        <w:rPr>
          <w:rFonts w:ascii="Times New Roman" w:hAnsi="Times New Roman" w:cs="Times New Roman"/>
          <w:bCs/>
          <w:sz w:val="28"/>
          <w:szCs w:val="28"/>
          <w:lang w:val="en-US"/>
        </w:rPr>
        <w:t>Blender</w:t>
      </w:r>
      <w:r w:rsidRPr="00737AED">
        <w:rPr>
          <w:rFonts w:ascii="Times New Roman" w:hAnsi="Times New Roman" w:cs="Times New Roman"/>
          <w:bCs/>
          <w:sz w:val="28"/>
          <w:szCs w:val="28"/>
        </w:rPr>
        <w:t>.</w:t>
      </w:r>
    </w:p>
    <w:p w14:paraId="384F5731" w14:textId="77777777" w:rsidR="00C1763D" w:rsidRPr="00737AED" w:rsidRDefault="00C1763D" w:rsidP="00C1763D">
      <w:pPr>
        <w:numPr>
          <w:ilvl w:val="0"/>
          <w:numId w:val="24"/>
        </w:numPr>
        <w:rPr>
          <w:rFonts w:ascii="Times New Roman" w:hAnsi="Times New Roman" w:cs="Times New Roman"/>
          <w:bCs/>
          <w:sz w:val="28"/>
          <w:szCs w:val="28"/>
        </w:rPr>
      </w:pPr>
      <w:r w:rsidRPr="00737AED">
        <w:rPr>
          <w:rFonts w:ascii="Times New Roman" w:hAnsi="Times New Roman" w:cs="Times New Roman"/>
          <w:bCs/>
          <w:sz w:val="28"/>
          <w:szCs w:val="28"/>
        </w:rPr>
        <w:t xml:space="preserve">Создать модель робота с дифференциальным приводом в среде </w:t>
      </w:r>
      <w:r w:rsidRPr="00737AED">
        <w:rPr>
          <w:rFonts w:ascii="Times New Roman" w:hAnsi="Times New Roman" w:cs="Times New Roman"/>
          <w:bCs/>
          <w:sz w:val="28"/>
          <w:szCs w:val="28"/>
          <w:lang w:val="en-US"/>
        </w:rPr>
        <w:t>Gazebo</w:t>
      </w:r>
      <w:r w:rsidRPr="00737AED">
        <w:rPr>
          <w:rFonts w:ascii="Times New Roman" w:hAnsi="Times New Roman" w:cs="Times New Roman"/>
          <w:bCs/>
          <w:sz w:val="28"/>
          <w:szCs w:val="28"/>
        </w:rPr>
        <w:t>.</w:t>
      </w:r>
    </w:p>
    <w:p w14:paraId="56D0B5DC" w14:textId="77777777" w:rsidR="00C1763D" w:rsidRDefault="00C1763D" w:rsidP="00C1763D">
      <w:pPr>
        <w:ind w:left="360"/>
        <w:rPr>
          <w:rFonts w:ascii="Times New Roman" w:hAnsi="Times New Roman" w:cs="Times New Roman"/>
          <w:sz w:val="28"/>
          <w:szCs w:val="28"/>
        </w:rPr>
      </w:pPr>
    </w:p>
    <w:p w14:paraId="1FDDA891" w14:textId="77777777" w:rsidR="00C1763D" w:rsidRPr="00E73B05" w:rsidRDefault="00C1763D" w:rsidP="00C1763D">
      <w:pPr>
        <w:pStyle w:val="Bodytext30"/>
        <w:shd w:val="clear" w:color="auto" w:fill="auto"/>
        <w:spacing w:after="0" w:line="240" w:lineRule="auto"/>
        <w:rPr>
          <w:b/>
          <w:sz w:val="24"/>
          <w:szCs w:val="24"/>
        </w:rPr>
      </w:pPr>
    </w:p>
    <w:p w14:paraId="15988EE1" w14:textId="77777777" w:rsidR="00C1763D" w:rsidRPr="008614ED" w:rsidRDefault="00C1763D" w:rsidP="00C1763D">
      <w:pPr>
        <w:rPr>
          <w:rFonts w:ascii="Times New Roman" w:hAnsi="Times New Roman" w:cs="Times New Roman"/>
          <w:sz w:val="24"/>
          <w:szCs w:val="24"/>
        </w:rPr>
      </w:pPr>
      <w:r w:rsidRPr="008614ED">
        <w:rPr>
          <w:rFonts w:ascii="Times New Roman" w:hAnsi="Times New Roman" w:cs="Times New Roman"/>
          <w:sz w:val="24"/>
          <w:szCs w:val="24"/>
        </w:rPr>
        <w:t xml:space="preserve">Руководитель практики </w:t>
      </w:r>
    </w:p>
    <w:p w14:paraId="18AE1D2A" w14:textId="77777777" w:rsidR="00C1763D" w:rsidRPr="008614ED" w:rsidRDefault="00C1763D" w:rsidP="00C1763D">
      <w:pPr>
        <w:rPr>
          <w:rFonts w:ascii="Times New Roman" w:hAnsi="Times New Roman" w:cs="Times New Roman"/>
          <w:sz w:val="24"/>
          <w:szCs w:val="24"/>
        </w:rPr>
      </w:pPr>
      <w:r w:rsidRPr="008614ED">
        <w:rPr>
          <w:rFonts w:ascii="Times New Roman" w:hAnsi="Times New Roman" w:cs="Times New Roman"/>
          <w:sz w:val="24"/>
          <w:szCs w:val="24"/>
        </w:rPr>
        <w:t>от ФГБОУ ВО «ИГУ»</w:t>
      </w:r>
      <w:r>
        <w:rPr>
          <w:rFonts w:ascii="Times New Roman" w:hAnsi="Times New Roman" w:cs="Times New Roman"/>
          <w:sz w:val="24"/>
          <w:szCs w:val="24"/>
        </w:rPr>
        <w:tab/>
      </w:r>
      <w:r w:rsidRPr="008614ED">
        <w:rPr>
          <w:rFonts w:ascii="Times New Roman" w:hAnsi="Times New Roman" w:cs="Times New Roman"/>
          <w:sz w:val="24"/>
          <w:szCs w:val="24"/>
        </w:rPr>
        <w:t>______________________________________________</w:t>
      </w:r>
    </w:p>
    <w:p w14:paraId="6AA19C69" w14:textId="77777777" w:rsidR="00C1763D" w:rsidRPr="008614ED" w:rsidRDefault="00C1763D" w:rsidP="00C1763D">
      <w:pPr>
        <w:rPr>
          <w:rFonts w:ascii="Times New Roman" w:hAnsi="Times New Roman" w:cs="Times New Roman"/>
          <w:sz w:val="24"/>
          <w:szCs w:val="24"/>
        </w:rPr>
      </w:pPr>
    </w:p>
    <w:p w14:paraId="54FA6546" w14:textId="77777777" w:rsidR="00C1763D" w:rsidRPr="00E73B05" w:rsidRDefault="00C1763D" w:rsidP="00C1763D">
      <w:pPr>
        <w:jc w:val="center"/>
        <w:rPr>
          <w:rFonts w:ascii="Times New Roman" w:hAnsi="Times New Roman" w:cs="Times New Roman"/>
          <w:b/>
          <w:sz w:val="24"/>
          <w:szCs w:val="24"/>
        </w:rPr>
      </w:pPr>
    </w:p>
    <w:p w14:paraId="250C154F" w14:textId="77777777" w:rsidR="00C1763D" w:rsidRPr="00896035" w:rsidRDefault="00C1763D" w:rsidP="00C1763D">
      <w:pPr>
        <w:ind w:left="2832" w:hanging="2832"/>
        <w:rPr>
          <w:rFonts w:ascii="Times New Roman" w:hAnsi="Times New Roman" w:cs="Times New Roman"/>
          <w:bCs/>
          <w:sz w:val="24"/>
          <w:szCs w:val="24"/>
        </w:rPr>
      </w:pPr>
      <w:r w:rsidRPr="00E73B05">
        <w:rPr>
          <w:rFonts w:ascii="Times New Roman" w:hAnsi="Times New Roman" w:cs="Times New Roman"/>
          <w:b/>
          <w:sz w:val="24"/>
          <w:szCs w:val="24"/>
        </w:rPr>
        <w:t xml:space="preserve">С программой </w:t>
      </w:r>
      <w:r>
        <w:rPr>
          <w:rFonts w:ascii="Times New Roman" w:hAnsi="Times New Roman" w:cs="Times New Roman"/>
          <w:b/>
          <w:sz w:val="24"/>
          <w:szCs w:val="24"/>
        </w:rPr>
        <w:t xml:space="preserve">практики и заданием </w:t>
      </w:r>
      <w:r w:rsidRPr="00E73B05">
        <w:rPr>
          <w:rFonts w:ascii="Times New Roman" w:hAnsi="Times New Roman" w:cs="Times New Roman"/>
          <w:b/>
          <w:sz w:val="24"/>
          <w:szCs w:val="24"/>
        </w:rPr>
        <w:t xml:space="preserve">ознакомлен </w:t>
      </w:r>
      <w:r w:rsidRPr="00896035">
        <w:rPr>
          <w:rFonts w:ascii="Times New Roman" w:hAnsi="Times New Roman" w:cs="Times New Roman"/>
          <w:bCs/>
          <w:sz w:val="24"/>
          <w:szCs w:val="24"/>
        </w:rPr>
        <w:t>_____________________________________</w:t>
      </w:r>
    </w:p>
    <w:p w14:paraId="5B9A3A3C" w14:textId="77777777" w:rsidR="00C1763D" w:rsidRPr="008F71D3" w:rsidRDefault="00C1763D" w:rsidP="00C1763D">
      <w:pPr>
        <w:rPr>
          <w:rFonts w:ascii="Times New Roman" w:hAnsi="Times New Roman" w:cs="Times New Roman"/>
        </w:rPr>
      </w:pPr>
      <w:r w:rsidRPr="00E73B05">
        <w:rPr>
          <w:rFonts w:ascii="Times New Roman" w:hAnsi="Times New Roman" w:cs="Times New Roman"/>
          <w:b/>
          <w:sz w:val="24"/>
          <w:szCs w:val="24"/>
        </w:rPr>
        <w:tab/>
      </w:r>
      <w:r w:rsidRPr="00E73B05">
        <w:rPr>
          <w:rFonts w:ascii="Times New Roman" w:hAnsi="Times New Roman" w:cs="Times New Roman"/>
          <w:b/>
          <w:sz w:val="24"/>
          <w:szCs w:val="24"/>
        </w:rPr>
        <w:tab/>
      </w:r>
      <w:r w:rsidRPr="00E73B05">
        <w:rPr>
          <w:rFonts w:ascii="Times New Roman" w:hAnsi="Times New Roman" w:cs="Times New Roman"/>
          <w:b/>
          <w:sz w:val="24"/>
          <w:szCs w:val="24"/>
        </w:rPr>
        <w:tab/>
      </w:r>
      <w:r w:rsidRPr="00E73B05">
        <w:rPr>
          <w:rFonts w:ascii="Times New Roman" w:hAnsi="Times New Roman" w:cs="Times New Roman"/>
          <w:b/>
          <w:sz w:val="24"/>
          <w:szCs w:val="24"/>
        </w:rPr>
        <w:tab/>
      </w:r>
      <w:r w:rsidRPr="008F71D3">
        <w:rPr>
          <w:rFonts w:ascii="Times New Roman" w:hAnsi="Times New Roman" w:cs="Times New Roman"/>
        </w:rPr>
        <w:t xml:space="preserve">           </w:t>
      </w:r>
      <w:r>
        <w:rPr>
          <w:rFonts w:ascii="Times New Roman" w:hAnsi="Times New Roman" w:cs="Times New Roman"/>
        </w:rPr>
        <w:t xml:space="preserve">          </w:t>
      </w:r>
      <w:r w:rsidRPr="008F71D3">
        <w:rPr>
          <w:rFonts w:ascii="Times New Roman" w:hAnsi="Times New Roman" w:cs="Times New Roman"/>
        </w:rPr>
        <w:t xml:space="preserve">   (подпись студента)</w:t>
      </w:r>
    </w:p>
    <w:p w14:paraId="46B8F506" w14:textId="77777777" w:rsidR="00C1763D" w:rsidRDefault="00C1763D" w:rsidP="00C1763D">
      <w:pPr>
        <w:ind w:left="360"/>
        <w:rPr>
          <w:rFonts w:ascii="Times New Roman" w:hAnsi="Times New Roman" w:cs="Times New Roman"/>
          <w:sz w:val="28"/>
          <w:szCs w:val="28"/>
        </w:rPr>
      </w:pPr>
    </w:p>
    <w:p w14:paraId="409CD03B" w14:textId="77777777" w:rsidR="00C1763D" w:rsidRDefault="00C1763D" w:rsidP="00C1763D">
      <w:pPr>
        <w:ind w:left="360"/>
        <w:rPr>
          <w:rFonts w:ascii="Times New Roman" w:hAnsi="Times New Roman" w:cs="Times New Roman"/>
          <w:sz w:val="28"/>
          <w:szCs w:val="28"/>
        </w:rPr>
      </w:pPr>
    </w:p>
    <w:p w14:paraId="27FF7888" w14:textId="6AC0858C" w:rsidR="00945BB2" w:rsidRDefault="00945BB2" w:rsidP="00C1763D">
      <w:pPr>
        <w:widowControl/>
        <w:autoSpaceDE/>
        <w:autoSpaceDN/>
        <w:adjustRightInd/>
        <w:spacing w:line="360" w:lineRule="auto"/>
        <w:rPr>
          <w:rFonts w:ascii="Times New Roman" w:hAnsi="Times New Roman" w:cs="Times New Roman"/>
          <w:sz w:val="28"/>
          <w:szCs w:val="28"/>
        </w:rPr>
      </w:pPr>
    </w:p>
    <w:sdt>
      <w:sdtPr>
        <w:rPr>
          <w:rFonts w:ascii="Times New Roman" w:eastAsia="Times New Roman" w:hAnsi="Times New Roman" w:cs="Times New Roman"/>
          <w:b/>
          <w:bCs/>
          <w:color w:val="auto"/>
          <w:sz w:val="28"/>
          <w:szCs w:val="28"/>
        </w:rPr>
        <w:id w:val="-40596728"/>
        <w:docPartObj>
          <w:docPartGallery w:val="Table of Contents"/>
          <w:docPartUnique/>
        </w:docPartObj>
      </w:sdtPr>
      <w:sdtContent>
        <w:p w14:paraId="09BD4E9C" w14:textId="77777777" w:rsidR="00EE1240" w:rsidRPr="00410EAD" w:rsidRDefault="00EE1240" w:rsidP="00945BB2">
          <w:pPr>
            <w:pStyle w:val="af7"/>
            <w:spacing w:line="360" w:lineRule="auto"/>
            <w:ind w:left="142" w:right="-428"/>
            <w:jc w:val="center"/>
            <w:rPr>
              <w:rFonts w:ascii="Times New Roman" w:hAnsi="Times New Roman" w:cs="Times New Roman"/>
              <w:b/>
              <w:bCs/>
              <w:color w:val="auto"/>
              <w:sz w:val="28"/>
              <w:szCs w:val="28"/>
            </w:rPr>
          </w:pPr>
          <w:r w:rsidRPr="00410EAD">
            <w:rPr>
              <w:rFonts w:ascii="Times New Roman" w:hAnsi="Times New Roman" w:cs="Times New Roman"/>
              <w:b/>
              <w:bCs/>
              <w:color w:val="auto"/>
              <w:sz w:val="28"/>
              <w:szCs w:val="28"/>
            </w:rPr>
            <w:t>Оглавление</w:t>
          </w:r>
        </w:p>
        <w:p w14:paraId="1ADAAC4E" w14:textId="5BB781ED" w:rsidR="00BC50E4" w:rsidRPr="00BC50E4" w:rsidRDefault="00EE1240" w:rsidP="00945BB2">
          <w:pPr>
            <w:pStyle w:val="12"/>
            <w:tabs>
              <w:tab w:val="left" w:pos="709"/>
              <w:tab w:val="right" w:leader="dot" w:pos="9627"/>
            </w:tabs>
            <w:spacing w:line="360" w:lineRule="auto"/>
            <w:rPr>
              <w:rFonts w:ascii="Times New Roman" w:eastAsiaTheme="minorEastAsia" w:hAnsi="Times New Roman" w:cs="Times New Roman"/>
              <w:noProof/>
              <w:kern w:val="2"/>
              <w:sz w:val="28"/>
              <w:szCs w:val="28"/>
              <w14:ligatures w14:val="standardContextual"/>
            </w:rPr>
          </w:pPr>
          <w:r w:rsidRPr="0019494B">
            <w:rPr>
              <w:rFonts w:ascii="Times New Roman" w:hAnsi="Times New Roman" w:cs="Times New Roman"/>
              <w:sz w:val="28"/>
              <w:szCs w:val="28"/>
            </w:rPr>
            <w:fldChar w:fldCharType="begin"/>
          </w:r>
          <w:r w:rsidRPr="0019494B">
            <w:rPr>
              <w:rFonts w:ascii="Times New Roman" w:hAnsi="Times New Roman" w:cs="Times New Roman"/>
              <w:sz w:val="28"/>
              <w:szCs w:val="28"/>
            </w:rPr>
            <w:instrText xml:space="preserve"> TOC \o "1-3" \h \z \u </w:instrText>
          </w:r>
          <w:r w:rsidRPr="0019494B">
            <w:rPr>
              <w:rFonts w:ascii="Times New Roman" w:hAnsi="Times New Roman" w:cs="Times New Roman"/>
              <w:sz w:val="28"/>
              <w:szCs w:val="28"/>
            </w:rPr>
            <w:fldChar w:fldCharType="separate"/>
          </w:r>
          <w:hyperlink w:anchor="_Toc223094338" w:history="1">
            <w:r w:rsidR="00BC50E4" w:rsidRPr="00BC50E4">
              <w:rPr>
                <w:rStyle w:val="af1"/>
                <w:rFonts w:ascii="Times New Roman" w:hAnsi="Times New Roman" w:cs="Times New Roman"/>
                <w:noProof/>
                <w:sz w:val="28"/>
                <w:szCs w:val="28"/>
              </w:rPr>
              <w:t>Введение</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_Toc223094338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5</w:t>
            </w:r>
            <w:r w:rsidR="00BC50E4" w:rsidRPr="00BC50E4">
              <w:rPr>
                <w:rFonts w:ascii="Times New Roman" w:hAnsi="Times New Roman" w:cs="Times New Roman"/>
                <w:noProof/>
                <w:webHidden/>
                <w:sz w:val="28"/>
                <w:szCs w:val="28"/>
              </w:rPr>
              <w:fldChar w:fldCharType="end"/>
            </w:r>
          </w:hyperlink>
        </w:p>
        <w:p w14:paraId="5210F6F7" w14:textId="659FBDD5" w:rsidR="00BC50E4" w:rsidRPr="00BC50E4" w:rsidRDefault="00000000" w:rsidP="00945BB2">
          <w:pPr>
            <w:pStyle w:val="12"/>
            <w:tabs>
              <w:tab w:val="left" w:pos="480"/>
              <w:tab w:val="left" w:pos="709"/>
              <w:tab w:val="right" w:leader="dot" w:pos="9627"/>
            </w:tabs>
            <w:spacing w:line="360" w:lineRule="auto"/>
            <w:rPr>
              <w:rFonts w:ascii="Times New Roman" w:eastAsiaTheme="minorEastAsia" w:hAnsi="Times New Roman" w:cs="Times New Roman"/>
              <w:noProof/>
              <w:kern w:val="2"/>
              <w:sz w:val="28"/>
              <w:szCs w:val="28"/>
              <w14:ligatures w14:val="standardContextual"/>
            </w:rPr>
          </w:pPr>
          <w:hyperlink w:anchor="_Toc223094339" w:history="1">
            <w:r w:rsidR="00BC50E4" w:rsidRPr="00BC50E4">
              <w:rPr>
                <w:rStyle w:val="af1"/>
                <w:rFonts w:ascii="Times New Roman" w:hAnsi="Times New Roman" w:cs="Times New Roman"/>
                <w:noProof/>
                <w:sz w:val="28"/>
                <w:szCs w:val="28"/>
              </w:rPr>
              <w:t>1.</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Подготовка среды Ubuntu, ROS и Gazebo</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_Toc223094339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6</w:t>
            </w:r>
            <w:r w:rsidR="00BC50E4" w:rsidRPr="00BC50E4">
              <w:rPr>
                <w:rFonts w:ascii="Times New Roman" w:hAnsi="Times New Roman" w:cs="Times New Roman"/>
                <w:noProof/>
                <w:webHidden/>
                <w:sz w:val="28"/>
                <w:szCs w:val="28"/>
              </w:rPr>
              <w:fldChar w:fldCharType="end"/>
            </w:r>
          </w:hyperlink>
        </w:p>
        <w:p w14:paraId="6FDF3845" w14:textId="5E2EAD9F"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40" w:history="1">
            <w:r w:rsidR="00BC50E4" w:rsidRPr="00BC50E4">
              <w:rPr>
                <w:rStyle w:val="af1"/>
                <w:rFonts w:ascii="Times New Roman" w:hAnsi="Times New Roman" w:cs="Times New Roman"/>
                <w:iCs/>
                <w:noProof/>
                <w:sz w:val="28"/>
                <w:szCs w:val="28"/>
              </w:rPr>
              <w:t>1.1.</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Программное обеспечение</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_Toc223094340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7</w:t>
            </w:r>
            <w:r w:rsidR="00BC50E4" w:rsidRPr="00BC50E4">
              <w:rPr>
                <w:rFonts w:ascii="Times New Roman" w:hAnsi="Times New Roman" w:cs="Times New Roman"/>
                <w:noProof/>
                <w:webHidden/>
                <w:sz w:val="28"/>
                <w:szCs w:val="28"/>
              </w:rPr>
              <w:fldChar w:fldCharType="end"/>
            </w:r>
          </w:hyperlink>
        </w:p>
        <w:p w14:paraId="617EA766" w14:textId="68CAC258"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41" w:history="1">
            <w:r w:rsidR="00BC50E4" w:rsidRPr="00BC50E4">
              <w:rPr>
                <w:rStyle w:val="af1"/>
                <w:rFonts w:ascii="Times New Roman" w:hAnsi="Times New Roman" w:cs="Times New Roman"/>
                <w:iCs/>
                <w:noProof/>
                <w:sz w:val="28"/>
                <w:szCs w:val="28"/>
              </w:rPr>
              <w:t>1.2.</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Настройка виртуальной машины</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_Toc223094341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8</w:t>
            </w:r>
            <w:r w:rsidR="00BC50E4" w:rsidRPr="00BC50E4">
              <w:rPr>
                <w:rFonts w:ascii="Times New Roman" w:hAnsi="Times New Roman" w:cs="Times New Roman"/>
                <w:noProof/>
                <w:webHidden/>
                <w:sz w:val="28"/>
                <w:szCs w:val="28"/>
              </w:rPr>
              <w:fldChar w:fldCharType="end"/>
            </w:r>
          </w:hyperlink>
        </w:p>
        <w:p w14:paraId="52E8E977" w14:textId="07BC89DE"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42" w:history="1">
            <w:r w:rsidR="00BC50E4" w:rsidRPr="00BC50E4">
              <w:rPr>
                <w:rStyle w:val="af1"/>
                <w:rFonts w:ascii="Times New Roman" w:hAnsi="Times New Roman" w:cs="Times New Roman"/>
                <w:iCs/>
                <w:noProof/>
                <w:sz w:val="28"/>
                <w:szCs w:val="28"/>
              </w:rPr>
              <w:t>1.3.</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 xml:space="preserve">Установка и настройка  </w:t>
            </w:r>
            <w:r w:rsidR="00BC50E4" w:rsidRPr="00BC50E4">
              <w:rPr>
                <w:rStyle w:val="af1"/>
                <w:rFonts w:ascii="Times New Roman" w:hAnsi="Times New Roman" w:cs="Times New Roman"/>
                <w:noProof/>
                <w:sz w:val="28"/>
                <w:szCs w:val="28"/>
                <w:lang w:val="en-US"/>
              </w:rPr>
              <w:t>Ubuntu</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_Toc223094342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10</w:t>
            </w:r>
            <w:r w:rsidR="00BC50E4" w:rsidRPr="00BC50E4">
              <w:rPr>
                <w:rFonts w:ascii="Times New Roman" w:hAnsi="Times New Roman" w:cs="Times New Roman"/>
                <w:noProof/>
                <w:webHidden/>
                <w:sz w:val="28"/>
                <w:szCs w:val="28"/>
              </w:rPr>
              <w:fldChar w:fldCharType="end"/>
            </w:r>
          </w:hyperlink>
        </w:p>
        <w:p w14:paraId="4C516C45" w14:textId="46CA3CEE"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43" w:history="1">
            <w:r w:rsidR="00BC50E4" w:rsidRPr="00BC50E4">
              <w:rPr>
                <w:rStyle w:val="af1"/>
                <w:rFonts w:ascii="Times New Roman" w:hAnsi="Times New Roman" w:cs="Times New Roman"/>
                <w:iCs/>
                <w:noProof/>
                <w:sz w:val="28"/>
                <w:szCs w:val="28"/>
              </w:rPr>
              <w:t>1.4.</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 xml:space="preserve">Установка </w:t>
            </w:r>
            <w:r w:rsidR="00BC50E4" w:rsidRPr="00BC50E4">
              <w:rPr>
                <w:rStyle w:val="af1"/>
                <w:rFonts w:ascii="Times New Roman" w:hAnsi="Times New Roman" w:cs="Times New Roman"/>
                <w:noProof/>
                <w:sz w:val="28"/>
                <w:szCs w:val="28"/>
                <w:lang w:val="en-US"/>
              </w:rPr>
              <w:t>ROS, Gazebo</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_Toc223094343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13</w:t>
            </w:r>
            <w:r w:rsidR="00BC50E4" w:rsidRPr="00BC50E4">
              <w:rPr>
                <w:rFonts w:ascii="Times New Roman" w:hAnsi="Times New Roman" w:cs="Times New Roman"/>
                <w:noProof/>
                <w:webHidden/>
                <w:sz w:val="28"/>
                <w:szCs w:val="28"/>
              </w:rPr>
              <w:fldChar w:fldCharType="end"/>
            </w:r>
          </w:hyperlink>
        </w:p>
        <w:p w14:paraId="6AB37E70" w14:textId="552C19BD" w:rsidR="00BC50E4" w:rsidRPr="00BC50E4" w:rsidRDefault="00000000" w:rsidP="00945BB2">
          <w:pPr>
            <w:pStyle w:val="12"/>
            <w:tabs>
              <w:tab w:val="left" w:pos="480"/>
              <w:tab w:val="left" w:pos="709"/>
              <w:tab w:val="right" w:leader="dot" w:pos="9627"/>
            </w:tabs>
            <w:spacing w:line="360" w:lineRule="auto"/>
            <w:rPr>
              <w:rFonts w:ascii="Times New Roman" w:eastAsiaTheme="minorEastAsia" w:hAnsi="Times New Roman" w:cs="Times New Roman"/>
              <w:noProof/>
              <w:kern w:val="2"/>
              <w:sz w:val="28"/>
              <w:szCs w:val="28"/>
              <w14:ligatures w14:val="standardContextual"/>
            </w:rPr>
          </w:pPr>
          <w:hyperlink w:anchor="_Toc223094344" w:history="1">
            <w:r w:rsidR="00BC50E4" w:rsidRPr="00BC50E4">
              <w:rPr>
                <w:rStyle w:val="af1"/>
                <w:rFonts w:ascii="Times New Roman" w:hAnsi="Times New Roman" w:cs="Times New Roman"/>
                <w:noProof/>
                <w:sz w:val="28"/>
                <w:szCs w:val="28"/>
              </w:rPr>
              <w:t>2.</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Изучение кинематики дифференциального робота и разработка его математической модели.</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_Toc223094344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16</w:t>
            </w:r>
            <w:r w:rsidR="00BC50E4" w:rsidRPr="00BC50E4">
              <w:rPr>
                <w:rFonts w:ascii="Times New Roman" w:hAnsi="Times New Roman" w:cs="Times New Roman"/>
                <w:noProof/>
                <w:webHidden/>
                <w:sz w:val="28"/>
                <w:szCs w:val="28"/>
              </w:rPr>
              <w:fldChar w:fldCharType="end"/>
            </w:r>
          </w:hyperlink>
        </w:p>
        <w:p w14:paraId="030673B2" w14:textId="2EB3CF01"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45" w:history="1">
            <w:r w:rsidR="00BC50E4" w:rsidRPr="00BC50E4">
              <w:rPr>
                <w:rStyle w:val="af1"/>
                <w:rFonts w:ascii="Times New Roman" w:hAnsi="Times New Roman" w:cs="Times New Roman"/>
                <w:iCs/>
                <w:noProof/>
                <w:sz w:val="28"/>
                <w:szCs w:val="28"/>
              </w:rPr>
              <w:t>2.1.</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Система координаты и описание позы робота</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_Toc223094345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16</w:t>
            </w:r>
            <w:r w:rsidR="00BC50E4" w:rsidRPr="00BC50E4">
              <w:rPr>
                <w:rFonts w:ascii="Times New Roman" w:hAnsi="Times New Roman" w:cs="Times New Roman"/>
                <w:noProof/>
                <w:webHidden/>
                <w:sz w:val="28"/>
                <w:szCs w:val="28"/>
              </w:rPr>
              <w:fldChar w:fldCharType="end"/>
            </w:r>
          </w:hyperlink>
        </w:p>
        <w:p w14:paraId="29912172" w14:textId="7B2C7707"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46" w:history="1">
            <w:r w:rsidR="00BC50E4" w:rsidRPr="00BC50E4">
              <w:rPr>
                <w:rStyle w:val="af1"/>
                <w:rFonts w:ascii="Times New Roman" w:hAnsi="Times New Roman" w:cs="Times New Roman"/>
                <w:iCs/>
                <w:noProof/>
                <w:sz w:val="28"/>
                <w:szCs w:val="28"/>
              </w:rPr>
              <w:t>2.2.</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Принятые допущения  применимости кинематической модели</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_Toc223094346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17</w:t>
            </w:r>
            <w:r w:rsidR="00BC50E4" w:rsidRPr="00BC50E4">
              <w:rPr>
                <w:rFonts w:ascii="Times New Roman" w:hAnsi="Times New Roman" w:cs="Times New Roman"/>
                <w:noProof/>
                <w:webHidden/>
                <w:sz w:val="28"/>
                <w:szCs w:val="28"/>
              </w:rPr>
              <w:fldChar w:fldCharType="end"/>
            </w:r>
          </w:hyperlink>
        </w:p>
        <w:p w14:paraId="3FBCEB95" w14:textId="1761E61B"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47" w:history="1">
            <w:r w:rsidR="00BC50E4" w:rsidRPr="00BC50E4">
              <w:rPr>
                <w:rStyle w:val="af1"/>
                <w:rFonts w:ascii="Times New Roman" w:hAnsi="Times New Roman" w:cs="Times New Roman"/>
                <w:iCs/>
                <w:noProof/>
                <w:sz w:val="28"/>
                <w:szCs w:val="28"/>
              </w:rPr>
              <w:t>2.3.</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Связь угла поворота и пройденного пути</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_Toc223094347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17</w:t>
            </w:r>
            <w:r w:rsidR="00BC50E4" w:rsidRPr="00BC50E4">
              <w:rPr>
                <w:rFonts w:ascii="Times New Roman" w:hAnsi="Times New Roman" w:cs="Times New Roman"/>
                <w:noProof/>
                <w:webHidden/>
                <w:sz w:val="28"/>
                <w:szCs w:val="28"/>
              </w:rPr>
              <w:fldChar w:fldCharType="end"/>
            </w:r>
          </w:hyperlink>
        </w:p>
        <w:p w14:paraId="4DA68374" w14:textId="0099C13F"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48" w:history="1">
            <w:r w:rsidR="00BC50E4" w:rsidRPr="00BC50E4">
              <w:rPr>
                <w:rStyle w:val="af1"/>
                <w:rFonts w:ascii="Times New Roman" w:hAnsi="Times New Roman" w:cs="Times New Roman"/>
                <w:iCs/>
                <w:noProof/>
                <w:sz w:val="28"/>
                <w:szCs w:val="28"/>
              </w:rPr>
              <w:t>2.4.</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 xml:space="preserve">Геометрия дифференциального привода и вывод уравнений </w:t>
            </w:r>
            <w:r w:rsidR="00BC50E4" w:rsidRPr="00BC50E4">
              <w:rPr>
                <w:rStyle w:val="af1"/>
                <w:rFonts w:ascii="Times New Roman" w:hAnsi="Times New Roman" w:cs="Times New Roman"/>
                <w:noProof/>
                <w:sz w:val="28"/>
                <w:szCs w:val="28"/>
                <w:lang w:val="en-US"/>
              </w:rPr>
              <w:t>ICC</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_Toc223094348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18</w:t>
            </w:r>
            <w:r w:rsidR="00BC50E4" w:rsidRPr="00BC50E4">
              <w:rPr>
                <w:rFonts w:ascii="Times New Roman" w:hAnsi="Times New Roman" w:cs="Times New Roman"/>
                <w:noProof/>
                <w:webHidden/>
                <w:sz w:val="28"/>
                <w:szCs w:val="28"/>
              </w:rPr>
              <w:fldChar w:fldCharType="end"/>
            </w:r>
          </w:hyperlink>
        </w:p>
        <w:p w14:paraId="080DC832" w14:textId="517A75E6"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49" w:history="1">
            <w:r w:rsidR="00BC50E4" w:rsidRPr="00BC50E4">
              <w:rPr>
                <w:rStyle w:val="af1"/>
                <w:rFonts w:ascii="Times New Roman" w:hAnsi="Times New Roman" w:cs="Times New Roman"/>
                <w:iCs/>
                <w:noProof/>
                <w:sz w:val="28"/>
                <w:szCs w:val="28"/>
              </w:rPr>
              <w:t>2.5.</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 xml:space="preserve">Дискретная модель обновление позы робота через </w:t>
            </w:r>
            <w:r w:rsidR="00BC50E4" w:rsidRPr="00BC50E4">
              <w:rPr>
                <w:rStyle w:val="af1"/>
                <w:rFonts w:ascii="Times New Roman" w:hAnsi="Times New Roman" w:cs="Times New Roman"/>
                <w:noProof/>
                <w:sz w:val="28"/>
                <w:szCs w:val="28"/>
                <w:lang w:val="en-US"/>
              </w:rPr>
              <w:t>ICC</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_Toc223094349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19</w:t>
            </w:r>
            <w:r w:rsidR="00BC50E4" w:rsidRPr="00BC50E4">
              <w:rPr>
                <w:rFonts w:ascii="Times New Roman" w:hAnsi="Times New Roman" w:cs="Times New Roman"/>
                <w:noProof/>
                <w:webHidden/>
                <w:sz w:val="28"/>
                <w:szCs w:val="28"/>
              </w:rPr>
              <w:fldChar w:fldCharType="end"/>
            </w:r>
          </w:hyperlink>
        </w:p>
        <w:p w14:paraId="13C5CB7B" w14:textId="2C38711E"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50" w:history="1">
            <w:r w:rsidR="00BC50E4" w:rsidRPr="00BC50E4">
              <w:rPr>
                <w:rStyle w:val="af1"/>
                <w:rFonts w:ascii="Times New Roman" w:hAnsi="Times New Roman" w:cs="Times New Roman"/>
                <w:iCs/>
                <w:noProof/>
                <w:sz w:val="28"/>
                <w:szCs w:val="28"/>
              </w:rPr>
              <w:t>2.6.</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 xml:space="preserve">Координаты </w:t>
            </w:r>
            <w:r w:rsidR="00BC50E4" w:rsidRPr="00BC50E4">
              <w:rPr>
                <w:rStyle w:val="af1"/>
                <w:rFonts w:ascii="Times New Roman" w:hAnsi="Times New Roman" w:cs="Times New Roman"/>
                <w:noProof/>
                <w:sz w:val="28"/>
                <w:szCs w:val="28"/>
                <w:lang w:val="en-US"/>
              </w:rPr>
              <w:t>ICC</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_Toc223094350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19</w:t>
            </w:r>
            <w:r w:rsidR="00BC50E4" w:rsidRPr="00BC50E4">
              <w:rPr>
                <w:rFonts w:ascii="Times New Roman" w:hAnsi="Times New Roman" w:cs="Times New Roman"/>
                <w:noProof/>
                <w:webHidden/>
                <w:sz w:val="28"/>
                <w:szCs w:val="28"/>
              </w:rPr>
              <w:fldChar w:fldCharType="end"/>
            </w:r>
          </w:hyperlink>
        </w:p>
        <w:p w14:paraId="261BF2B2" w14:textId="33C2D22C"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51" w:history="1">
            <w:r w:rsidR="00BC50E4" w:rsidRPr="00BC50E4">
              <w:rPr>
                <w:rStyle w:val="af1"/>
                <w:rFonts w:ascii="Times New Roman" w:hAnsi="Times New Roman" w:cs="Times New Roman"/>
                <w:iCs/>
                <w:noProof/>
                <w:sz w:val="28"/>
                <w:szCs w:val="28"/>
              </w:rPr>
              <w:t>2.7.</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Получение данных из импульсов энкодера</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_Toc223094351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20</w:t>
            </w:r>
            <w:r w:rsidR="00BC50E4" w:rsidRPr="00BC50E4">
              <w:rPr>
                <w:rFonts w:ascii="Times New Roman" w:hAnsi="Times New Roman" w:cs="Times New Roman"/>
                <w:noProof/>
                <w:webHidden/>
                <w:sz w:val="28"/>
                <w:szCs w:val="28"/>
              </w:rPr>
              <w:fldChar w:fldCharType="end"/>
            </w:r>
          </w:hyperlink>
        </w:p>
        <w:p w14:paraId="193A554F" w14:textId="7AB00312"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52" w:history="1">
            <w:r w:rsidR="00BC50E4" w:rsidRPr="00BC50E4">
              <w:rPr>
                <w:rStyle w:val="af1"/>
                <w:rFonts w:ascii="Times New Roman" w:hAnsi="Times New Roman" w:cs="Times New Roman"/>
                <w:iCs/>
                <w:noProof/>
                <w:sz w:val="28"/>
                <w:szCs w:val="28"/>
              </w:rPr>
              <w:t>2.8.</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Вычислительные шаги</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_Toc223094352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21</w:t>
            </w:r>
            <w:r w:rsidR="00BC50E4" w:rsidRPr="00BC50E4">
              <w:rPr>
                <w:rFonts w:ascii="Times New Roman" w:hAnsi="Times New Roman" w:cs="Times New Roman"/>
                <w:noProof/>
                <w:webHidden/>
                <w:sz w:val="28"/>
                <w:szCs w:val="28"/>
              </w:rPr>
              <w:fldChar w:fldCharType="end"/>
            </w:r>
          </w:hyperlink>
        </w:p>
        <w:p w14:paraId="6DE7657A" w14:textId="484AA8D7"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53" w:history="1">
            <w:r w:rsidR="00BC50E4" w:rsidRPr="00BC50E4">
              <w:rPr>
                <w:rStyle w:val="af1"/>
                <w:rFonts w:ascii="Times New Roman" w:hAnsi="Times New Roman" w:cs="Times New Roman"/>
                <w:iCs/>
                <w:noProof/>
                <w:sz w:val="28"/>
                <w:szCs w:val="28"/>
              </w:rPr>
              <w:t>2.9.</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Алгоритм математического поведения робота</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_Toc223094353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22</w:t>
            </w:r>
            <w:r w:rsidR="00BC50E4" w:rsidRPr="00BC50E4">
              <w:rPr>
                <w:rFonts w:ascii="Times New Roman" w:hAnsi="Times New Roman" w:cs="Times New Roman"/>
                <w:noProof/>
                <w:webHidden/>
                <w:sz w:val="28"/>
                <w:szCs w:val="28"/>
              </w:rPr>
              <w:fldChar w:fldCharType="end"/>
            </w:r>
          </w:hyperlink>
        </w:p>
        <w:p w14:paraId="612CF8D9" w14:textId="656E370E" w:rsidR="00BC50E4" w:rsidRPr="00BC50E4" w:rsidRDefault="00000000" w:rsidP="00945BB2">
          <w:pPr>
            <w:pStyle w:val="12"/>
            <w:tabs>
              <w:tab w:val="left" w:pos="480"/>
              <w:tab w:val="left" w:pos="709"/>
              <w:tab w:val="right" w:leader="dot" w:pos="9627"/>
            </w:tabs>
            <w:spacing w:line="360" w:lineRule="auto"/>
            <w:rPr>
              <w:rFonts w:ascii="Times New Roman" w:eastAsiaTheme="minorEastAsia" w:hAnsi="Times New Roman" w:cs="Times New Roman"/>
              <w:noProof/>
              <w:kern w:val="2"/>
              <w:sz w:val="28"/>
              <w:szCs w:val="28"/>
              <w14:ligatures w14:val="standardContextual"/>
            </w:rPr>
          </w:pPr>
          <w:hyperlink w:anchor="_Toc223094354" w:history="1">
            <w:r w:rsidR="00BC50E4" w:rsidRPr="00BC50E4">
              <w:rPr>
                <w:rStyle w:val="af1"/>
                <w:rFonts w:ascii="Times New Roman" w:hAnsi="Times New Roman" w:cs="Times New Roman"/>
                <w:noProof/>
                <w:sz w:val="28"/>
                <w:szCs w:val="28"/>
              </w:rPr>
              <w:t>3.</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Разработка 3D-модели робота с дифференциальным приводом в Blender.</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_Toc223094354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24</w:t>
            </w:r>
            <w:r w:rsidR="00BC50E4" w:rsidRPr="00BC50E4">
              <w:rPr>
                <w:rFonts w:ascii="Times New Roman" w:hAnsi="Times New Roman" w:cs="Times New Roman"/>
                <w:noProof/>
                <w:webHidden/>
                <w:sz w:val="28"/>
                <w:szCs w:val="28"/>
              </w:rPr>
              <w:fldChar w:fldCharType="end"/>
            </w:r>
          </w:hyperlink>
        </w:p>
        <w:p w14:paraId="15537CAB" w14:textId="371AFBD1"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55" w:history="1">
            <w:r w:rsidR="00BC50E4" w:rsidRPr="00BC50E4">
              <w:rPr>
                <w:rStyle w:val="af1"/>
                <w:rFonts w:ascii="Times New Roman" w:hAnsi="Times New Roman" w:cs="Times New Roman"/>
                <w:iCs/>
                <w:noProof/>
                <w:sz w:val="28"/>
                <w:szCs w:val="28"/>
                <w:lang w:val="en-US"/>
              </w:rPr>
              <w:t>3.1.</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 xml:space="preserve">Импортирование модели в </w:t>
            </w:r>
            <w:r w:rsidR="00BC50E4" w:rsidRPr="00BC50E4">
              <w:rPr>
                <w:rStyle w:val="af1"/>
                <w:rFonts w:ascii="Times New Roman" w:hAnsi="Times New Roman" w:cs="Times New Roman"/>
                <w:noProof/>
                <w:sz w:val="28"/>
                <w:szCs w:val="28"/>
                <w:lang w:val="en-US"/>
              </w:rPr>
              <w:t>Gazebo</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_Toc223094355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26</w:t>
            </w:r>
            <w:r w:rsidR="00BC50E4" w:rsidRPr="00BC50E4">
              <w:rPr>
                <w:rFonts w:ascii="Times New Roman" w:hAnsi="Times New Roman" w:cs="Times New Roman"/>
                <w:noProof/>
                <w:webHidden/>
                <w:sz w:val="28"/>
                <w:szCs w:val="28"/>
              </w:rPr>
              <w:fldChar w:fldCharType="end"/>
            </w:r>
          </w:hyperlink>
        </w:p>
        <w:p w14:paraId="3EE26BCF" w14:textId="7B27791E" w:rsidR="00BC50E4" w:rsidRPr="00BC50E4" w:rsidRDefault="00000000" w:rsidP="00945BB2">
          <w:pPr>
            <w:pStyle w:val="12"/>
            <w:tabs>
              <w:tab w:val="left" w:pos="709"/>
              <w:tab w:val="right" w:leader="dot" w:pos="9627"/>
            </w:tabs>
            <w:spacing w:line="360" w:lineRule="auto"/>
            <w:rPr>
              <w:rFonts w:ascii="Times New Roman" w:eastAsiaTheme="minorEastAsia" w:hAnsi="Times New Roman" w:cs="Times New Roman"/>
              <w:noProof/>
              <w:kern w:val="2"/>
              <w:sz w:val="28"/>
              <w:szCs w:val="28"/>
              <w14:ligatures w14:val="standardContextual"/>
            </w:rPr>
          </w:pPr>
          <w:hyperlink w:anchor="_Toc223094356" w:history="1">
            <w:r w:rsidR="00BC50E4" w:rsidRPr="00BC50E4">
              <w:rPr>
                <w:rStyle w:val="af1"/>
                <w:rFonts w:ascii="Times New Roman" w:hAnsi="Times New Roman" w:cs="Times New Roman"/>
                <w:noProof/>
                <w:sz w:val="28"/>
                <w:szCs w:val="28"/>
              </w:rPr>
              <w:t>Заключение</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_Toc223094356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27</w:t>
            </w:r>
            <w:r w:rsidR="00BC50E4" w:rsidRPr="00BC50E4">
              <w:rPr>
                <w:rFonts w:ascii="Times New Roman" w:hAnsi="Times New Roman" w:cs="Times New Roman"/>
                <w:noProof/>
                <w:webHidden/>
                <w:sz w:val="28"/>
                <w:szCs w:val="28"/>
              </w:rPr>
              <w:fldChar w:fldCharType="end"/>
            </w:r>
          </w:hyperlink>
        </w:p>
        <w:p w14:paraId="0F4ECD2D" w14:textId="23853EA1" w:rsidR="00BC50E4" w:rsidRPr="00BC50E4" w:rsidRDefault="00000000" w:rsidP="00945BB2">
          <w:pPr>
            <w:pStyle w:val="12"/>
            <w:tabs>
              <w:tab w:val="left" w:pos="709"/>
              <w:tab w:val="right" w:leader="dot" w:pos="9627"/>
            </w:tabs>
            <w:spacing w:line="360" w:lineRule="auto"/>
            <w:rPr>
              <w:rFonts w:ascii="Times New Roman" w:eastAsiaTheme="minorEastAsia" w:hAnsi="Times New Roman" w:cs="Times New Roman"/>
              <w:noProof/>
              <w:kern w:val="2"/>
              <w:sz w:val="28"/>
              <w:szCs w:val="28"/>
              <w14:ligatures w14:val="standardContextual"/>
            </w:rPr>
          </w:pPr>
          <w:hyperlink w:anchor="_Toc223094357" w:history="1">
            <w:r w:rsidR="00BC50E4" w:rsidRPr="00BC50E4">
              <w:rPr>
                <w:rStyle w:val="af1"/>
                <w:rFonts w:ascii="Times New Roman" w:hAnsi="Times New Roman" w:cs="Times New Roman"/>
                <w:noProof/>
                <w:sz w:val="28"/>
                <w:szCs w:val="28"/>
              </w:rPr>
              <w:t>Список использованной литературы</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_Toc223094357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28</w:t>
            </w:r>
            <w:r w:rsidR="00BC50E4" w:rsidRPr="00BC50E4">
              <w:rPr>
                <w:rFonts w:ascii="Times New Roman" w:hAnsi="Times New Roman" w:cs="Times New Roman"/>
                <w:noProof/>
                <w:webHidden/>
                <w:sz w:val="28"/>
                <w:szCs w:val="28"/>
              </w:rPr>
              <w:fldChar w:fldCharType="end"/>
            </w:r>
          </w:hyperlink>
        </w:p>
        <w:p w14:paraId="3340ACB7" w14:textId="5D21FD2E" w:rsidR="00EE1240" w:rsidRPr="00AF2C5E" w:rsidRDefault="00EE1240" w:rsidP="00945BB2">
          <w:pPr>
            <w:tabs>
              <w:tab w:val="left" w:pos="709"/>
            </w:tabs>
            <w:spacing w:line="360" w:lineRule="auto"/>
            <w:rPr>
              <w:rFonts w:ascii="Times New Roman" w:hAnsi="Times New Roman" w:cs="Times New Roman"/>
              <w:b/>
              <w:bCs/>
              <w:sz w:val="28"/>
              <w:szCs w:val="28"/>
            </w:rPr>
          </w:pPr>
          <w:r w:rsidRPr="0019494B">
            <w:rPr>
              <w:rFonts w:ascii="Times New Roman" w:hAnsi="Times New Roman" w:cs="Times New Roman"/>
              <w:b/>
              <w:bCs/>
              <w:sz w:val="28"/>
              <w:szCs w:val="28"/>
            </w:rPr>
            <w:fldChar w:fldCharType="end"/>
          </w:r>
        </w:p>
      </w:sdtContent>
    </w:sdt>
    <w:p w14:paraId="73E442BB" w14:textId="77777777" w:rsidR="00EE1240" w:rsidRDefault="00EE1240" w:rsidP="00945BB2">
      <w:pPr>
        <w:spacing w:line="360" w:lineRule="auto"/>
        <w:ind w:left="142"/>
        <w:jc w:val="center"/>
        <w:rPr>
          <w:rFonts w:ascii="Times New Roman" w:hAnsi="Times New Roman" w:cs="Times New Roman"/>
          <w:b/>
          <w:bCs/>
          <w:sz w:val="28"/>
          <w:szCs w:val="28"/>
        </w:rPr>
      </w:pPr>
    </w:p>
    <w:p w14:paraId="508A1391" w14:textId="11751F9C" w:rsidR="008F39C1" w:rsidRDefault="008F39C1" w:rsidP="00945BB2">
      <w:pPr>
        <w:widowControl/>
        <w:autoSpaceDE/>
        <w:autoSpaceDN/>
        <w:adjustRightInd/>
        <w:spacing w:line="360" w:lineRule="auto"/>
        <w:ind w:left="142"/>
        <w:rPr>
          <w:rFonts w:ascii="Times New Roman" w:hAnsi="Times New Roman" w:cs="Times New Roman"/>
          <w:b/>
          <w:bCs/>
          <w:sz w:val="28"/>
          <w:szCs w:val="28"/>
        </w:rPr>
      </w:pPr>
      <w:r>
        <w:rPr>
          <w:rFonts w:ascii="Times New Roman" w:hAnsi="Times New Roman" w:cs="Times New Roman"/>
          <w:b/>
          <w:bCs/>
          <w:sz w:val="28"/>
          <w:szCs w:val="28"/>
        </w:rPr>
        <w:br w:type="page"/>
      </w:r>
    </w:p>
    <w:p w14:paraId="2DDDE51C" w14:textId="6CD29266" w:rsidR="00EE1240" w:rsidRPr="00BC50E4" w:rsidRDefault="005A0FC7" w:rsidP="00410EAD">
      <w:pPr>
        <w:pStyle w:val="1"/>
        <w:spacing w:before="60" w:line="360" w:lineRule="auto"/>
        <w:ind w:firstLine="709"/>
        <w:jc w:val="center"/>
        <w:rPr>
          <w:rFonts w:ascii="Times New Roman" w:hAnsi="Times New Roman" w:cs="Times New Roman"/>
          <w:sz w:val="28"/>
          <w:szCs w:val="28"/>
        </w:rPr>
      </w:pPr>
      <w:bookmarkStart w:id="0" w:name="_Toc223094338"/>
      <w:r>
        <w:rPr>
          <w:rFonts w:ascii="Times New Roman" w:hAnsi="Times New Roman" w:cs="Times New Roman"/>
          <w:sz w:val="28"/>
          <w:szCs w:val="28"/>
        </w:rPr>
        <w:lastRenderedPageBreak/>
        <w:t>Введение</w:t>
      </w:r>
      <w:bookmarkEnd w:id="0"/>
    </w:p>
    <w:p w14:paraId="7BCA791F" w14:textId="77777777" w:rsidR="006E25F2" w:rsidRDefault="00EE1240" w:rsidP="00945BB2">
      <w:pPr>
        <w:spacing w:line="360" w:lineRule="auto"/>
        <w:ind w:firstLine="709"/>
        <w:jc w:val="both"/>
        <w:rPr>
          <w:rFonts w:ascii="Times New Roman" w:hAnsi="Times New Roman" w:cs="Times New Roman"/>
          <w:sz w:val="28"/>
          <w:szCs w:val="28"/>
        </w:rPr>
      </w:pPr>
      <w:r w:rsidRPr="00EE1240">
        <w:rPr>
          <w:rFonts w:ascii="Times New Roman" w:hAnsi="Times New Roman" w:cs="Times New Roman"/>
          <w:sz w:val="28"/>
          <w:szCs w:val="28"/>
        </w:rPr>
        <w:t>Современное развитие робототехники характеризуется активным внедрением мобильных робототехнических систем в промышленность, логистику, сферу обслуживания и научные исследования. Особое место среди них занимают мобильные роботы с дифференциальным приводом, отличающиеся простотой конструкции, высокой манёвренностью и широкими возможностями для моделирования и управления. Изучение принципов их движения и построение математических и компьютерных моделей является важной практической задачей в процессе подготовки специалистов в области автоматизации и робототехники.</w:t>
      </w:r>
    </w:p>
    <w:p w14:paraId="470F3D08" w14:textId="77777777" w:rsidR="006E25F2" w:rsidRPr="00F45B07" w:rsidRDefault="00EE1240" w:rsidP="00945BB2">
      <w:pPr>
        <w:spacing w:line="360" w:lineRule="auto"/>
        <w:ind w:firstLine="709"/>
        <w:jc w:val="both"/>
        <w:rPr>
          <w:rFonts w:ascii="Times New Roman" w:hAnsi="Times New Roman" w:cs="Times New Roman"/>
          <w:sz w:val="28"/>
          <w:szCs w:val="28"/>
        </w:rPr>
      </w:pPr>
      <w:r w:rsidRPr="00EE1240">
        <w:rPr>
          <w:rFonts w:ascii="Times New Roman" w:hAnsi="Times New Roman" w:cs="Times New Roman"/>
          <w:sz w:val="28"/>
          <w:szCs w:val="28"/>
        </w:rPr>
        <w:t>Производственная практика направлена на закрепление теоретических знаний и формирование практических навыков в области моделирования робототехнических систем. В рамках выполнения практики особое внимание уделяется изучению кинематики дифференциального робота, разработке его математической модели, а также созданию цифровых моделей для последующего имитационного моделирования.</w:t>
      </w:r>
    </w:p>
    <w:p w14:paraId="6C705FF5" w14:textId="2256B61A" w:rsidR="00F45B07" w:rsidRPr="003E6710" w:rsidRDefault="00F45B07" w:rsidP="00945BB2">
      <w:pPr>
        <w:spacing w:line="360" w:lineRule="auto"/>
        <w:ind w:firstLine="709"/>
        <w:jc w:val="both"/>
        <w:rPr>
          <w:rFonts w:ascii="Times New Roman" w:hAnsi="Times New Roman" w:cs="Times New Roman"/>
          <w:sz w:val="28"/>
          <w:szCs w:val="28"/>
        </w:rPr>
      </w:pPr>
      <w:r w:rsidRPr="00F45B07">
        <w:rPr>
          <w:rFonts w:ascii="Times New Roman" w:hAnsi="Times New Roman" w:cs="Times New Roman"/>
          <w:sz w:val="28"/>
          <w:szCs w:val="28"/>
        </w:rPr>
        <w:t xml:space="preserve">Актуальность исследования обусловлена активным развитием мобильной робототехники и широким применением автономных роботизированных платформ в промышленности, логистике, сервисных системах и образовательной сфере. Особый интерес представляют мобильные роботы с дифференциальным приводом, так как они отличаются простотой конструкции, маневренностью и удобством математического моделирования. Современные робототехнические системы требуют предварительного проектирования и тестирования в виртуальной среде, что позволяет снизить затраты на разработку и минимизировать вероятность ошибок при создании физического прототипа. Использование среды </w:t>
      </w:r>
      <w:proofErr w:type="spellStart"/>
      <w:r w:rsidRPr="00F45B07">
        <w:rPr>
          <w:rFonts w:ascii="Times New Roman" w:hAnsi="Times New Roman" w:cs="Times New Roman"/>
          <w:sz w:val="28"/>
          <w:szCs w:val="28"/>
        </w:rPr>
        <w:t>Gazebo</w:t>
      </w:r>
      <w:proofErr w:type="spellEnd"/>
      <w:r w:rsidRPr="00F45B07">
        <w:rPr>
          <w:rFonts w:ascii="Times New Roman" w:hAnsi="Times New Roman" w:cs="Times New Roman"/>
          <w:sz w:val="28"/>
          <w:szCs w:val="28"/>
        </w:rPr>
        <w:t xml:space="preserve"> совместно с ROS и языком программирования Python предоставляет возможность моделировать движение робота, анализировать кинематику дифференциального привода, обрабатывать данные датчиков и разрабатывать алгоритмы управления в условиях, приближенных к реальным. В связи с этим разработка трехмерной модели мобильного робота, построение его кинематической модели и последующая интеграция в среду симуляции являются актуальными задачами </w:t>
      </w:r>
      <w:r w:rsidRPr="00F45B07">
        <w:rPr>
          <w:rFonts w:ascii="Times New Roman" w:hAnsi="Times New Roman" w:cs="Times New Roman"/>
          <w:sz w:val="28"/>
          <w:szCs w:val="28"/>
        </w:rPr>
        <w:lastRenderedPageBreak/>
        <w:t>современной робототехники.</w:t>
      </w:r>
    </w:p>
    <w:p w14:paraId="528D9519" w14:textId="77777777" w:rsidR="00F45B07" w:rsidRPr="003E6710" w:rsidRDefault="00F45B07" w:rsidP="00F45B07">
      <w:pPr>
        <w:spacing w:line="360" w:lineRule="auto"/>
        <w:ind w:firstLine="709"/>
        <w:jc w:val="both"/>
        <w:rPr>
          <w:rFonts w:ascii="Times New Roman" w:hAnsi="Times New Roman" w:cs="Times New Roman"/>
          <w:sz w:val="28"/>
          <w:szCs w:val="28"/>
        </w:rPr>
      </w:pPr>
      <w:r w:rsidRPr="00F45B07">
        <w:rPr>
          <w:rFonts w:ascii="Times New Roman" w:hAnsi="Times New Roman" w:cs="Times New Roman"/>
          <w:sz w:val="28"/>
          <w:szCs w:val="28"/>
        </w:rPr>
        <w:t>Объектом исследования является мобильный робот с дифференциальным приводом.</w:t>
      </w:r>
    </w:p>
    <w:p w14:paraId="3B8CDB33" w14:textId="1C9DCB62" w:rsidR="00F45B07" w:rsidRPr="00F45B07" w:rsidRDefault="00F45B07" w:rsidP="00F45B07">
      <w:pPr>
        <w:spacing w:line="360" w:lineRule="auto"/>
        <w:ind w:firstLine="709"/>
        <w:jc w:val="both"/>
        <w:rPr>
          <w:rFonts w:ascii="Times New Roman" w:hAnsi="Times New Roman" w:cs="Times New Roman"/>
          <w:sz w:val="28"/>
          <w:szCs w:val="28"/>
        </w:rPr>
      </w:pPr>
      <w:r w:rsidRPr="00F45B07">
        <w:rPr>
          <w:rFonts w:ascii="Times New Roman" w:hAnsi="Times New Roman" w:cs="Times New Roman"/>
          <w:sz w:val="28"/>
          <w:szCs w:val="28"/>
        </w:rPr>
        <w:t xml:space="preserve">Предметом исследования являются методы математического моделирования, разработки трехмерной модели и программной реализации системы управления мобильным роботом в среде </w:t>
      </w:r>
      <w:proofErr w:type="spellStart"/>
      <w:r w:rsidRPr="00F45B07">
        <w:rPr>
          <w:rFonts w:ascii="Times New Roman" w:hAnsi="Times New Roman" w:cs="Times New Roman"/>
          <w:sz w:val="28"/>
          <w:szCs w:val="28"/>
        </w:rPr>
        <w:t>Gazebo</w:t>
      </w:r>
      <w:proofErr w:type="spellEnd"/>
      <w:r w:rsidRPr="00F45B07">
        <w:rPr>
          <w:rFonts w:ascii="Times New Roman" w:hAnsi="Times New Roman" w:cs="Times New Roman"/>
          <w:sz w:val="28"/>
          <w:szCs w:val="28"/>
        </w:rPr>
        <w:t xml:space="preserve"> с использованием ROS и Python.</w:t>
      </w:r>
    </w:p>
    <w:p w14:paraId="71B86C09" w14:textId="39DE98E7" w:rsidR="006E25F2" w:rsidRDefault="00EE1240" w:rsidP="00945BB2">
      <w:pPr>
        <w:spacing w:line="360" w:lineRule="auto"/>
        <w:ind w:firstLine="709"/>
        <w:jc w:val="both"/>
        <w:rPr>
          <w:rFonts w:ascii="Times New Roman" w:hAnsi="Times New Roman" w:cs="Times New Roman"/>
          <w:sz w:val="28"/>
          <w:szCs w:val="28"/>
        </w:rPr>
      </w:pPr>
      <w:r w:rsidRPr="00EE1240">
        <w:rPr>
          <w:rFonts w:ascii="Times New Roman" w:hAnsi="Times New Roman" w:cs="Times New Roman"/>
          <w:sz w:val="28"/>
          <w:szCs w:val="28"/>
        </w:rPr>
        <w:t xml:space="preserve">Целью данной работы является изучение кинематики дифференциального робота и освоение инструментов трёхмерного и имитационного моделирования. Для достижения поставленной цели в ходе практики были выполнены следующие задачи: разработана математическая модель дифференциального робота на основе его кинематических характеристик; создана 3D-модель робота с дифференциальным приводом в среде </w:t>
      </w:r>
      <w:proofErr w:type="spellStart"/>
      <w:r w:rsidRPr="00EE1240">
        <w:rPr>
          <w:rFonts w:ascii="Times New Roman" w:hAnsi="Times New Roman" w:cs="Times New Roman"/>
          <w:sz w:val="28"/>
          <w:szCs w:val="28"/>
        </w:rPr>
        <w:t>Blender</w:t>
      </w:r>
      <w:proofErr w:type="spellEnd"/>
      <w:r w:rsidRPr="00EE1240">
        <w:rPr>
          <w:rFonts w:ascii="Times New Roman" w:hAnsi="Times New Roman" w:cs="Times New Roman"/>
          <w:sz w:val="28"/>
          <w:szCs w:val="28"/>
        </w:rPr>
        <w:t>; реализована модель робота в среде имитационного моделирования Gazebo.</w:t>
      </w:r>
    </w:p>
    <w:p w14:paraId="3FBFF058" w14:textId="11B89853" w:rsidR="00EE1240" w:rsidRPr="00EE1240" w:rsidRDefault="00EE1240" w:rsidP="00945BB2">
      <w:pPr>
        <w:spacing w:line="360" w:lineRule="auto"/>
        <w:ind w:firstLine="709"/>
        <w:jc w:val="both"/>
        <w:rPr>
          <w:rFonts w:ascii="Times New Roman" w:hAnsi="Times New Roman" w:cs="Times New Roman"/>
          <w:sz w:val="28"/>
          <w:szCs w:val="28"/>
        </w:rPr>
      </w:pPr>
      <w:r w:rsidRPr="00EE1240">
        <w:rPr>
          <w:rFonts w:ascii="Times New Roman" w:hAnsi="Times New Roman" w:cs="Times New Roman"/>
          <w:sz w:val="28"/>
          <w:szCs w:val="28"/>
        </w:rPr>
        <w:t>Результаты выполненной работы позволяют получить наглядное представление о принципах движения дифференциальных мобильных роботов и служат основой для дальнейшего изучения алгоритмов управления и навигации робототехнических систем.</w:t>
      </w:r>
    </w:p>
    <w:p w14:paraId="52CF96A7" w14:textId="77777777" w:rsidR="00737AED" w:rsidRDefault="00737AED" w:rsidP="00945BB2">
      <w:pPr>
        <w:spacing w:line="360" w:lineRule="auto"/>
        <w:ind w:left="360" w:firstLine="709"/>
        <w:rPr>
          <w:rFonts w:ascii="Times New Roman" w:hAnsi="Times New Roman" w:cs="Times New Roman"/>
          <w:sz w:val="28"/>
          <w:szCs w:val="28"/>
        </w:rPr>
      </w:pPr>
    </w:p>
    <w:p w14:paraId="4B138DE9" w14:textId="77777777" w:rsidR="00737AED" w:rsidRDefault="00737AED" w:rsidP="00945BB2">
      <w:pPr>
        <w:spacing w:line="360" w:lineRule="auto"/>
        <w:ind w:left="360" w:firstLine="709"/>
        <w:rPr>
          <w:rFonts w:ascii="Times New Roman" w:hAnsi="Times New Roman" w:cs="Times New Roman"/>
          <w:sz w:val="28"/>
          <w:szCs w:val="28"/>
        </w:rPr>
      </w:pPr>
    </w:p>
    <w:p w14:paraId="288B4999" w14:textId="77777777" w:rsidR="00737AED" w:rsidRDefault="00737AED" w:rsidP="00945BB2">
      <w:pPr>
        <w:spacing w:line="360" w:lineRule="auto"/>
        <w:ind w:left="360" w:firstLine="709"/>
        <w:rPr>
          <w:rFonts w:ascii="Times New Roman" w:hAnsi="Times New Roman" w:cs="Times New Roman"/>
          <w:sz w:val="28"/>
          <w:szCs w:val="28"/>
        </w:rPr>
      </w:pPr>
    </w:p>
    <w:p w14:paraId="6321F3DE" w14:textId="171FBAE0" w:rsidR="005A0FC7" w:rsidRDefault="005A0FC7" w:rsidP="00945BB2">
      <w:pPr>
        <w:widowControl/>
        <w:autoSpaceDE/>
        <w:autoSpaceDN/>
        <w:adjustRightInd/>
        <w:spacing w:line="360" w:lineRule="auto"/>
        <w:ind w:firstLine="709"/>
        <w:rPr>
          <w:rFonts w:ascii="Times New Roman" w:hAnsi="Times New Roman" w:cs="Times New Roman"/>
          <w:sz w:val="28"/>
          <w:szCs w:val="28"/>
        </w:rPr>
      </w:pPr>
      <w:r>
        <w:rPr>
          <w:rFonts w:ascii="Times New Roman" w:hAnsi="Times New Roman" w:cs="Times New Roman"/>
          <w:sz w:val="28"/>
          <w:szCs w:val="28"/>
        </w:rPr>
        <w:br w:type="page"/>
      </w:r>
    </w:p>
    <w:p w14:paraId="3B641FD5" w14:textId="01AD07A6" w:rsidR="00185101" w:rsidRDefault="0019494B" w:rsidP="00945BB2">
      <w:pPr>
        <w:pStyle w:val="a"/>
        <w:spacing w:line="360" w:lineRule="auto"/>
        <w:ind w:left="0" w:firstLine="709"/>
        <w:jc w:val="both"/>
      </w:pPr>
      <w:bookmarkStart w:id="1" w:name="_Toc223094339"/>
      <w:r w:rsidRPr="006E25F2">
        <w:lastRenderedPageBreak/>
        <w:t>Подготовка среды Ubuntu, ROS и Gazebo</w:t>
      </w:r>
      <w:bookmarkEnd w:id="1"/>
    </w:p>
    <w:p w14:paraId="752938D1" w14:textId="36D8A46B" w:rsidR="00D50D38" w:rsidRDefault="005A0FC7" w:rsidP="00945BB2">
      <w:pPr>
        <w:pStyle w:val="Bodytext30"/>
        <w:tabs>
          <w:tab w:val="left" w:pos="0"/>
        </w:tabs>
        <w:spacing w:after="0" w:line="360" w:lineRule="auto"/>
        <w:ind w:firstLine="709"/>
        <w:jc w:val="both"/>
        <w:rPr>
          <w:bCs/>
          <w:szCs w:val="28"/>
          <w:lang w:val="ru-RU"/>
        </w:rPr>
      </w:pPr>
      <w:r w:rsidRPr="005A0FC7">
        <w:rPr>
          <w:bCs/>
          <w:szCs w:val="28"/>
          <w:lang w:val="ru-RU"/>
        </w:rPr>
        <w:t>Современная разработка программного обеспечения требует использования специализированных инструментов</w:t>
      </w:r>
      <w:r w:rsidR="006D13E3">
        <w:rPr>
          <w:bCs/>
          <w:szCs w:val="28"/>
          <w:lang w:val="ru-RU"/>
        </w:rPr>
        <w:t xml:space="preserve"> и библиотек</w:t>
      </w:r>
      <w:r w:rsidRPr="005A0FC7">
        <w:rPr>
          <w:bCs/>
          <w:szCs w:val="28"/>
          <w:lang w:val="ru-RU"/>
        </w:rPr>
        <w:t>, которые должны функционировать в строго определенной программной среде. Корректная установка, настройка и конфигурирование среды разработки являются необходимыми условиями обеспечения стабильной работы программных компонентов, воспроизводимости результатов и возможности дальнейшего сопровождения проекта. Нарушение совместимости версий программного обеспечения, отсутствие необходимых зависимостей или некорректная конфигурация системы могут привести к ошибкам выполнения программ и снижению эффективности процесса разработки.</w:t>
      </w:r>
    </w:p>
    <w:p w14:paraId="047078B6" w14:textId="1D6C8F85" w:rsidR="005A0FC7" w:rsidRDefault="005A0FC7" w:rsidP="00945BB2">
      <w:pPr>
        <w:pStyle w:val="Bodytext30"/>
        <w:tabs>
          <w:tab w:val="left" w:pos="0"/>
        </w:tabs>
        <w:spacing w:after="0" w:line="360" w:lineRule="auto"/>
        <w:ind w:firstLine="709"/>
        <w:jc w:val="both"/>
        <w:rPr>
          <w:bCs/>
          <w:szCs w:val="28"/>
          <w:lang w:val="ru-RU"/>
        </w:rPr>
      </w:pPr>
      <w:r w:rsidRPr="005A0FC7">
        <w:rPr>
          <w:bCs/>
          <w:szCs w:val="28"/>
          <w:lang w:val="ru-RU"/>
        </w:rPr>
        <w:t>Одним из эффективных способов решения данной задачи является использование технологий виртуализации, позволяющих создавать изолированные программные среды, независимые от основной операционной системы. Виртуальная машина представляет собой программную реализацию вычислительной системы, внутри которой может быть развернута отдельная операционная система со всеми необходимыми инструментами разработки. Такой подход обеспечивает независимость среды от аппаратной платформы, возможность точного воспроизведения конфигурации системы.</w:t>
      </w:r>
    </w:p>
    <w:p w14:paraId="4D589AC3" w14:textId="68CA9FF4" w:rsidR="005A0FC7" w:rsidRDefault="00185101" w:rsidP="00945BB2">
      <w:pPr>
        <w:pStyle w:val="Bodytext30"/>
        <w:tabs>
          <w:tab w:val="left" w:pos="0"/>
        </w:tabs>
        <w:spacing w:after="0" w:line="360" w:lineRule="auto"/>
        <w:ind w:firstLine="709"/>
        <w:jc w:val="both"/>
        <w:rPr>
          <w:bCs/>
          <w:szCs w:val="28"/>
          <w:lang w:val="ru-RU"/>
        </w:rPr>
      </w:pPr>
      <w:r w:rsidRPr="00185101">
        <w:rPr>
          <w:bCs/>
          <w:szCs w:val="28"/>
          <w:lang w:val="ru-RU"/>
        </w:rPr>
        <w:t xml:space="preserve">Для подготовки среды разработки используется операционная система Ubuntu 18.04 LTS, а также специализированные программные компоненты, устанавливаемые и настраиваемые в изолированной виртуальной машине Oracle </w:t>
      </w:r>
      <w:proofErr w:type="spellStart"/>
      <w:r w:rsidRPr="00185101">
        <w:rPr>
          <w:bCs/>
          <w:szCs w:val="28"/>
          <w:lang w:val="ru-RU"/>
        </w:rPr>
        <w:t>VirtualBox</w:t>
      </w:r>
      <w:proofErr w:type="spellEnd"/>
      <w:r w:rsidRPr="00185101">
        <w:rPr>
          <w:bCs/>
          <w:szCs w:val="28"/>
          <w:lang w:val="ru-RU"/>
        </w:rPr>
        <w:t xml:space="preserve">. Использование данной конфигурации обусловлено ее стабильностью, совместимостью </w:t>
      </w:r>
      <w:r>
        <w:rPr>
          <w:bCs/>
          <w:szCs w:val="28"/>
          <w:lang w:val="ru-RU"/>
        </w:rPr>
        <w:t>с несколькими операционными системами, безопасностью основного компьютера от критических ошибок программного обеспечения</w:t>
      </w:r>
      <w:r w:rsidRPr="00185101">
        <w:rPr>
          <w:bCs/>
          <w:szCs w:val="28"/>
          <w:lang w:val="ru-RU"/>
        </w:rPr>
        <w:t xml:space="preserve">. Развертывание среды в виртуальной машине позволяет обеспечить контролируемую программную конфигурацию, минимизировать влияние стороннего программного обеспечения и </w:t>
      </w:r>
      <w:proofErr w:type="gramStart"/>
      <w:r w:rsidRPr="00185101">
        <w:rPr>
          <w:bCs/>
          <w:szCs w:val="28"/>
          <w:lang w:val="ru-RU"/>
        </w:rPr>
        <w:t>создать  платформу</w:t>
      </w:r>
      <w:proofErr w:type="gramEnd"/>
      <w:r w:rsidRPr="00185101">
        <w:rPr>
          <w:bCs/>
          <w:szCs w:val="28"/>
          <w:lang w:val="ru-RU"/>
        </w:rPr>
        <w:t xml:space="preserve"> для выполнения дальнейших задач разработки.</w:t>
      </w:r>
    </w:p>
    <w:p w14:paraId="7B168A90" w14:textId="04B88F65" w:rsidR="00185101" w:rsidRPr="00BC50E4" w:rsidRDefault="00185101" w:rsidP="00945BB2">
      <w:pPr>
        <w:pStyle w:val="af9"/>
        <w:ind w:firstLine="709"/>
      </w:pPr>
      <w:r>
        <w:lastRenderedPageBreak/>
        <w:tab/>
      </w:r>
      <w:r w:rsidRPr="00185101">
        <w:t>Целью данной работы является подготовка и настройка изолированной среды разработки, включающей установку виртуальной машины, операционной системы и необходимого программного обеспечения, а также проверку корректности функционирования всех компонентов системы. Созданная среда обеспечивает стабильную основу для выполнения дальнейших задач разработки, тестирования и моделирования программных систем.</w:t>
      </w:r>
    </w:p>
    <w:p w14:paraId="5496C433" w14:textId="77777777" w:rsidR="001A301E" w:rsidRPr="00BC50E4" w:rsidRDefault="001A301E" w:rsidP="00945BB2">
      <w:pPr>
        <w:pStyle w:val="af9"/>
        <w:ind w:firstLine="709"/>
      </w:pPr>
    </w:p>
    <w:p w14:paraId="333FA370" w14:textId="5DEC62D1" w:rsidR="006D13E3" w:rsidRDefault="000C21D0" w:rsidP="00945BB2">
      <w:pPr>
        <w:pStyle w:val="a0"/>
        <w:spacing w:line="360" w:lineRule="auto"/>
        <w:ind w:left="0" w:firstLine="709"/>
        <w:jc w:val="both"/>
      </w:pPr>
      <w:bookmarkStart w:id="2" w:name="_Toc223094340"/>
      <w:r>
        <w:t>П</w:t>
      </w:r>
      <w:r w:rsidR="006D13E3">
        <w:t>рограммное обеспечение</w:t>
      </w:r>
      <w:bookmarkEnd w:id="2"/>
    </w:p>
    <w:p w14:paraId="367B2062" w14:textId="48306438" w:rsidR="000C21D0" w:rsidRDefault="000C21D0" w:rsidP="00945BB2">
      <w:pPr>
        <w:pStyle w:val="af9"/>
        <w:ind w:firstLine="709"/>
      </w:pPr>
      <w:r>
        <w:t>Для обеспечения корректной работы прикладных программ и инструментов моделирования была подготовлена специализированная программная среда, развернутая на базе операционной системы Ubuntu 18.04.6 LTS. Данная операционная система широко используется в научных и инженерных задачах благодаря своей стабильности, открытой архитектуре и полной совместимости с современными инструментами разработки.</w:t>
      </w:r>
    </w:p>
    <w:p w14:paraId="164AF68A" w14:textId="42476667" w:rsidR="000C21D0" w:rsidRDefault="000C21D0" w:rsidP="00945BB2">
      <w:pPr>
        <w:pStyle w:val="af9"/>
        <w:ind w:firstLine="709"/>
      </w:pPr>
      <w:r>
        <w:t xml:space="preserve">В качестве основного программного фреймворка используется </w:t>
      </w:r>
      <w:proofErr w:type="spellStart"/>
      <w:r>
        <w:t>Robot</w:t>
      </w:r>
      <w:proofErr w:type="spellEnd"/>
      <w:r>
        <w:t xml:space="preserve"> </w:t>
      </w:r>
      <w:proofErr w:type="spellStart"/>
      <w:r>
        <w:t>Operating</w:t>
      </w:r>
      <w:proofErr w:type="spellEnd"/>
      <w:r>
        <w:t xml:space="preserve"> System (ROS) версии </w:t>
      </w:r>
      <w:proofErr w:type="spellStart"/>
      <w:r>
        <w:t>Melodic</w:t>
      </w:r>
      <w:proofErr w:type="spellEnd"/>
      <w:r>
        <w:t xml:space="preserve"> </w:t>
      </w:r>
      <w:proofErr w:type="spellStart"/>
      <w:r>
        <w:t>Morenia</w:t>
      </w:r>
      <w:proofErr w:type="spellEnd"/>
      <w:r>
        <w:t>, представляющий собой программную платформу для разработки и интеграции робототехнических приложений. ROS предоставляет средства управления программными модулями, механизмы обмена сообщениями между процессами, инструменты визуализации и библиотеки для работы с сенсорными данными и исполнительными устройствами. Использование ROS позволяет реализовать модульную архитектуру программного обеспечения и упрощает разработку, тестирование и отладку алгоритмов.</w:t>
      </w:r>
    </w:p>
    <w:p w14:paraId="16AA242A" w14:textId="3A53F76A" w:rsidR="006D13E3" w:rsidRDefault="000C21D0" w:rsidP="00945BB2">
      <w:pPr>
        <w:pStyle w:val="af9"/>
        <w:ind w:firstLine="709"/>
      </w:pPr>
      <w:r>
        <w:t xml:space="preserve">Для моделирования и визуализации используется симуляционная среда Gazebo версии 9, обеспечивающая трехмерное представление объектов и поддержку физического моделирования. Gazebo интегрируется с ROS посредством специализированных пакетов, таких как </w:t>
      </w:r>
      <w:proofErr w:type="spellStart"/>
      <w:r>
        <w:t>gazebo_ros_pkgs</w:t>
      </w:r>
      <w:proofErr w:type="spellEnd"/>
      <w:r>
        <w:t>, что позволяет обеспечить взаимодействие между программными модулями и симуляционной средой.</w:t>
      </w:r>
    </w:p>
    <w:p w14:paraId="02AF54C9" w14:textId="77777777" w:rsidR="000C21D0" w:rsidRPr="006D13E3" w:rsidRDefault="000C21D0" w:rsidP="00945BB2">
      <w:pPr>
        <w:pStyle w:val="af9"/>
        <w:ind w:firstLine="709"/>
      </w:pPr>
    </w:p>
    <w:p w14:paraId="01E99741" w14:textId="299D4D87" w:rsidR="00495B04" w:rsidRPr="00495B04" w:rsidRDefault="00495B04" w:rsidP="00945BB2">
      <w:pPr>
        <w:pStyle w:val="a0"/>
        <w:spacing w:line="360" w:lineRule="auto"/>
        <w:ind w:left="0" w:firstLine="709"/>
        <w:jc w:val="both"/>
      </w:pPr>
      <w:bookmarkStart w:id="3" w:name="_Toc223094341"/>
      <w:r>
        <w:lastRenderedPageBreak/>
        <w:t xml:space="preserve">Настройка виртуальной </w:t>
      </w:r>
      <w:r w:rsidR="000C21D0">
        <w:t>машины</w:t>
      </w:r>
      <w:bookmarkEnd w:id="3"/>
    </w:p>
    <w:p w14:paraId="72DBACAC" w14:textId="6F4890B4" w:rsidR="001A301E" w:rsidRPr="00BC50E4" w:rsidRDefault="00495B04" w:rsidP="00945BB2">
      <w:pPr>
        <w:pStyle w:val="Bodytext30"/>
        <w:tabs>
          <w:tab w:val="left" w:pos="0"/>
        </w:tabs>
        <w:spacing w:after="0" w:line="360" w:lineRule="auto"/>
        <w:ind w:firstLine="709"/>
        <w:jc w:val="both"/>
        <w:rPr>
          <w:bCs/>
          <w:szCs w:val="28"/>
          <w:lang w:val="ru-RU"/>
        </w:rPr>
      </w:pPr>
      <w:r w:rsidRPr="00495B04">
        <w:rPr>
          <w:bCs/>
          <w:szCs w:val="28"/>
          <w:lang w:val="ru-RU"/>
        </w:rPr>
        <w:t xml:space="preserve">На первом этапе необходимо запустить программу Oracle </w:t>
      </w:r>
      <w:proofErr w:type="spellStart"/>
      <w:r w:rsidRPr="00495B04">
        <w:rPr>
          <w:bCs/>
          <w:szCs w:val="28"/>
          <w:lang w:val="ru-RU"/>
        </w:rPr>
        <w:t>VirtualBox</w:t>
      </w:r>
      <w:proofErr w:type="spellEnd"/>
      <w:r w:rsidRPr="00495B04">
        <w:rPr>
          <w:bCs/>
          <w:szCs w:val="28"/>
          <w:lang w:val="ru-RU"/>
        </w:rPr>
        <w:t xml:space="preserve"> и создать новую виртуальную машину</w:t>
      </w:r>
      <w:r w:rsidR="00500EDB">
        <w:rPr>
          <w:bCs/>
          <w:szCs w:val="28"/>
          <w:lang w:val="ru-RU"/>
        </w:rPr>
        <w:t xml:space="preserve">. </w:t>
      </w:r>
      <w:r w:rsidRPr="00495B04">
        <w:rPr>
          <w:bCs/>
          <w:szCs w:val="28"/>
          <w:lang w:val="ru-RU"/>
        </w:rPr>
        <w:t xml:space="preserve">В открывшемся окне следует </w:t>
      </w:r>
      <w:r>
        <w:rPr>
          <w:bCs/>
          <w:szCs w:val="28"/>
          <w:lang w:val="ru-RU"/>
        </w:rPr>
        <w:t xml:space="preserve">выбрать вкладку «Имя и тип ОС». Настройка параметров на данной </w:t>
      </w:r>
      <w:r w:rsidR="00500EDB">
        <w:rPr>
          <w:bCs/>
          <w:szCs w:val="28"/>
          <w:lang w:val="ru-RU"/>
        </w:rPr>
        <w:t>вкладке</w:t>
      </w:r>
      <w:r>
        <w:rPr>
          <w:bCs/>
          <w:szCs w:val="28"/>
          <w:lang w:val="ru-RU"/>
        </w:rPr>
        <w:t xml:space="preserve"> показана на </w:t>
      </w:r>
      <w:r w:rsidR="005C0EF4">
        <w:rPr>
          <w:bCs/>
          <w:szCs w:val="28"/>
          <w:lang w:val="ru-RU"/>
        </w:rPr>
        <w:t>р</w:t>
      </w:r>
      <w:r>
        <w:rPr>
          <w:bCs/>
          <w:szCs w:val="28"/>
          <w:lang w:val="ru-RU"/>
        </w:rPr>
        <w:t>исунке 1. З</w:t>
      </w:r>
      <w:r w:rsidRPr="00495B04">
        <w:rPr>
          <w:bCs/>
          <w:szCs w:val="28"/>
          <w:lang w:val="ru-RU"/>
        </w:rPr>
        <w:t>ада</w:t>
      </w:r>
      <w:r>
        <w:rPr>
          <w:bCs/>
          <w:szCs w:val="28"/>
          <w:lang w:val="ru-RU"/>
        </w:rPr>
        <w:t>ем</w:t>
      </w:r>
      <w:r w:rsidRPr="00495B04">
        <w:rPr>
          <w:bCs/>
          <w:szCs w:val="28"/>
          <w:lang w:val="ru-RU"/>
        </w:rPr>
        <w:t xml:space="preserve"> основные параметры: имя виртуальной машины </w:t>
      </w:r>
      <w:r>
        <w:rPr>
          <w:bCs/>
          <w:szCs w:val="28"/>
          <w:lang w:val="ru-RU"/>
        </w:rPr>
        <w:t>выбирается пользователем. Указываем расположение образа операционной системы. Т</w:t>
      </w:r>
      <w:r w:rsidRPr="00495B04">
        <w:rPr>
          <w:bCs/>
          <w:szCs w:val="28"/>
          <w:lang w:val="ru-RU"/>
        </w:rPr>
        <w:t xml:space="preserve">ип операционной системы </w:t>
      </w:r>
      <w:r>
        <w:rPr>
          <w:bCs/>
          <w:szCs w:val="28"/>
          <w:lang w:val="ru-RU"/>
        </w:rPr>
        <w:t>выбирается автоматически, исходя из выбранного образа виртуальной машины</w:t>
      </w:r>
      <w:r w:rsidRPr="00495B04">
        <w:rPr>
          <w:bCs/>
          <w:szCs w:val="28"/>
          <w:lang w:val="ru-RU"/>
        </w:rPr>
        <w:t>, версия — Ubuntu (64-bit).</w:t>
      </w:r>
    </w:p>
    <w:p w14:paraId="09F9B42E" w14:textId="5A185758" w:rsidR="00835381" w:rsidRDefault="00495B04" w:rsidP="00945BB2">
      <w:pPr>
        <w:pStyle w:val="Bodytext30"/>
        <w:tabs>
          <w:tab w:val="left" w:pos="0"/>
        </w:tabs>
        <w:spacing w:after="0" w:line="360" w:lineRule="auto"/>
        <w:ind w:firstLine="709"/>
        <w:jc w:val="both"/>
        <w:rPr>
          <w:bCs/>
          <w:szCs w:val="28"/>
          <w:lang w:val="ru-RU"/>
        </w:rPr>
      </w:pPr>
      <w:r w:rsidRPr="00495B04">
        <w:rPr>
          <w:bCs/>
          <w:szCs w:val="28"/>
          <w:lang w:val="ru-RU"/>
        </w:rPr>
        <w:t xml:space="preserve"> </w:t>
      </w:r>
    </w:p>
    <w:p w14:paraId="7AE43190" w14:textId="77777777" w:rsidR="00B86620" w:rsidRDefault="00B86620" w:rsidP="003E6710">
      <w:pPr>
        <w:pStyle w:val="Bodytext30"/>
        <w:keepNext/>
        <w:tabs>
          <w:tab w:val="left" w:pos="0"/>
        </w:tabs>
        <w:spacing w:after="0" w:line="360" w:lineRule="auto"/>
        <w:jc w:val="center"/>
      </w:pPr>
      <w:r w:rsidRPr="00B86620">
        <w:rPr>
          <w:bCs/>
          <w:noProof/>
          <w:szCs w:val="28"/>
          <w:lang w:val="ru-RU"/>
        </w:rPr>
        <w:drawing>
          <wp:inline distT="0" distB="0" distL="0" distR="0" wp14:anchorId="6D99E009" wp14:editId="4702A996">
            <wp:extent cx="5191200" cy="3830400"/>
            <wp:effectExtent l="0" t="0" r="0" b="0"/>
            <wp:docPr id="921060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6065" name=""/>
                    <pic:cNvPicPr/>
                  </pic:nvPicPr>
                  <pic:blipFill>
                    <a:blip r:embed="rId9"/>
                    <a:stretch>
                      <a:fillRect/>
                    </a:stretch>
                  </pic:blipFill>
                  <pic:spPr>
                    <a:xfrm>
                      <a:off x="0" y="0"/>
                      <a:ext cx="5191200" cy="3830400"/>
                    </a:xfrm>
                    <a:prstGeom prst="rect">
                      <a:avLst/>
                    </a:prstGeom>
                  </pic:spPr>
                </pic:pic>
              </a:graphicData>
            </a:graphic>
          </wp:inline>
        </w:drawing>
      </w:r>
    </w:p>
    <w:p w14:paraId="49E0A8AD" w14:textId="62A55767" w:rsidR="00495B04" w:rsidRPr="00410EAD" w:rsidRDefault="00B86620" w:rsidP="003E6710">
      <w:pPr>
        <w:pStyle w:val="afa"/>
        <w:spacing w:after="0" w:line="360" w:lineRule="auto"/>
        <w:jc w:val="center"/>
        <w:rPr>
          <w:rFonts w:ascii="Times New Roman" w:hAnsi="Times New Roman" w:cs="Times New Roman"/>
          <w:i w:val="0"/>
          <w:iCs w:val="0"/>
          <w:color w:val="auto"/>
          <w:sz w:val="28"/>
          <w:szCs w:val="28"/>
        </w:rPr>
      </w:pPr>
      <w:r w:rsidRPr="00410EAD">
        <w:rPr>
          <w:rFonts w:ascii="Times New Roman" w:hAnsi="Times New Roman" w:cs="Times New Roman"/>
          <w:i w:val="0"/>
          <w:iCs w:val="0"/>
          <w:color w:val="auto"/>
          <w:sz w:val="28"/>
          <w:szCs w:val="28"/>
        </w:rPr>
        <w:t xml:space="preserve">Рисунок </w:t>
      </w:r>
      <w:r w:rsidRPr="00410EAD">
        <w:rPr>
          <w:rFonts w:ascii="Times New Roman" w:hAnsi="Times New Roman" w:cs="Times New Roman"/>
          <w:i w:val="0"/>
          <w:iCs w:val="0"/>
          <w:color w:val="auto"/>
          <w:sz w:val="28"/>
          <w:szCs w:val="28"/>
        </w:rPr>
        <w:fldChar w:fldCharType="begin"/>
      </w:r>
      <w:r w:rsidRPr="00410EAD">
        <w:rPr>
          <w:rFonts w:ascii="Times New Roman" w:hAnsi="Times New Roman" w:cs="Times New Roman"/>
          <w:i w:val="0"/>
          <w:iCs w:val="0"/>
          <w:color w:val="auto"/>
          <w:sz w:val="28"/>
          <w:szCs w:val="28"/>
        </w:rPr>
        <w:instrText xml:space="preserve"> SEQ Рисунок \* ARABIC </w:instrText>
      </w:r>
      <w:r w:rsidRPr="00410EAD">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1</w:t>
      </w:r>
      <w:r w:rsidRPr="00410EAD">
        <w:rPr>
          <w:rFonts w:ascii="Times New Roman" w:hAnsi="Times New Roman" w:cs="Times New Roman"/>
          <w:i w:val="0"/>
          <w:iCs w:val="0"/>
          <w:color w:val="auto"/>
          <w:sz w:val="28"/>
          <w:szCs w:val="28"/>
        </w:rPr>
        <w:fldChar w:fldCharType="end"/>
      </w:r>
      <w:r w:rsidRPr="00410EAD">
        <w:rPr>
          <w:rFonts w:ascii="Times New Roman" w:hAnsi="Times New Roman" w:cs="Times New Roman"/>
          <w:i w:val="0"/>
          <w:iCs w:val="0"/>
          <w:color w:val="auto"/>
          <w:sz w:val="28"/>
          <w:szCs w:val="28"/>
        </w:rPr>
        <w:t xml:space="preserve"> – Настройка вкладки «Имя и тип ОС» в </w:t>
      </w:r>
      <w:r w:rsidRPr="00410EAD">
        <w:rPr>
          <w:rFonts w:ascii="Times New Roman" w:hAnsi="Times New Roman" w:cs="Times New Roman"/>
          <w:i w:val="0"/>
          <w:iCs w:val="0"/>
          <w:color w:val="auto"/>
          <w:sz w:val="28"/>
          <w:szCs w:val="28"/>
          <w:lang w:val="en-US"/>
        </w:rPr>
        <w:t>Oracle</w:t>
      </w:r>
      <w:r w:rsidRPr="00410EAD">
        <w:rPr>
          <w:rFonts w:ascii="Times New Roman" w:hAnsi="Times New Roman" w:cs="Times New Roman"/>
          <w:i w:val="0"/>
          <w:iCs w:val="0"/>
          <w:color w:val="auto"/>
          <w:sz w:val="28"/>
          <w:szCs w:val="28"/>
        </w:rPr>
        <w:t xml:space="preserve"> </w:t>
      </w:r>
      <w:r w:rsidRPr="00410EAD">
        <w:rPr>
          <w:rFonts w:ascii="Times New Roman" w:hAnsi="Times New Roman" w:cs="Times New Roman"/>
          <w:i w:val="0"/>
          <w:iCs w:val="0"/>
          <w:color w:val="auto"/>
          <w:sz w:val="28"/>
          <w:szCs w:val="28"/>
          <w:lang w:val="en-US"/>
        </w:rPr>
        <w:t>VirtualBox</w:t>
      </w:r>
    </w:p>
    <w:p w14:paraId="73CA69F8" w14:textId="77777777" w:rsidR="005C0EF4" w:rsidRPr="005C0EF4" w:rsidRDefault="005C0EF4" w:rsidP="00945BB2">
      <w:pPr>
        <w:spacing w:line="360" w:lineRule="auto"/>
        <w:ind w:firstLine="709"/>
        <w:jc w:val="both"/>
      </w:pPr>
    </w:p>
    <w:p w14:paraId="1EC7DB81" w14:textId="092A643C" w:rsidR="00B86620" w:rsidRDefault="0033139C" w:rsidP="00945BB2">
      <w:pPr>
        <w:pStyle w:val="Bodytext30"/>
        <w:tabs>
          <w:tab w:val="left" w:pos="0"/>
        </w:tabs>
        <w:spacing w:after="0" w:line="360" w:lineRule="auto"/>
        <w:ind w:firstLine="709"/>
        <w:jc w:val="both"/>
        <w:rPr>
          <w:bCs/>
          <w:szCs w:val="28"/>
          <w:lang w:val="ru-RU"/>
        </w:rPr>
      </w:pPr>
      <w:r w:rsidRPr="00495B04">
        <w:rPr>
          <w:bCs/>
          <w:szCs w:val="28"/>
          <w:lang w:val="ru-RU"/>
        </w:rPr>
        <w:t>Далее</w:t>
      </w:r>
      <w:r>
        <w:rPr>
          <w:bCs/>
          <w:szCs w:val="28"/>
          <w:lang w:val="ru-RU"/>
        </w:rPr>
        <w:t xml:space="preserve"> на вкладке «Автоматическая установка указываем имя и пароль для учетной записи. Во вкладке «Оборудование»</w:t>
      </w:r>
      <w:r w:rsidRPr="00B86620">
        <w:rPr>
          <w:bCs/>
          <w:szCs w:val="28"/>
          <w:lang w:val="ru-RU"/>
        </w:rPr>
        <w:t xml:space="preserve"> </w:t>
      </w:r>
      <w:r w:rsidRPr="00495B04">
        <w:rPr>
          <w:bCs/>
          <w:szCs w:val="28"/>
          <w:lang w:val="ru-RU"/>
        </w:rPr>
        <w:t>необходимо</w:t>
      </w:r>
      <w:r w:rsidR="00B86620" w:rsidRPr="00495B04">
        <w:rPr>
          <w:bCs/>
          <w:szCs w:val="28"/>
          <w:lang w:val="ru-RU"/>
        </w:rPr>
        <w:t xml:space="preserve"> выделить объем оперативной памяти не менее 4096 МБ, при этом для обеспечения стабильной работы среды моделирования рекомендуется выделить 8192 МБ при наличии достаточных аппаратных ресурсов хост-системы.</w:t>
      </w:r>
      <w:r>
        <w:rPr>
          <w:bCs/>
          <w:szCs w:val="28"/>
          <w:lang w:val="ru-RU"/>
        </w:rPr>
        <w:t xml:space="preserve"> Количество ядер процессора выбираем 6, как показано на </w:t>
      </w:r>
      <w:r w:rsidR="005C0EF4">
        <w:rPr>
          <w:bCs/>
          <w:szCs w:val="28"/>
          <w:lang w:val="ru-RU"/>
        </w:rPr>
        <w:t>р</w:t>
      </w:r>
      <w:r>
        <w:rPr>
          <w:bCs/>
          <w:szCs w:val="28"/>
          <w:lang w:val="ru-RU"/>
        </w:rPr>
        <w:t>исунке 2.</w:t>
      </w:r>
    </w:p>
    <w:p w14:paraId="0425A45F" w14:textId="77777777" w:rsidR="0033139C" w:rsidRDefault="0033139C" w:rsidP="003E6710">
      <w:pPr>
        <w:pStyle w:val="Bodytext30"/>
        <w:keepNext/>
        <w:tabs>
          <w:tab w:val="left" w:pos="0"/>
        </w:tabs>
        <w:spacing w:after="0" w:line="360" w:lineRule="auto"/>
        <w:jc w:val="center"/>
      </w:pPr>
      <w:r w:rsidRPr="0033139C">
        <w:rPr>
          <w:bCs/>
          <w:noProof/>
          <w:szCs w:val="28"/>
          <w:lang w:val="ru-RU"/>
        </w:rPr>
        <w:lastRenderedPageBreak/>
        <w:drawing>
          <wp:inline distT="0" distB="0" distL="0" distR="0" wp14:anchorId="1C7D62FC" wp14:editId="763875AD">
            <wp:extent cx="5191200" cy="3859200"/>
            <wp:effectExtent l="0" t="0" r="0" b="8255"/>
            <wp:docPr id="20106995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99541" name=""/>
                    <pic:cNvPicPr/>
                  </pic:nvPicPr>
                  <pic:blipFill>
                    <a:blip r:embed="rId10"/>
                    <a:stretch>
                      <a:fillRect/>
                    </a:stretch>
                  </pic:blipFill>
                  <pic:spPr>
                    <a:xfrm>
                      <a:off x="0" y="0"/>
                      <a:ext cx="5191200" cy="3859200"/>
                    </a:xfrm>
                    <a:prstGeom prst="rect">
                      <a:avLst/>
                    </a:prstGeom>
                  </pic:spPr>
                </pic:pic>
              </a:graphicData>
            </a:graphic>
          </wp:inline>
        </w:drawing>
      </w:r>
    </w:p>
    <w:p w14:paraId="44056A32" w14:textId="2510D465" w:rsidR="00B86620" w:rsidRPr="00410EAD" w:rsidRDefault="0033139C" w:rsidP="003E6710">
      <w:pPr>
        <w:pStyle w:val="afa"/>
        <w:spacing w:after="0" w:line="360" w:lineRule="auto"/>
        <w:jc w:val="center"/>
        <w:rPr>
          <w:rFonts w:ascii="Times New Roman" w:hAnsi="Times New Roman" w:cs="Times New Roman"/>
          <w:i w:val="0"/>
          <w:iCs w:val="0"/>
          <w:color w:val="auto"/>
          <w:sz w:val="28"/>
          <w:szCs w:val="28"/>
        </w:rPr>
      </w:pPr>
      <w:r w:rsidRPr="00410EAD">
        <w:rPr>
          <w:rFonts w:ascii="Times New Roman" w:hAnsi="Times New Roman" w:cs="Times New Roman"/>
          <w:i w:val="0"/>
          <w:iCs w:val="0"/>
          <w:color w:val="auto"/>
          <w:sz w:val="28"/>
          <w:szCs w:val="28"/>
        </w:rPr>
        <w:t xml:space="preserve">Рисунок </w:t>
      </w:r>
      <w:r w:rsidRPr="00410EAD">
        <w:rPr>
          <w:rFonts w:ascii="Times New Roman" w:hAnsi="Times New Roman" w:cs="Times New Roman"/>
          <w:i w:val="0"/>
          <w:iCs w:val="0"/>
          <w:color w:val="auto"/>
          <w:sz w:val="28"/>
          <w:szCs w:val="28"/>
        </w:rPr>
        <w:fldChar w:fldCharType="begin"/>
      </w:r>
      <w:r w:rsidRPr="00410EAD">
        <w:rPr>
          <w:rFonts w:ascii="Times New Roman" w:hAnsi="Times New Roman" w:cs="Times New Roman"/>
          <w:i w:val="0"/>
          <w:iCs w:val="0"/>
          <w:color w:val="auto"/>
          <w:sz w:val="28"/>
          <w:szCs w:val="28"/>
        </w:rPr>
        <w:instrText xml:space="preserve"> SEQ Рисунок \* ARABIC </w:instrText>
      </w:r>
      <w:r w:rsidRPr="00410EAD">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2</w:t>
      </w:r>
      <w:r w:rsidRPr="00410EAD">
        <w:rPr>
          <w:rFonts w:ascii="Times New Roman" w:hAnsi="Times New Roman" w:cs="Times New Roman"/>
          <w:i w:val="0"/>
          <w:iCs w:val="0"/>
          <w:color w:val="auto"/>
          <w:sz w:val="28"/>
          <w:szCs w:val="28"/>
        </w:rPr>
        <w:fldChar w:fldCharType="end"/>
      </w:r>
      <w:r w:rsidRPr="00410EAD">
        <w:rPr>
          <w:rFonts w:ascii="Times New Roman" w:hAnsi="Times New Roman" w:cs="Times New Roman"/>
          <w:i w:val="0"/>
          <w:iCs w:val="0"/>
          <w:color w:val="auto"/>
          <w:sz w:val="28"/>
          <w:szCs w:val="28"/>
        </w:rPr>
        <w:t xml:space="preserve"> – Настройка вкладки «Оборудование» в </w:t>
      </w:r>
      <w:r w:rsidRPr="00410EAD">
        <w:rPr>
          <w:rFonts w:ascii="Times New Roman" w:hAnsi="Times New Roman" w:cs="Times New Roman"/>
          <w:i w:val="0"/>
          <w:iCs w:val="0"/>
          <w:color w:val="auto"/>
          <w:sz w:val="28"/>
          <w:szCs w:val="28"/>
          <w:lang w:val="en-US"/>
        </w:rPr>
        <w:t>Oracle</w:t>
      </w:r>
      <w:r w:rsidRPr="00410EAD">
        <w:rPr>
          <w:rFonts w:ascii="Times New Roman" w:hAnsi="Times New Roman" w:cs="Times New Roman"/>
          <w:i w:val="0"/>
          <w:iCs w:val="0"/>
          <w:color w:val="auto"/>
          <w:sz w:val="28"/>
          <w:szCs w:val="28"/>
        </w:rPr>
        <w:t xml:space="preserve"> </w:t>
      </w:r>
      <w:r w:rsidRPr="00410EAD">
        <w:rPr>
          <w:rFonts w:ascii="Times New Roman" w:hAnsi="Times New Roman" w:cs="Times New Roman"/>
          <w:i w:val="0"/>
          <w:iCs w:val="0"/>
          <w:color w:val="auto"/>
          <w:sz w:val="28"/>
          <w:szCs w:val="28"/>
          <w:lang w:val="en-US"/>
        </w:rPr>
        <w:t>VirtualBox</w:t>
      </w:r>
    </w:p>
    <w:p w14:paraId="1D32FD0D" w14:textId="77777777" w:rsidR="005C0EF4" w:rsidRPr="005C0EF4" w:rsidRDefault="005C0EF4" w:rsidP="00945BB2">
      <w:pPr>
        <w:spacing w:line="360" w:lineRule="auto"/>
        <w:ind w:firstLine="709"/>
        <w:jc w:val="both"/>
      </w:pPr>
    </w:p>
    <w:p w14:paraId="6FD5BC1C" w14:textId="228E845C" w:rsidR="00A0798F" w:rsidRDefault="00A0798F" w:rsidP="00945BB2">
      <w:pPr>
        <w:spacing w:line="360" w:lineRule="auto"/>
        <w:ind w:firstLine="709"/>
        <w:jc w:val="both"/>
        <w:rPr>
          <w:rFonts w:ascii="Times New Roman" w:hAnsi="Times New Roman" w:cs="Times New Roman"/>
          <w:sz w:val="28"/>
          <w:szCs w:val="28"/>
        </w:rPr>
      </w:pPr>
      <w:r w:rsidRPr="00A0798F">
        <w:rPr>
          <w:rFonts w:ascii="Times New Roman" w:hAnsi="Times New Roman" w:cs="Times New Roman"/>
          <w:sz w:val="28"/>
          <w:szCs w:val="28"/>
        </w:rPr>
        <w:t>После создания виртуальной машины необходимо выполнить её дополнительную настройку. Для этого следует открыть раздел «Настроить» и перейти во вкладку «</w:t>
      </w:r>
      <w:r w:rsidR="005C0EF4" w:rsidRPr="00A0798F">
        <w:rPr>
          <w:rFonts w:ascii="Times New Roman" w:hAnsi="Times New Roman" w:cs="Times New Roman"/>
          <w:sz w:val="28"/>
          <w:szCs w:val="28"/>
        </w:rPr>
        <w:t>Система» (</w:t>
      </w:r>
      <w:r w:rsidR="005C0EF4">
        <w:rPr>
          <w:rFonts w:ascii="Times New Roman" w:hAnsi="Times New Roman" w:cs="Times New Roman"/>
          <w:sz w:val="28"/>
          <w:szCs w:val="28"/>
        </w:rPr>
        <w:t>р</w:t>
      </w:r>
      <w:r>
        <w:rPr>
          <w:rFonts w:ascii="Times New Roman" w:hAnsi="Times New Roman" w:cs="Times New Roman"/>
          <w:sz w:val="28"/>
          <w:szCs w:val="28"/>
        </w:rPr>
        <w:t>исунок 3)</w:t>
      </w:r>
      <w:r w:rsidRPr="00A0798F">
        <w:rPr>
          <w:rFonts w:ascii="Times New Roman" w:hAnsi="Times New Roman" w:cs="Times New Roman"/>
          <w:sz w:val="28"/>
          <w:szCs w:val="28"/>
        </w:rPr>
        <w:t xml:space="preserve">, где установить количество процессоров равным </w:t>
      </w:r>
      <w:r w:rsidR="005C0EF4">
        <w:rPr>
          <w:rFonts w:ascii="Times New Roman" w:hAnsi="Times New Roman" w:cs="Times New Roman"/>
          <w:sz w:val="28"/>
          <w:szCs w:val="28"/>
        </w:rPr>
        <w:t>4</w:t>
      </w:r>
      <w:r w:rsidRPr="00A0798F">
        <w:rPr>
          <w:rFonts w:ascii="Times New Roman" w:hAnsi="Times New Roman" w:cs="Times New Roman"/>
          <w:sz w:val="28"/>
          <w:szCs w:val="28"/>
        </w:rPr>
        <w:t>–</w:t>
      </w:r>
      <w:r w:rsidR="005C0EF4">
        <w:rPr>
          <w:rFonts w:ascii="Times New Roman" w:hAnsi="Times New Roman" w:cs="Times New Roman"/>
          <w:sz w:val="28"/>
          <w:szCs w:val="28"/>
        </w:rPr>
        <w:t>6</w:t>
      </w:r>
      <w:r w:rsidRPr="00A0798F">
        <w:rPr>
          <w:rFonts w:ascii="Times New Roman" w:hAnsi="Times New Roman" w:cs="Times New Roman"/>
          <w:sz w:val="28"/>
          <w:szCs w:val="28"/>
        </w:rPr>
        <w:t>, в зависимости от возможностей компьютера. Далее во вкладке «Дисплей» необходимо установить объем видеопамяти равным 128 МБ и включить аппаратное 3</w:t>
      </w:r>
      <w:r w:rsidRPr="00A0798F">
        <w:rPr>
          <w:rFonts w:ascii="Times New Roman" w:hAnsi="Times New Roman" w:cs="Times New Roman"/>
          <w:sz w:val="28"/>
          <w:szCs w:val="28"/>
          <w:lang w:val="en-US"/>
        </w:rPr>
        <w:t>D</w:t>
      </w:r>
      <w:r w:rsidRPr="00A0798F">
        <w:rPr>
          <w:rFonts w:ascii="Times New Roman" w:hAnsi="Times New Roman" w:cs="Times New Roman"/>
          <w:sz w:val="28"/>
          <w:szCs w:val="28"/>
        </w:rPr>
        <w:t xml:space="preserve">-ускорение, что необходимо для корректной работы графических приложений и среды моделирования </w:t>
      </w:r>
      <w:r w:rsidRPr="00A0798F">
        <w:rPr>
          <w:rFonts w:ascii="Times New Roman" w:hAnsi="Times New Roman" w:cs="Times New Roman"/>
          <w:sz w:val="28"/>
          <w:szCs w:val="28"/>
          <w:lang w:val="en-US"/>
        </w:rPr>
        <w:t>Gazebo</w:t>
      </w:r>
      <w:r w:rsidR="005C0EF4">
        <w:rPr>
          <w:rFonts w:ascii="Times New Roman" w:hAnsi="Times New Roman" w:cs="Times New Roman"/>
          <w:sz w:val="28"/>
          <w:szCs w:val="28"/>
        </w:rPr>
        <w:t>.</w:t>
      </w:r>
    </w:p>
    <w:p w14:paraId="5A5C68CD" w14:textId="77777777" w:rsidR="005C0EF4" w:rsidRDefault="005C0EF4" w:rsidP="003E6710">
      <w:pPr>
        <w:keepNext/>
        <w:spacing w:line="360" w:lineRule="auto"/>
        <w:jc w:val="center"/>
      </w:pPr>
      <w:r w:rsidRPr="005C0EF4">
        <w:rPr>
          <w:rFonts w:ascii="Times New Roman" w:hAnsi="Times New Roman" w:cs="Times New Roman"/>
          <w:noProof/>
          <w:sz w:val="28"/>
          <w:szCs w:val="28"/>
        </w:rPr>
        <w:lastRenderedPageBreak/>
        <w:drawing>
          <wp:inline distT="0" distB="0" distL="0" distR="0" wp14:anchorId="3968F6CD" wp14:editId="52BA763F">
            <wp:extent cx="5191200" cy="2934000"/>
            <wp:effectExtent l="0" t="0" r="0" b="0"/>
            <wp:docPr id="1022457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57104" name=""/>
                    <pic:cNvPicPr/>
                  </pic:nvPicPr>
                  <pic:blipFill>
                    <a:blip r:embed="rId11"/>
                    <a:stretch>
                      <a:fillRect/>
                    </a:stretch>
                  </pic:blipFill>
                  <pic:spPr>
                    <a:xfrm>
                      <a:off x="0" y="0"/>
                      <a:ext cx="5191200" cy="2934000"/>
                    </a:xfrm>
                    <a:prstGeom prst="rect">
                      <a:avLst/>
                    </a:prstGeom>
                  </pic:spPr>
                </pic:pic>
              </a:graphicData>
            </a:graphic>
          </wp:inline>
        </w:drawing>
      </w:r>
    </w:p>
    <w:p w14:paraId="076F61D0" w14:textId="44CED74A" w:rsidR="005C0EF4" w:rsidRPr="00B95E11" w:rsidRDefault="005C0EF4" w:rsidP="003E6710">
      <w:pPr>
        <w:pStyle w:val="afa"/>
        <w:spacing w:after="0" w:line="360" w:lineRule="auto"/>
        <w:jc w:val="center"/>
        <w:rPr>
          <w:rFonts w:ascii="Times New Roman" w:hAnsi="Times New Roman" w:cs="Times New Roman"/>
          <w:i w:val="0"/>
          <w:iCs w:val="0"/>
          <w:color w:val="auto"/>
          <w:sz w:val="28"/>
          <w:szCs w:val="28"/>
        </w:rPr>
      </w:pPr>
      <w:r w:rsidRPr="00B95E11">
        <w:rPr>
          <w:rFonts w:ascii="Times New Roman" w:hAnsi="Times New Roman" w:cs="Times New Roman"/>
          <w:i w:val="0"/>
          <w:iCs w:val="0"/>
          <w:color w:val="auto"/>
          <w:sz w:val="28"/>
          <w:szCs w:val="28"/>
        </w:rPr>
        <w:t xml:space="preserve">Рисунок </w:t>
      </w:r>
      <w:r w:rsidRPr="00B95E11">
        <w:rPr>
          <w:rFonts w:ascii="Times New Roman" w:hAnsi="Times New Roman" w:cs="Times New Roman"/>
          <w:i w:val="0"/>
          <w:iCs w:val="0"/>
          <w:color w:val="auto"/>
          <w:sz w:val="28"/>
          <w:szCs w:val="28"/>
        </w:rPr>
        <w:fldChar w:fldCharType="begin"/>
      </w:r>
      <w:r w:rsidRPr="00B95E11">
        <w:rPr>
          <w:rFonts w:ascii="Times New Roman" w:hAnsi="Times New Roman" w:cs="Times New Roman"/>
          <w:i w:val="0"/>
          <w:iCs w:val="0"/>
          <w:color w:val="auto"/>
          <w:sz w:val="28"/>
          <w:szCs w:val="28"/>
        </w:rPr>
        <w:instrText xml:space="preserve"> SEQ Рисунок \* ARABIC </w:instrText>
      </w:r>
      <w:r w:rsidRPr="00B95E11">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3</w:t>
      </w:r>
      <w:r w:rsidRPr="00B95E11">
        <w:rPr>
          <w:rFonts w:ascii="Times New Roman" w:hAnsi="Times New Roman" w:cs="Times New Roman"/>
          <w:i w:val="0"/>
          <w:iCs w:val="0"/>
          <w:color w:val="auto"/>
          <w:sz w:val="28"/>
          <w:szCs w:val="28"/>
        </w:rPr>
        <w:fldChar w:fldCharType="end"/>
      </w:r>
      <w:r w:rsidRPr="00B95E11">
        <w:rPr>
          <w:rFonts w:ascii="Times New Roman" w:hAnsi="Times New Roman" w:cs="Times New Roman"/>
          <w:i w:val="0"/>
          <w:iCs w:val="0"/>
          <w:color w:val="auto"/>
          <w:sz w:val="28"/>
          <w:szCs w:val="28"/>
        </w:rPr>
        <w:t xml:space="preserve"> – Дополнительная настройка видеопамяти</w:t>
      </w:r>
    </w:p>
    <w:p w14:paraId="35F9649B" w14:textId="77777777" w:rsidR="005C0EF4" w:rsidRPr="005C0EF4" w:rsidRDefault="005C0EF4" w:rsidP="00945BB2">
      <w:pPr>
        <w:spacing w:line="360" w:lineRule="auto"/>
        <w:ind w:firstLine="709"/>
        <w:jc w:val="both"/>
      </w:pPr>
    </w:p>
    <w:p w14:paraId="1646435C" w14:textId="26AE1A28" w:rsidR="007A598C" w:rsidRPr="003E1F71" w:rsidRDefault="005C0EF4" w:rsidP="00945BB2">
      <w:pPr>
        <w:pStyle w:val="a0"/>
        <w:spacing w:line="360" w:lineRule="auto"/>
        <w:ind w:left="0" w:firstLine="709"/>
        <w:jc w:val="both"/>
      </w:pPr>
      <w:bookmarkStart w:id="4" w:name="_Toc223094342"/>
      <w:r>
        <w:t xml:space="preserve">Установка и </w:t>
      </w:r>
      <w:proofErr w:type="gramStart"/>
      <w:r>
        <w:t xml:space="preserve">настройка  </w:t>
      </w:r>
      <w:r>
        <w:rPr>
          <w:lang w:val="en-US"/>
        </w:rPr>
        <w:t>Ubuntu</w:t>
      </w:r>
      <w:bookmarkEnd w:id="4"/>
      <w:proofErr w:type="gramEnd"/>
    </w:p>
    <w:p w14:paraId="0164CB76" w14:textId="002E3EC3" w:rsidR="007A598C" w:rsidRDefault="007A598C" w:rsidP="00945BB2">
      <w:pPr>
        <w:pStyle w:val="Bodytext30"/>
        <w:tabs>
          <w:tab w:val="left" w:pos="0"/>
        </w:tabs>
        <w:spacing w:after="0" w:line="360" w:lineRule="auto"/>
        <w:ind w:firstLine="709"/>
        <w:jc w:val="both"/>
        <w:rPr>
          <w:noProof/>
          <w:lang w:val="ru-RU"/>
        </w:rPr>
      </w:pPr>
      <w:r w:rsidRPr="007A598C">
        <w:rPr>
          <w:bCs/>
          <w:szCs w:val="28"/>
          <w:lang w:val="ru-RU"/>
        </w:rPr>
        <w:t xml:space="preserve">После завершения создания и настройки виртуальной машины необходимо выполнить установку операционной системы Ubuntu. Для этого следует запустить виртуальную машину в Oracle </w:t>
      </w:r>
      <w:proofErr w:type="spellStart"/>
      <w:r w:rsidRPr="007A598C">
        <w:rPr>
          <w:bCs/>
          <w:szCs w:val="28"/>
          <w:lang w:val="ru-RU"/>
        </w:rPr>
        <w:t>VirtualBox</w:t>
      </w:r>
      <w:proofErr w:type="spellEnd"/>
      <w:r w:rsidRPr="007A598C">
        <w:rPr>
          <w:bCs/>
          <w:szCs w:val="28"/>
          <w:lang w:val="ru-RU"/>
        </w:rPr>
        <w:t>, после чего автоматически начнется загрузка с ранее подключенного ISO-образа операционной системы. По завершении загрузки и установки операционной системы пользователь получает доступ к рабочему столу системы</w:t>
      </w:r>
      <w:r>
        <w:rPr>
          <w:bCs/>
          <w:szCs w:val="28"/>
          <w:lang w:val="ru-RU"/>
        </w:rPr>
        <w:t xml:space="preserve"> (рисунок 4)</w:t>
      </w:r>
      <w:r w:rsidRPr="007A598C">
        <w:rPr>
          <w:bCs/>
          <w:szCs w:val="28"/>
          <w:lang w:val="ru-RU"/>
        </w:rPr>
        <w:t>. На данном этапе необходимо обеспечить пользователю административные права для выполнения дальнейшей настройки и установки программного обеспечения, а также устранить возможные проблемы, связанные с запуском терминала, обеспечив его корректное</w:t>
      </w:r>
      <w:r>
        <w:rPr>
          <w:bCs/>
          <w:szCs w:val="28"/>
          <w:lang w:val="ru-RU"/>
        </w:rPr>
        <w:t xml:space="preserve"> </w:t>
      </w:r>
      <w:r w:rsidRPr="007A598C">
        <w:rPr>
          <w:bCs/>
          <w:szCs w:val="28"/>
          <w:lang w:val="ru-RU"/>
        </w:rPr>
        <w:t>функционирование.</w:t>
      </w:r>
      <w:r w:rsidRPr="007A598C">
        <w:rPr>
          <w:noProof/>
        </w:rPr>
        <w:t xml:space="preserve"> </w:t>
      </w:r>
    </w:p>
    <w:p w14:paraId="16D7FB40" w14:textId="77777777" w:rsidR="007A598C" w:rsidRDefault="007A598C" w:rsidP="003E6710">
      <w:pPr>
        <w:pStyle w:val="Bodytext30"/>
        <w:keepNext/>
        <w:tabs>
          <w:tab w:val="left" w:pos="0"/>
        </w:tabs>
        <w:spacing w:after="0" w:line="360" w:lineRule="auto"/>
        <w:jc w:val="center"/>
      </w:pPr>
      <w:r w:rsidRPr="007A598C">
        <w:rPr>
          <w:bCs/>
          <w:noProof/>
          <w:szCs w:val="28"/>
          <w:lang w:val="ru-RU"/>
        </w:rPr>
        <w:lastRenderedPageBreak/>
        <w:drawing>
          <wp:inline distT="0" distB="0" distL="0" distR="0" wp14:anchorId="59C0BB59" wp14:editId="37D70E2B">
            <wp:extent cx="5191200" cy="3193200"/>
            <wp:effectExtent l="0" t="0" r="0" b="7620"/>
            <wp:docPr id="14155423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42333" name=""/>
                    <pic:cNvPicPr/>
                  </pic:nvPicPr>
                  <pic:blipFill>
                    <a:blip r:embed="rId12"/>
                    <a:stretch>
                      <a:fillRect/>
                    </a:stretch>
                  </pic:blipFill>
                  <pic:spPr>
                    <a:xfrm>
                      <a:off x="0" y="0"/>
                      <a:ext cx="5191200" cy="3193200"/>
                    </a:xfrm>
                    <a:prstGeom prst="rect">
                      <a:avLst/>
                    </a:prstGeom>
                  </pic:spPr>
                </pic:pic>
              </a:graphicData>
            </a:graphic>
          </wp:inline>
        </w:drawing>
      </w:r>
    </w:p>
    <w:p w14:paraId="4CA3BB14" w14:textId="5930C57A" w:rsidR="008949EB" w:rsidRPr="00BC50E4" w:rsidRDefault="007A598C" w:rsidP="003E6710">
      <w:pPr>
        <w:pStyle w:val="afa"/>
        <w:spacing w:after="0" w:line="360" w:lineRule="auto"/>
        <w:jc w:val="center"/>
        <w:rPr>
          <w:rFonts w:ascii="Times New Roman" w:hAnsi="Times New Roman" w:cs="Times New Roman"/>
          <w:i w:val="0"/>
          <w:iCs w:val="0"/>
          <w:color w:val="auto"/>
          <w:sz w:val="28"/>
          <w:szCs w:val="28"/>
        </w:rPr>
      </w:pPr>
      <w:r w:rsidRPr="007A598C">
        <w:rPr>
          <w:rFonts w:ascii="Times New Roman" w:hAnsi="Times New Roman" w:cs="Times New Roman"/>
          <w:i w:val="0"/>
          <w:iCs w:val="0"/>
          <w:color w:val="auto"/>
          <w:sz w:val="28"/>
          <w:szCs w:val="28"/>
        </w:rPr>
        <w:t xml:space="preserve">Рисунок </w:t>
      </w:r>
      <w:r w:rsidRPr="007A598C">
        <w:rPr>
          <w:rFonts w:ascii="Times New Roman" w:hAnsi="Times New Roman" w:cs="Times New Roman"/>
          <w:i w:val="0"/>
          <w:iCs w:val="0"/>
          <w:color w:val="auto"/>
          <w:sz w:val="28"/>
          <w:szCs w:val="28"/>
        </w:rPr>
        <w:fldChar w:fldCharType="begin"/>
      </w:r>
      <w:r w:rsidRPr="007A598C">
        <w:rPr>
          <w:rFonts w:ascii="Times New Roman" w:hAnsi="Times New Roman" w:cs="Times New Roman"/>
          <w:i w:val="0"/>
          <w:iCs w:val="0"/>
          <w:color w:val="auto"/>
          <w:sz w:val="28"/>
          <w:szCs w:val="28"/>
        </w:rPr>
        <w:instrText xml:space="preserve"> SEQ Рисунок \* ARABIC </w:instrText>
      </w:r>
      <w:r w:rsidRPr="007A598C">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4</w:t>
      </w:r>
      <w:r w:rsidRPr="007A598C">
        <w:rPr>
          <w:rFonts w:ascii="Times New Roman" w:hAnsi="Times New Roman" w:cs="Times New Roman"/>
          <w:i w:val="0"/>
          <w:iCs w:val="0"/>
          <w:color w:val="auto"/>
          <w:sz w:val="28"/>
          <w:szCs w:val="28"/>
        </w:rPr>
        <w:fldChar w:fldCharType="end"/>
      </w:r>
      <w:r w:rsidRPr="007A598C">
        <w:rPr>
          <w:rFonts w:ascii="Times New Roman" w:hAnsi="Times New Roman" w:cs="Times New Roman"/>
          <w:i w:val="0"/>
          <w:iCs w:val="0"/>
          <w:color w:val="auto"/>
          <w:sz w:val="28"/>
          <w:szCs w:val="28"/>
        </w:rPr>
        <w:t xml:space="preserve"> – Рабочий стол </w:t>
      </w:r>
      <w:r w:rsidRPr="007A598C">
        <w:rPr>
          <w:rFonts w:ascii="Times New Roman" w:hAnsi="Times New Roman" w:cs="Times New Roman"/>
          <w:i w:val="0"/>
          <w:iCs w:val="0"/>
          <w:color w:val="auto"/>
          <w:sz w:val="28"/>
          <w:szCs w:val="28"/>
          <w:lang w:val="en-US"/>
        </w:rPr>
        <w:t>Ubuntu</w:t>
      </w:r>
    </w:p>
    <w:p w14:paraId="07715B87" w14:textId="77777777" w:rsidR="007A598C" w:rsidRPr="00BC50E4" w:rsidRDefault="007A598C" w:rsidP="00945BB2">
      <w:pPr>
        <w:spacing w:line="360" w:lineRule="auto"/>
        <w:ind w:firstLine="709"/>
        <w:jc w:val="both"/>
      </w:pPr>
    </w:p>
    <w:p w14:paraId="0EC9AE36" w14:textId="18ABADD4" w:rsidR="00BF0C24" w:rsidRPr="00BF0C24" w:rsidRDefault="00BF0C24" w:rsidP="00945BB2">
      <w:pPr>
        <w:spacing w:line="360" w:lineRule="auto"/>
        <w:ind w:firstLine="709"/>
        <w:jc w:val="both"/>
        <w:rPr>
          <w:rFonts w:ascii="Times New Roman" w:hAnsi="Times New Roman" w:cs="Times New Roman"/>
          <w:sz w:val="28"/>
          <w:szCs w:val="28"/>
        </w:rPr>
      </w:pPr>
      <w:r w:rsidRPr="00BF0C24">
        <w:rPr>
          <w:rFonts w:ascii="Times New Roman" w:hAnsi="Times New Roman" w:cs="Times New Roman"/>
          <w:sz w:val="28"/>
          <w:szCs w:val="28"/>
        </w:rPr>
        <w:t xml:space="preserve">В некоторых случаях после установки </w:t>
      </w:r>
      <w:r w:rsidRPr="00BF0C24">
        <w:rPr>
          <w:rFonts w:ascii="Times New Roman" w:hAnsi="Times New Roman" w:cs="Times New Roman"/>
          <w:sz w:val="28"/>
          <w:szCs w:val="28"/>
          <w:lang w:val="en-US"/>
        </w:rPr>
        <w:t>Ubuntu</w:t>
      </w:r>
      <w:r w:rsidRPr="00BF0C24">
        <w:rPr>
          <w:rFonts w:ascii="Times New Roman" w:hAnsi="Times New Roman" w:cs="Times New Roman"/>
          <w:sz w:val="28"/>
          <w:szCs w:val="28"/>
        </w:rPr>
        <w:t xml:space="preserve"> терминал может не запускаться. Одной из распространенных причин является использование неподдерживаемой или некорректно установленной локали системы. Для устранения данной проблемы необходимо изменить язык системы на </w:t>
      </w:r>
      <w:r w:rsidRPr="00BF0C24">
        <w:rPr>
          <w:rFonts w:ascii="Times New Roman" w:hAnsi="Times New Roman" w:cs="Times New Roman"/>
          <w:sz w:val="28"/>
          <w:szCs w:val="28"/>
          <w:lang w:val="en-US"/>
        </w:rPr>
        <w:t>English</w:t>
      </w:r>
      <w:r w:rsidRPr="00BF0C24">
        <w:rPr>
          <w:rFonts w:ascii="Times New Roman" w:hAnsi="Times New Roman" w:cs="Times New Roman"/>
          <w:sz w:val="28"/>
          <w:szCs w:val="28"/>
        </w:rPr>
        <w:t xml:space="preserve"> (</w:t>
      </w:r>
      <w:r w:rsidRPr="00BF0C24">
        <w:rPr>
          <w:rFonts w:ascii="Times New Roman" w:hAnsi="Times New Roman" w:cs="Times New Roman"/>
          <w:sz w:val="28"/>
          <w:szCs w:val="28"/>
          <w:lang w:val="en-US"/>
        </w:rPr>
        <w:t>United</w:t>
      </w:r>
      <w:r w:rsidRPr="00BF0C24">
        <w:rPr>
          <w:rFonts w:ascii="Times New Roman" w:hAnsi="Times New Roman" w:cs="Times New Roman"/>
          <w:sz w:val="28"/>
          <w:szCs w:val="28"/>
        </w:rPr>
        <w:t xml:space="preserve"> </w:t>
      </w:r>
      <w:r w:rsidRPr="00BF0C24">
        <w:rPr>
          <w:rFonts w:ascii="Times New Roman" w:hAnsi="Times New Roman" w:cs="Times New Roman"/>
          <w:sz w:val="28"/>
          <w:szCs w:val="28"/>
          <w:lang w:val="en-US"/>
        </w:rPr>
        <w:t>States</w:t>
      </w:r>
      <w:r w:rsidRPr="00BF0C24">
        <w:rPr>
          <w:rFonts w:ascii="Times New Roman" w:hAnsi="Times New Roman" w:cs="Times New Roman"/>
          <w:sz w:val="28"/>
          <w:szCs w:val="28"/>
        </w:rPr>
        <w:t>).</w:t>
      </w:r>
    </w:p>
    <w:p w14:paraId="0119EF34" w14:textId="7D2DAE58" w:rsidR="00BF0C24" w:rsidRPr="00BF0C24" w:rsidRDefault="00BF0C24" w:rsidP="00945BB2">
      <w:pPr>
        <w:spacing w:line="360" w:lineRule="auto"/>
        <w:ind w:firstLine="709"/>
        <w:jc w:val="both"/>
        <w:rPr>
          <w:rFonts w:ascii="Times New Roman" w:hAnsi="Times New Roman" w:cs="Times New Roman"/>
          <w:sz w:val="28"/>
          <w:szCs w:val="28"/>
        </w:rPr>
      </w:pPr>
      <w:r w:rsidRPr="00BF0C24">
        <w:rPr>
          <w:rFonts w:ascii="Times New Roman" w:hAnsi="Times New Roman" w:cs="Times New Roman"/>
          <w:sz w:val="28"/>
          <w:szCs w:val="28"/>
        </w:rPr>
        <w:t xml:space="preserve">Для этого необходимо открыть меню настроек системы, выбрать раздел </w:t>
      </w:r>
      <w:r w:rsidRPr="00BF0C24">
        <w:rPr>
          <w:rFonts w:ascii="Times New Roman" w:hAnsi="Times New Roman" w:cs="Times New Roman"/>
          <w:sz w:val="28"/>
          <w:szCs w:val="28"/>
          <w:lang w:val="en-US"/>
        </w:rPr>
        <w:t>Settings</w:t>
      </w:r>
      <w:r w:rsidRPr="00BF0C24">
        <w:rPr>
          <w:rFonts w:ascii="Times New Roman" w:hAnsi="Times New Roman" w:cs="Times New Roman"/>
          <w:sz w:val="28"/>
          <w:szCs w:val="28"/>
        </w:rPr>
        <w:t xml:space="preserve">, затем перейти в подраздел </w:t>
      </w:r>
      <w:r w:rsidRPr="00BF0C24">
        <w:rPr>
          <w:rFonts w:ascii="Times New Roman" w:hAnsi="Times New Roman" w:cs="Times New Roman"/>
          <w:sz w:val="28"/>
          <w:szCs w:val="28"/>
          <w:lang w:val="en-US"/>
        </w:rPr>
        <w:t>Region</w:t>
      </w:r>
      <w:r w:rsidRPr="00BF0C24">
        <w:rPr>
          <w:rFonts w:ascii="Times New Roman" w:hAnsi="Times New Roman" w:cs="Times New Roman"/>
          <w:sz w:val="28"/>
          <w:szCs w:val="28"/>
        </w:rPr>
        <w:t xml:space="preserve"> &amp; </w:t>
      </w:r>
      <w:r w:rsidRPr="00BF0C24">
        <w:rPr>
          <w:rFonts w:ascii="Times New Roman" w:hAnsi="Times New Roman" w:cs="Times New Roman"/>
          <w:sz w:val="28"/>
          <w:szCs w:val="28"/>
          <w:lang w:val="en-US"/>
        </w:rPr>
        <w:t>Language</w:t>
      </w:r>
      <w:r w:rsidRPr="00BF0C24">
        <w:rPr>
          <w:rFonts w:ascii="Times New Roman" w:hAnsi="Times New Roman" w:cs="Times New Roman"/>
          <w:sz w:val="28"/>
          <w:szCs w:val="28"/>
        </w:rPr>
        <w:t xml:space="preserve">. В поле </w:t>
      </w:r>
      <w:r w:rsidRPr="00BF0C24">
        <w:rPr>
          <w:rFonts w:ascii="Times New Roman" w:hAnsi="Times New Roman" w:cs="Times New Roman"/>
          <w:sz w:val="28"/>
          <w:szCs w:val="28"/>
          <w:lang w:val="en-US"/>
        </w:rPr>
        <w:t>Language</w:t>
      </w:r>
      <w:r w:rsidRPr="00BF0C24">
        <w:rPr>
          <w:rFonts w:ascii="Times New Roman" w:hAnsi="Times New Roman" w:cs="Times New Roman"/>
          <w:sz w:val="28"/>
          <w:szCs w:val="28"/>
        </w:rPr>
        <w:t xml:space="preserve"> необходимо выбрать значение </w:t>
      </w:r>
      <w:r w:rsidRPr="00BF0C24">
        <w:rPr>
          <w:rFonts w:ascii="Times New Roman" w:hAnsi="Times New Roman" w:cs="Times New Roman"/>
          <w:sz w:val="28"/>
          <w:szCs w:val="28"/>
          <w:lang w:val="en-US"/>
        </w:rPr>
        <w:t>English</w:t>
      </w:r>
      <w:r w:rsidRPr="00BF0C24">
        <w:rPr>
          <w:rFonts w:ascii="Times New Roman" w:hAnsi="Times New Roman" w:cs="Times New Roman"/>
          <w:sz w:val="28"/>
          <w:szCs w:val="28"/>
        </w:rPr>
        <w:t xml:space="preserve"> (</w:t>
      </w:r>
      <w:r w:rsidRPr="00BF0C24">
        <w:rPr>
          <w:rFonts w:ascii="Times New Roman" w:hAnsi="Times New Roman" w:cs="Times New Roman"/>
          <w:sz w:val="28"/>
          <w:szCs w:val="28"/>
          <w:lang w:val="en-US"/>
        </w:rPr>
        <w:t>United</w:t>
      </w:r>
      <w:r w:rsidRPr="00BF0C24">
        <w:rPr>
          <w:rFonts w:ascii="Times New Roman" w:hAnsi="Times New Roman" w:cs="Times New Roman"/>
          <w:sz w:val="28"/>
          <w:szCs w:val="28"/>
        </w:rPr>
        <w:t xml:space="preserve"> </w:t>
      </w:r>
      <w:r w:rsidRPr="00BF0C24">
        <w:rPr>
          <w:rFonts w:ascii="Times New Roman" w:hAnsi="Times New Roman" w:cs="Times New Roman"/>
          <w:sz w:val="28"/>
          <w:szCs w:val="28"/>
          <w:lang w:val="en-US"/>
        </w:rPr>
        <w:t>States</w:t>
      </w:r>
      <w:r w:rsidRPr="00BF0C24">
        <w:rPr>
          <w:rFonts w:ascii="Times New Roman" w:hAnsi="Times New Roman" w:cs="Times New Roman"/>
          <w:sz w:val="28"/>
          <w:szCs w:val="28"/>
        </w:rPr>
        <w:t xml:space="preserve">). Если данный язык отсутствует в списке, его необходимо добавить, используя кнопку </w:t>
      </w:r>
      <w:r w:rsidRPr="00BF0C24">
        <w:rPr>
          <w:rFonts w:ascii="Times New Roman" w:hAnsi="Times New Roman" w:cs="Times New Roman"/>
          <w:sz w:val="28"/>
          <w:szCs w:val="28"/>
          <w:lang w:val="en-US"/>
        </w:rPr>
        <w:t>Manage</w:t>
      </w:r>
      <w:r w:rsidRPr="00BF0C24">
        <w:rPr>
          <w:rFonts w:ascii="Times New Roman" w:hAnsi="Times New Roman" w:cs="Times New Roman"/>
          <w:sz w:val="28"/>
          <w:szCs w:val="28"/>
        </w:rPr>
        <w:t xml:space="preserve"> </w:t>
      </w:r>
      <w:r w:rsidRPr="00BF0C24">
        <w:rPr>
          <w:rFonts w:ascii="Times New Roman" w:hAnsi="Times New Roman" w:cs="Times New Roman"/>
          <w:sz w:val="28"/>
          <w:szCs w:val="28"/>
          <w:lang w:val="en-US"/>
        </w:rPr>
        <w:t>Installed</w:t>
      </w:r>
      <w:r w:rsidRPr="00BF0C24">
        <w:rPr>
          <w:rFonts w:ascii="Times New Roman" w:hAnsi="Times New Roman" w:cs="Times New Roman"/>
          <w:sz w:val="28"/>
          <w:szCs w:val="28"/>
        </w:rPr>
        <w:t xml:space="preserve"> </w:t>
      </w:r>
      <w:r w:rsidRPr="00BF0C24">
        <w:rPr>
          <w:rFonts w:ascii="Times New Roman" w:hAnsi="Times New Roman" w:cs="Times New Roman"/>
          <w:sz w:val="28"/>
          <w:szCs w:val="28"/>
          <w:lang w:val="en-US"/>
        </w:rPr>
        <w:t>Languages</w:t>
      </w:r>
      <w:r w:rsidRPr="00BF0C24">
        <w:rPr>
          <w:rFonts w:ascii="Times New Roman" w:hAnsi="Times New Roman" w:cs="Times New Roman"/>
          <w:sz w:val="28"/>
          <w:szCs w:val="28"/>
        </w:rPr>
        <w:t>, после чего выбрать и применить его в качестве основного языка системы (рисунок 5).</w:t>
      </w:r>
    </w:p>
    <w:p w14:paraId="29CF6F82" w14:textId="77777777" w:rsidR="00BF0C24" w:rsidRDefault="00BF0C24" w:rsidP="003E6710">
      <w:pPr>
        <w:keepNext/>
        <w:spacing w:line="360" w:lineRule="auto"/>
        <w:jc w:val="center"/>
      </w:pPr>
      <w:r>
        <w:rPr>
          <w:rFonts w:ascii="Times New Roman" w:hAnsi="Times New Roman" w:cs="Times New Roman"/>
          <w:noProof/>
          <w:sz w:val="28"/>
          <w:szCs w:val="28"/>
        </w:rPr>
        <w:lastRenderedPageBreak/>
        <w:drawing>
          <wp:inline distT="0" distB="0" distL="0" distR="0" wp14:anchorId="665E57B7" wp14:editId="3729AC2B">
            <wp:extent cx="5120640" cy="3206614"/>
            <wp:effectExtent l="0" t="0" r="3810" b="0"/>
            <wp:docPr id="1440353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53595" name="Рисунок 1440353595"/>
                    <pic:cNvPicPr/>
                  </pic:nvPicPr>
                  <pic:blipFill>
                    <a:blip r:embed="rId13"/>
                    <a:stretch>
                      <a:fillRect/>
                    </a:stretch>
                  </pic:blipFill>
                  <pic:spPr>
                    <a:xfrm>
                      <a:off x="0" y="0"/>
                      <a:ext cx="5124080" cy="3208768"/>
                    </a:xfrm>
                    <a:prstGeom prst="rect">
                      <a:avLst/>
                    </a:prstGeom>
                  </pic:spPr>
                </pic:pic>
              </a:graphicData>
            </a:graphic>
          </wp:inline>
        </w:drawing>
      </w:r>
    </w:p>
    <w:p w14:paraId="555F8F65" w14:textId="38B4D1F7" w:rsidR="00BF0C24" w:rsidRPr="008F6F2F" w:rsidRDefault="00BF0C24" w:rsidP="003E6710">
      <w:pPr>
        <w:pStyle w:val="afa"/>
        <w:spacing w:after="0" w:line="360" w:lineRule="auto"/>
        <w:jc w:val="center"/>
        <w:rPr>
          <w:rFonts w:ascii="Times New Roman" w:hAnsi="Times New Roman" w:cs="Times New Roman"/>
          <w:i w:val="0"/>
          <w:iCs w:val="0"/>
          <w:color w:val="auto"/>
          <w:sz w:val="28"/>
          <w:szCs w:val="28"/>
        </w:rPr>
      </w:pPr>
      <w:r w:rsidRPr="00BF0C24">
        <w:rPr>
          <w:rFonts w:ascii="Times New Roman" w:hAnsi="Times New Roman" w:cs="Times New Roman"/>
          <w:i w:val="0"/>
          <w:iCs w:val="0"/>
          <w:color w:val="auto"/>
          <w:sz w:val="28"/>
          <w:szCs w:val="28"/>
        </w:rPr>
        <w:t xml:space="preserve">Рисунок </w:t>
      </w:r>
      <w:r w:rsidRPr="00BF0C24">
        <w:rPr>
          <w:rFonts w:ascii="Times New Roman" w:hAnsi="Times New Roman" w:cs="Times New Roman"/>
          <w:i w:val="0"/>
          <w:iCs w:val="0"/>
          <w:color w:val="auto"/>
          <w:sz w:val="28"/>
          <w:szCs w:val="28"/>
        </w:rPr>
        <w:fldChar w:fldCharType="begin"/>
      </w:r>
      <w:r w:rsidRPr="00BF0C24">
        <w:rPr>
          <w:rFonts w:ascii="Times New Roman" w:hAnsi="Times New Roman" w:cs="Times New Roman"/>
          <w:i w:val="0"/>
          <w:iCs w:val="0"/>
          <w:color w:val="auto"/>
          <w:sz w:val="28"/>
          <w:szCs w:val="28"/>
        </w:rPr>
        <w:instrText xml:space="preserve"> SEQ Рисунок \* ARABIC </w:instrText>
      </w:r>
      <w:r w:rsidRPr="00BF0C24">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5</w:t>
      </w:r>
      <w:r w:rsidRPr="00BF0C24">
        <w:rPr>
          <w:rFonts w:ascii="Times New Roman" w:hAnsi="Times New Roman" w:cs="Times New Roman"/>
          <w:i w:val="0"/>
          <w:iCs w:val="0"/>
          <w:color w:val="auto"/>
          <w:sz w:val="28"/>
          <w:szCs w:val="28"/>
        </w:rPr>
        <w:fldChar w:fldCharType="end"/>
      </w:r>
      <w:r w:rsidRPr="00BF0C24">
        <w:rPr>
          <w:rFonts w:ascii="Times New Roman" w:hAnsi="Times New Roman" w:cs="Times New Roman"/>
          <w:i w:val="0"/>
          <w:iCs w:val="0"/>
          <w:color w:val="auto"/>
          <w:sz w:val="28"/>
          <w:szCs w:val="28"/>
        </w:rPr>
        <w:t xml:space="preserve"> – Изменение языка в </w:t>
      </w:r>
      <w:r w:rsidRPr="00BF0C24">
        <w:rPr>
          <w:rFonts w:ascii="Times New Roman" w:hAnsi="Times New Roman" w:cs="Times New Roman"/>
          <w:i w:val="0"/>
          <w:iCs w:val="0"/>
          <w:color w:val="auto"/>
          <w:sz w:val="28"/>
          <w:szCs w:val="28"/>
          <w:lang w:val="en-US"/>
        </w:rPr>
        <w:t>Ubuntu</w:t>
      </w:r>
    </w:p>
    <w:p w14:paraId="05DF30B9" w14:textId="77777777" w:rsidR="001A301E" w:rsidRPr="008F6F2F" w:rsidRDefault="001A301E" w:rsidP="00945BB2">
      <w:pPr>
        <w:spacing w:line="360" w:lineRule="auto"/>
        <w:ind w:firstLine="709"/>
        <w:jc w:val="both"/>
      </w:pPr>
    </w:p>
    <w:p w14:paraId="1FFCFECE" w14:textId="77777777" w:rsidR="001A301E" w:rsidRPr="00BC50E4" w:rsidRDefault="001A301E" w:rsidP="00945BB2">
      <w:pPr>
        <w:spacing w:line="360" w:lineRule="auto"/>
        <w:ind w:firstLine="709"/>
        <w:jc w:val="both"/>
        <w:rPr>
          <w:rFonts w:ascii="Times New Roman" w:hAnsi="Times New Roman" w:cs="Times New Roman"/>
          <w:sz w:val="28"/>
          <w:szCs w:val="28"/>
        </w:rPr>
      </w:pPr>
      <w:r w:rsidRPr="001A301E">
        <w:rPr>
          <w:rFonts w:ascii="Times New Roman" w:hAnsi="Times New Roman" w:cs="Times New Roman"/>
          <w:sz w:val="28"/>
          <w:szCs w:val="28"/>
        </w:rPr>
        <w:t>После изменения языка необходимо выйти из системы и выполнить повторный вход, либо перезагрузить виртуальную машину для применения изменений. После этого запуск терминала должен выполняться корректно.</w:t>
      </w:r>
    </w:p>
    <w:p w14:paraId="2C1D90A7" w14:textId="290EA846" w:rsidR="001A301E" w:rsidRDefault="001A301E" w:rsidP="00945BB2">
      <w:pPr>
        <w:spacing w:line="360" w:lineRule="auto"/>
        <w:ind w:firstLine="709"/>
        <w:jc w:val="both"/>
        <w:rPr>
          <w:rFonts w:ascii="Times New Roman" w:hAnsi="Times New Roman" w:cs="Times New Roman"/>
          <w:sz w:val="28"/>
          <w:szCs w:val="28"/>
        </w:rPr>
      </w:pPr>
      <w:r w:rsidRPr="001A301E">
        <w:rPr>
          <w:rFonts w:ascii="Times New Roman" w:hAnsi="Times New Roman" w:cs="Times New Roman"/>
          <w:sz w:val="28"/>
          <w:szCs w:val="28"/>
        </w:rPr>
        <w:t xml:space="preserve">Далее необходимо убедиться, что созданный пользователь обладает административными правами. В </w:t>
      </w:r>
      <w:r w:rsidRPr="001A301E">
        <w:rPr>
          <w:rFonts w:ascii="Times New Roman" w:hAnsi="Times New Roman" w:cs="Times New Roman"/>
          <w:sz w:val="28"/>
          <w:szCs w:val="28"/>
          <w:lang w:val="en-US"/>
        </w:rPr>
        <w:t>Ubuntu</w:t>
      </w:r>
      <w:r w:rsidRPr="001A301E">
        <w:rPr>
          <w:rFonts w:ascii="Times New Roman" w:hAnsi="Times New Roman" w:cs="Times New Roman"/>
          <w:sz w:val="28"/>
          <w:szCs w:val="28"/>
        </w:rPr>
        <w:t xml:space="preserve"> пользователи, созданные в процессе установки системы, как правило, автоматически добавляются в группу </w:t>
      </w:r>
      <w:proofErr w:type="spellStart"/>
      <w:r w:rsidRPr="001A301E">
        <w:rPr>
          <w:rFonts w:ascii="Times New Roman" w:hAnsi="Times New Roman" w:cs="Times New Roman"/>
          <w:sz w:val="28"/>
          <w:szCs w:val="28"/>
          <w:lang w:val="en-US"/>
        </w:rPr>
        <w:t>sudo</w:t>
      </w:r>
      <w:proofErr w:type="spellEnd"/>
      <w:r w:rsidRPr="001A301E">
        <w:rPr>
          <w:rFonts w:ascii="Times New Roman" w:hAnsi="Times New Roman" w:cs="Times New Roman"/>
          <w:sz w:val="28"/>
          <w:szCs w:val="28"/>
        </w:rPr>
        <w:t xml:space="preserve">, которая предоставляет право выполнения административных команд. </w:t>
      </w:r>
      <w:r>
        <w:rPr>
          <w:rFonts w:ascii="Times New Roman" w:hAnsi="Times New Roman" w:cs="Times New Roman"/>
          <w:sz w:val="28"/>
          <w:szCs w:val="28"/>
        </w:rPr>
        <w:t>И</w:t>
      </w:r>
      <w:r w:rsidRPr="001A301E">
        <w:rPr>
          <w:rFonts w:ascii="Times New Roman" w:hAnsi="Times New Roman" w:cs="Times New Roman"/>
          <w:sz w:val="28"/>
          <w:szCs w:val="28"/>
        </w:rPr>
        <w:t>х можно предоставить вручную с помощью следующей команды:</w:t>
      </w:r>
    </w:p>
    <w:p w14:paraId="271DAB4A" w14:textId="77777777" w:rsidR="001A301E" w:rsidRDefault="001A301E" w:rsidP="00945BB2">
      <w:pPr>
        <w:spacing w:line="360" w:lineRule="auto"/>
        <w:ind w:firstLine="709"/>
        <w:jc w:val="both"/>
        <w:rPr>
          <w:rFonts w:ascii="Times New Roman" w:hAnsi="Times New Roman" w:cs="Times New Roman"/>
          <w:sz w:val="28"/>
          <w:szCs w:val="28"/>
        </w:rPr>
      </w:pPr>
    </w:p>
    <w:p w14:paraId="5DEEDC53" w14:textId="77777777" w:rsidR="00C1763D" w:rsidRDefault="00C1763D" w:rsidP="003E6710">
      <w:pPr>
        <w:keepNext/>
        <w:spacing w:line="360" w:lineRule="auto"/>
        <w:jc w:val="center"/>
      </w:pPr>
      <w:r w:rsidRPr="00C1763D">
        <w:rPr>
          <w:rFonts w:ascii="Times New Roman" w:hAnsi="Times New Roman" w:cs="Times New Roman"/>
          <w:noProof/>
          <w:sz w:val="28"/>
          <w:szCs w:val="28"/>
        </w:rPr>
        <w:drawing>
          <wp:inline distT="0" distB="0" distL="0" distR="0" wp14:anchorId="367D8D4A" wp14:editId="4322D102">
            <wp:extent cx="5645150" cy="890905"/>
            <wp:effectExtent l="0" t="0" r="0" b="4445"/>
            <wp:docPr id="1201778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78455" name=""/>
                    <pic:cNvPicPr/>
                  </pic:nvPicPr>
                  <pic:blipFill>
                    <a:blip r:embed="rId14"/>
                    <a:stretch>
                      <a:fillRect/>
                    </a:stretch>
                  </pic:blipFill>
                  <pic:spPr>
                    <a:xfrm>
                      <a:off x="0" y="0"/>
                      <a:ext cx="5645150" cy="890905"/>
                    </a:xfrm>
                    <a:prstGeom prst="rect">
                      <a:avLst/>
                    </a:prstGeom>
                  </pic:spPr>
                </pic:pic>
              </a:graphicData>
            </a:graphic>
          </wp:inline>
        </w:drawing>
      </w:r>
    </w:p>
    <w:p w14:paraId="41C18E3C" w14:textId="269BFDD6" w:rsidR="001A301E" w:rsidRPr="00F45B07" w:rsidRDefault="00C1763D" w:rsidP="003E6710">
      <w:pPr>
        <w:pStyle w:val="afa"/>
        <w:spacing w:after="0" w:line="360" w:lineRule="auto"/>
        <w:jc w:val="center"/>
        <w:rPr>
          <w:rFonts w:ascii="Times New Roman" w:hAnsi="Times New Roman" w:cs="Times New Roman"/>
          <w:i w:val="0"/>
          <w:iCs w:val="0"/>
          <w:color w:val="auto"/>
          <w:sz w:val="28"/>
          <w:szCs w:val="28"/>
        </w:rPr>
      </w:pPr>
      <w:r w:rsidRPr="00C1763D">
        <w:rPr>
          <w:rFonts w:ascii="Times New Roman" w:hAnsi="Times New Roman" w:cs="Times New Roman"/>
          <w:i w:val="0"/>
          <w:iCs w:val="0"/>
          <w:color w:val="auto"/>
          <w:sz w:val="28"/>
          <w:szCs w:val="28"/>
        </w:rPr>
        <w:t xml:space="preserve">Рисунок </w:t>
      </w:r>
      <w:r w:rsidRPr="00C1763D">
        <w:rPr>
          <w:rFonts w:ascii="Times New Roman" w:hAnsi="Times New Roman" w:cs="Times New Roman"/>
          <w:i w:val="0"/>
          <w:iCs w:val="0"/>
          <w:color w:val="auto"/>
          <w:sz w:val="28"/>
          <w:szCs w:val="28"/>
        </w:rPr>
        <w:fldChar w:fldCharType="begin"/>
      </w:r>
      <w:r w:rsidRPr="00C1763D">
        <w:rPr>
          <w:rFonts w:ascii="Times New Roman" w:hAnsi="Times New Roman" w:cs="Times New Roman"/>
          <w:i w:val="0"/>
          <w:iCs w:val="0"/>
          <w:color w:val="auto"/>
          <w:sz w:val="28"/>
          <w:szCs w:val="28"/>
        </w:rPr>
        <w:instrText xml:space="preserve"> SEQ Рисунок \* ARABIC </w:instrText>
      </w:r>
      <w:r w:rsidRPr="00C1763D">
        <w:rPr>
          <w:rFonts w:ascii="Times New Roman" w:hAnsi="Times New Roman" w:cs="Times New Roman"/>
          <w:i w:val="0"/>
          <w:iCs w:val="0"/>
          <w:color w:val="auto"/>
          <w:sz w:val="28"/>
          <w:szCs w:val="28"/>
        </w:rPr>
        <w:fldChar w:fldCharType="separate"/>
      </w:r>
      <w:r w:rsidRPr="00C1763D">
        <w:rPr>
          <w:rFonts w:ascii="Times New Roman" w:hAnsi="Times New Roman" w:cs="Times New Roman"/>
          <w:i w:val="0"/>
          <w:iCs w:val="0"/>
          <w:noProof/>
          <w:color w:val="auto"/>
          <w:sz w:val="28"/>
          <w:szCs w:val="28"/>
        </w:rPr>
        <w:t>6</w:t>
      </w:r>
      <w:r w:rsidRPr="00C1763D">
        <w:rPr>
          <w:rFonts w:ascii="Times New Roman" w:hAnsi="Times New Roman" w:cs="Times New Roman"/>
          <w:i w:val="0"/>
          <w:iCs w:val="0"/>
          <w:color w:val="auto"/>
          <w:sz w:val="28"/>
          <w:szCs w:val="28"/>
        </w:rPr>
        <w:fldChar w:fldCharType="end"/>
      </w:r>
      <w:r w:rsidRPr="00C1763D">
        <w:rPr>
          <w:rFonts w:ascii="Times New Roman" w:hAnsi="Times New Roman" w:cs="Times New Roman"/>
          <w:i w:val="0"/>
          <w:iCs w:val="0"/>
          <w:color w:val="auto"/>
          <w:sz w:val="28"/>
          <w:szCs w:val="28"/>
        </w:rPr>
        <w:t xml:space="preserve"> – Выдача прав администратора пользователю</w:t>
      </w:r>
    </w:p>
    <w:p w14:paraId="437EBC9B" w14:textId="77777777" w:rsidR="00C1763D" w:rsidRPr="00F45B07" w:rsidRDefault="00C1763D" w:rsidP="00C1763D"/>
    <w:p w14:paraId="7BCCAECF" w14:textId="77777777" w:rsidR="001A301E" w:rsidRPr="001A301E" w:rsidRDefault="001A301E" w:rsidP="00945BB2">
      <w:pPr>
        <w:spacing w:line="360" w:lineRule="auto"/>
        <w:ind w:firstLine="709"/>
        <w:jc w:val="both"/>
        <w:rPr>
          <w:rFonts w:ascii="Times New Roman" w:hAnsi="Times New Roman" w:cs="Times New Roman"/>
          <w:sz w:val="28"/>
          <w:szCs w:val="28"/>
        </w:rPr>
      </w:pPr>
      <w:r w:rsidRPr="001A301E">
        <w:rPr>
          <w:rFonts w:ascii="Times New Roman" w:hAnsi="Times New Roman" w:cs="Times New Roman"/>
          <w:sz w:val="28"/>
          <w:szCs w:val="28"/>
        </w:rPr>
        <w:t>После выполнения данной команды необходимо перезагрузить систему, чтобы изменения вступили в силу.</w:t>
      </w:r>
    </w:p>
    <w:p w14:paraId="49107CE2" w14:textId="219037CC" w:rsidR="001A301E" w:rsidRDefault="001A301E" w:rsidP="00945BB2">
      <w:pPr>
        <w:spacing w:line="360" w:lineRule="auto"/>
        <w:ind w:firstLine="709"/>
        <w:jc w:val="both"/>
        <w:rPr>
          <w:rFonts w:ascii="Times New Roman" w:hAnsi="Times New Roman" w:cs="Times New Roman"/>
          <w:sz w:val="28"/>
          <w:szCs w:val="28"/>
        </w:rPr>
      </w:pPr>
      <w:r w:rsidRPr="001A301E">
        <w:rPr>
          <w:rFonts w:ascii="Times New Roman" w:hAnsi="Times New Roman" w:cs="Times New Roman"/>
          <w:sz w:val="28"/>
          <w:szCs w:val="28"/>
        </w:rPr>
        <w:t xml:space="preserve">В результате выполнения указанных действий будет обеспечена корректная работа терминала и предоставлены административные права пользователю, </w:t>
      </w:r>
      <w:r w:rsidRPr="001A301E">
        <w:rPr>
          <w:rFonts w:ascii="Times New Roman" w:hAnsi="Times New Roman" w:cs="Times New Roman"/>
          <w:sz w:val="28"/>
          <w:szCs w:val="28"/>
        </w:rPr>
        <w:lastRenderedPageBreak/>
        <w:t>что необходимо для дальнейшей установки и настройки программной среды разработки.</w:t>
      </w:r>
    </w:p>
    <w:p w14:paraId="2DDAB95F" w14:textId="77777777" w:rsidR="001A301E" w:rsidRDefault="001A301E" w:rsidP="00945BB2">
      <w:pPr>
        <w:spacing w:line="360" w:lineRule="auto"/>
        <w:ind w:firstLine="709"/>
        <w:jc w:val="both"/>
        <w:rPr>
          <w:rFonts w:ascii="Times New Roman" w:hAnsi="Times New Roman" w:cs="Times New Roman"/>
          <w:sz w:val="28"/>
          <w:szCs w:val="28"/>
        </w:rPr>
      </w:pPr>
    </w:p>
    <w:p w14:paraId="7815F4F0" w14:textId="07B79FCA" w:rsidR="001A301E" w:rsidRPr="001A301E" w:rsidRDefault="001A301E" w:rsidP="00945BB2">
      <w:pPr>
        <w:pStyle w:val="a0"/>
        <w:spacing w:line="360" w:lineRule="auto"/>
        <w:ind w:left="0" w:firstLine="709"/>
        <w:jc w:val="both"/>
      </w:pPr>
      <w:bookmarkStart w:id="5" w:name="_Toc223094343"/>
      <w:r>
        <w:t xml:space="preserve">Установка </w:t>
      </w:r>
      <w:r>
        <w:rPr>
          <w:lang w:val="en-US"/>
        </w:rPr>
        <w:t>ROS, Gazebo</w:t>
      </w:r>
      <w:bookmarkEnd w:id="5"/>
    </w:p>
    <w:p w14:paraId="3E79FB01" w14:textId="397DDA7A" w:rsidR="007B1A47" w:rsidRPr="00BC50E4" w:rsidRDefault="007B1A47" w:rsidP="00945BB2">
      <w:pPr>
        <w:spacing w:line="360" w:lineRule="auto"/>
        <w:ind w:firstLine="709"/>
        <w:jc w:val="both"/>
        <w:rPr>
          <w:rFonts w:ascii="Times New Roman" w:hAnsi="Times New Roman" w:cs="Times New Roman"/>
          <w:sz w:val="28"/>
          <w:szCs w:val="28"/>
        </w:rPr>
      </w:pPr>
      <w:r w:rsidRPr="007B1A47">
        <w:rPr>
          <w:rFonts w:ascii="Times New Roman" w:hAnsi="Times New Roman" w:cs="Times New Roman"/>
          <w:sz w:val="28"/>
          <w:szCs w:val="28"/>
          <w:lang w:val="en-US"/>
        </w:rPr>
        <w:t>Robot</w:t>
      </w:r>
      <w:r w:rsidRPr="007B1A47">
        <w:rPr>
          <w:rFonts w:ascii="Times New Roman" w:hAnsi="Times New Roman" w:cs="Times New Roman"/>
          <w:sz w:val="28"/>
          <w:szCs w:val="28"/>
        </w:rPr>
        <w:t xml:space="preserve"> </w:t>
      </w:r>
      <w:r w:rsidRPr="007B1A47">
        <w:rPr>
          <w:rFonts w:ascii="Times New Roman" w:hAnsi="Times New Roman" w:cs="Times New Roman"/>
          <w:sz w:val="28"/>
          <w:szCs w:val="28"/>
          <w:lang w:val="en-US"/>
        </w:rPr>
        <w:t>Operating</w:t>
      </w:r>
      <w:r w:rsidRPr="007B1A47">
        <w:rPr>
          <w:rFonts w:ascii="Times New Roman" w:hAnsi="Times New Roman" w:cs="Times New Roman"/>
          <w:sz w:val="28"/>
          <w:szCs w:val="28"/>
        </w:rPr>
        <w:t xml:space="preserve"> </w:t>
      </w:r>
      <w:r w:rsidRPr="007B1A47">
        <w:rPr>
          <w:rFonts w:ascii="Times New Roman" w:hAnsi="Times New Roman" w:cs="Times New Roman"/>
          <w:sz w:val="28"/>
          <w:szCs w:val="28"/>
          <w:lang w:val="en-US"/>
        </w:rPr>
        <w:t>System</w:t>
      </w:r>
      <w:r w:rsidRPr="007B1A47">
        <w:rPr>
          <w:rFonts w:ascii="Times New Roman" w:hAnsi="Times New Roman" w:cs="Times New Roman"/>
          <w:sz w:val="28"/>
          <w:szCs w:val="28"/>
        </w:rPr>
        <w:t xml:space="preserve"> (</w:t>
      </w:r>
      <w:r w:rsidRPr="007B1A47">
        <w:rPr>
          <w:rFonts w:ascii="Times New Roman" w:hAnsi="Times New Roman" w:cs="Times New Roman"/>
          <w:sz w:val="28"/>
          <w:szCs w:val="28"/>
          <w:lang w:val="en-US"/>
        </w:rPr>
        <w:t>ROS</w:t>
      </w:r>
      <w:r w:rsidRPr="007B1A47">
        <w:rPr>
          <w:rFonts w:ascii="Times New Roman" w:hAnsi="Times New Roman" w:cs="Times New Roman"/>
          <w:sz w:val="28"/>
          <w:szCs w:val="28"/>
        </w:rPr>
        <w:t xml:space="preserve">) представляет собой программный фреймворк, распространяемый в виде набора пакетов, предназначенных для установки в операционной системе </w:t>
      </w:r>
      <w:r w:rsidRPr="007B1A47">
        <w:rPr>
          <w:rFonts w:ascii="Times New Roman" w:hAnsi="Times New Roman" w:cs="Times New Roman"/>
          <w:sz w:val="28"/>
          <w:szCs w:val="28"/>
          <w:lang w:val="en-US"/>
        </w:rPr>
        <w:t>Linux</w:t>
      </w:r>
      <w:r w:rsidRPr="007B1A47">
        <w:rPr>
          <w:rFonts w:ascii="Times New Roman" w:hAnsi="Times New Roman" w:cs="Times New Roman"/>
          <w:sz w:val="28"/>
          <w:szCs w:val="28"/>
        </w:rPr>
        <w:t xml:space="preserve">. Важной особенностью </w:t>
      </w:r>
      <w:r w:rsidRPr="007B1A47">
        <w:rPr>
          <w:rFonts w:ascii="Times New Roman" w:hAnsi="Times New Roman" w:cs="Times New Roman"/>
          <w:sz w:val="28"/>
          <w:szCs w:val="28"/>
          <w:lang w:val="en-US"/>
        </w:rPr>
        <w:t>ROS</w:t>
      </w:r>
      <w:r w:rsidRPr="007B1A47">
        <w:rPr>
          <w:rFonts w:ascii="Times New Roman" w:hAnsi="Times New Roman" w:cs="Times New Roman"/>
          <w:sz w:val="28"/>
          <w:szCs w:val="28"/>
        </w:rPr>
        <w:t xml:space="preserve"> является строгая зависимость версий фреймворка от версии операционной системы. Для каждой версии </w:t>
      </w:r>
      <w:r w:rsidRPr="007B1A47">
        <w:rPr>
          <w:rFonts w:ascii="Times New Roman" w:hAnsi="Times New Roman" w:cs="Times New Roman"/>
          <w:sz w:val="28"/>
          <w:szCs w:val="28"/>
          <w:lang w:val="en-US"/>
        </w:rPr>
        <w:t>Ubuntu</w:t>
      </w:r>
      <w:r w:rsidRPr="007B1A47">
        <w:rPr>
          <w:rFonts w:ascii="Times New Roman" w:hAnsi="Times New Roman" w:cs="Times New Roman"/>
          <w:sz w:val="28"/>
          <w:szCs w:val="28"/>
        </w:rPr>
        <w:t xml:space="preserve"> существует соответствующая версия </w:t>
      </w:r>
      <w:r w:rsidRPr="007B1A47">
        <w:rPr>
          <w:rFonts w:ascii="Times New Roman" w:hAnsi="Times New Roman" w:cs="Times New Roman"/>
          <w:sz w:val="28"/>
          <w:szCs w:val="28"/>
          <w:lang w:val="en-US"/>
        </w:rPr>
        <w:t>ROS</w:t>
      </w:r>
      <w:r w:rsidRPr="007B1A47">
        <w:rPr>
          <w:rFonts w:ascii="Times New Roman" w:hAnsi="Times New Roman" w:cs="Times New Roman"/>
          <w:sz w:val="28"/>
          <w:szCs w:val="28"/>
        </w:rPr>
        <w:t>, обеспечивающая полную совместимость программных компонентов и библиотек.</w:t>
      </w:r>
    </w:p>
    <w:p w14:paraId="0D0CEA59" w14:textId="278B7483" w:rsidR="00BF0C24" w:rsidRPr="00BC50E4" w:rsidRDefault="007B1A47" w:rsidP="00945BB2">
      <w:pPr>
        <w:spacing w:line="360" w:lineRule="auto"/>
        <w:ind w:firstLine="709"/>
        <w:jc w:val="both"/>
        <w:rPr>
          <w:rFonts w:ascii="Times New Roman" w:hAnsi="Times New Roman" w:cs="Times New Roman"/>
          <w:sz w:val="28"/>
          <w:szCs w:val="28"/>
        </w:rPr>
      </w:pPr>
      <w:r w:rsidRPr="007B1A47">
        <w:rPr>
          <w:rFonts w:ascii="Times New Roman" w:hAnsi="Times New Roman" w:cs="Times New Roman"/>
          <w:sz w:val="28"/>
          <w:szCs w:val="28"/>
        </w:rPr>
        <w:t xml:space="preserve">В рамках данной работы используется операционная система </w:t>
      </w:r>
      <w:r w:rsidRPr="007B1A47">
        <w:rPr>
          <w:rFonts w:ascii="Times New Roman" w:hAnsi="Times New Roman" w:cs="Times New Roman"/>
          <w:sz w:val="28"/>
          <w:szCs w:val="28"/>
          <w:lang w:val="en-US"/>
        </w:rPr>
        <w:t>Ubuntu</w:t>
      </w:r>
      <w:r w:rsidRPr="007B1A47">
        <w:rPr>
          <w:rFonts w:ascii="Times New Roman" w:hAnsi="Times New Roman" w:cs="Times New Roman"/>
          <w:sz w:val="28"/>
          <w:szCs w:val="28"/>
        </w:rPr>
        <w:t xml:space="preserve"> 18.04 </w:t>
      </w:r>
      <w:r w:rsidRPr="007B1A47">
        <w:rPr>
          <w:rFonts w:ascii="Times New Roman" w:hAnsi="Times New Roman" w:cs="Times New Roman"/>
          <w:sz w:val="28"/>
          <w:szCs w:val="28"/>
          <w:lang w:val="en-US"/>
        </w:rPr>
        <w:t>LTS</w:t>
      </w:r>
      <w:r w:rsidRPr="007B1A47">
        <w:rPr>
          <w:rFonts w:ascii="Times New Roman" w:hAnsi="Times New Roman" w:cs="Times New Roman"/>
          <w:sz w:val="28"/>
          <w:szCs w:val="28"/>
        </w:rPr>
        <w:t xml:space="preserve">, для которой официально поддерживаемой и рекомендуемой версией является </w:t>
      </w:r>
      <w:r w:rsidRPr="007B1A47">
        <w:rPr>
          <w:rFonts w:ascii="Times New Roman" w:hAnsi="Times New Roman" w:cs="Times New Roman"/>
          <w:sz w:val="28"/>
          <w:szCs w:val="28"/>
          <w:lang w:val="en-US"/>
        </w:rPr>
        <w:t>ROS</w:t>
      </w:r>
      <w:r w:rsidRPr="007B1A47">
        <w:rPr>
          <w:rFonts w:ascii="Times New Roman" w:hAnsi="Times New Roman" w:cs="Times New Roman"/>
          <w:sz w:val="28"/>
          <w:szCs w:val="28"/>
        </w:rPr>
        <w:t xml:space="preserve"> </w:t>
      </w:r>
      <w:r w:rsidRPr="007B1A47">
        <w:rPr>
          <w:rFonts w:ascii="Times New Roman" w:hAnsi="Times New Roman" w:cs="Times New Roman"/>
          <w:sz w:val="28"/>
          <w:szCs w:val="28"/>
          <w:lang w:val="en-US"/>
        </w:rPr>
        <w:t>Melodic</w:t>
      </w:r>
      <w:r w:rsidRPr="007B1A47">
        <w:rPr>
          <w:rFonts w:ascii="Times New Roman" w:hAnsi="Times New Roman" w:cs="Times New Roman"/>
          <w:sz w:val="28"/>
          <w:szCs w:val="28"/>
        </w:rPr>
        <w:t>. Использование данной версии обеспечивает стабильную работу системы и полную совместимость со средой моделирования Gazebo.</w:t>
      </w:r>
    </w:p>
    <w:p w14:paraId="6363F41F" w14:textId="77777777" w:rsidR="007B1A47" w:rsidRDefault="007B1A47" w:rsidP="00945BB2">
      <w:pPr>
        <w:spacing w:line="360" w:lineRule="auto"/>
        <w:ind w:firstLine="709"/>
        <w:jc w:val="both"/>
        <w:rPr>
          <w:rFonts w:ascii="Times New Roman" w:hAnsi="Times New Roman" w:cs="Times New Roman"/>
          <w:sz w:val="28"/>
          <w:szCs w:val="28"/>
        </w:rPr>
      </w:pPr>
      <w:r w:rsidRPr="007B1A47">
        <w:rPr>
          <w:rFonts w:ascii="Times New Roman" w:hAnsi="Times New Roman" w:cs="Times New Roman"/>
          <w:sz w:val="28"/>
          <w:szCs w:val="28"/>
        </w:rPr>
        <w:t xml:space="preserve">Перед установкой необходимо добавить официальный репозиторий </w:t>
      </w:r>
      <w:r w:rsidRPr="007B1A47">
        <w:rPr>
          <w:rFonts w:ascii="Times New Roman" w:hAnsi="Times New Roman" w:cs="Times New Roman"/>
          <w:sz w:val="28"/>
          <w:szCs w:val="28"/>
          <w:lang w:val="en-US"/>
        </w:rPr>
        <w:t>ROS</w:t>
      </w:r>
      <w:r w:rsidRPr="007B1A47">
        <w:rPr>
          <w:rFonts w:ascii="Times New Roman" w:hAnsi="Times New Roman" w:cs="Times New Roman"/>
          <w:sz w:val="28"/>
          <w:szCs w:val="28"/>
        </w:rPr>
        <w:t xml:space="preserve"> в список источников пакетов операционной системы.</w:t>
      </w:r>
    </w:p>
    <w:p w14:paraId="5766D590" w14:textId="77777777" w:rsidR="007B1A47" w:rsidRPr="007B1A47" w:rsidRDefault="007B1A47" w:rsidP="00945BB2">
      <w:pPr>
        <w:spacing w:line="360" w:lineRule="auto"/>
        <w:ind w:firstLine="709"/>
        <w:jc w:val="both"/>
        <w:rPr>
          <w:rFonts w:ascii="Times New Roman" w:hAnsi="Times New Roman" w:cs="Times New Roman"/>
          <w:sz w:val="28"/>
          <w:szCs w:val="28"/>
        </w:rPr>
      </w:pPr>
      <w:r w:rsidRPr="007B1A47">
        <w:rPr>
          <w:rFonts w:ascii="Times New Roman" w:hAnsi="Times New Roman" w:cs="Times New Roman"/>
          <w:sz w:val="28"/>
          <w:szCs w:val="28"/>
        </w:rPr>
        <w:t>Открыть терминал и выполнить следующие команды:</w:t>
      </w:r>
    </w:p>
    <w:p w14:paraId="109C4DF1" w14:textId="77777777" w:rsidR="007B1A47" w:rsidRPr="007B1A47" w:rsidRDefault="007B1A47" w:rsidP="00945BB2">
      <w:pPr>
        <w:spacing w:line="360" w:lineRule="auto"/>
        <w:ind w:firstLine="709"/>
        <w:jc w:val="both"/>
        <w:rPr>
          <w:rFonts w:ascii="Times New Roman" w:hAnsi="Times New Roman" w:cs="Times New Roman"/>
          <w:sz w:val="28"/>
          <w:szCs w:val="28"/>
        </w:rPr>
      </w:pPr>
    </w:p>
    <w:p w14:paraId="16C34D71" w14:textId="77777777" w:rsidR="007B1A47" w:rsidRPr="003F09A3" w:rsidRDefault="007B1A47" w:rsidP="00945BB2">
      <w:pPr>
        <w:spacing w:line="360" w:lineRule="auto"/>
        <w:ind w:firstLine="709"/>
        <w:jc w:val="both"/>
        <w:rPr>
          <w:rFonts w:ascii="Times New Roman" w:hAnsi="Times New Roman" w:cs="Times New Roman"/>
          <w:sz w:val="28"/>
          <w:szCs w:val="28"/>
          <w:highlight w:val="yellow"/>
          <w:lang w:val="en-US"/>
        </w:rPr>
      </w:pPr>
      <w:proofErr w:type="spellStart"/>
      <w:r w:rsidRPr="003F09A3">
        <w:rPr>
          <w:rFonts w:ascii="Times New Roman" w:hAnsi="Times New Roman" w:cs="Times New Roman"/>
          <w:sz w:val="28"/>
          <w:szCs w:val="28"/>
          <w:highlight w:val="yellow"/>
          <w:lang w:val="en-US"/>
        </w:rPr>
        <w:t>sudo</w:t>
      </w:r>
      <w:proofErr w:type="spellEnd"/>
      <w:r w:rsidRPr="003F09A3">
        <w:rPr>
          <w:rFonts w:ascii="Times New Roman" w:hAnsi="Times New Roman" w:cs="Times New Roman"/>
          <w:sz w:val="28"/>
          <w:szCs w:val="28"/>
          <w:highlight w:val="yellow"/>
          <w:lang w:val="en-US"/>
        </w:rPr>
        <w:t xml:space="preserve"> apt update</w:t>
      </w:r>
    </w:p>
    <w:p w14:paraId="6C367BEB" w14:textId="5D7EA14B" w:rsidR="007B1A47" w:rsidRPr="003F09A3" w:rsidRDefault="007B1A47" w:rsidP="00945BB2">
      <w:pPr>
        <w:spacing w:line="360" w:lineRule="auto"/>
        <w:ind w:firstLine="709"/>
        <w:jc w:val="both"/>
        <w:rPr>
          <w:rFonts w:ascii="Times New Roman" w:hAnsi="Times New Roman" w:cs="Times New Roman"/>
          <w:sz w:val="28"/>
          <w:szCs w:val="28"/>
          <w:highlight w:val="yellow"/>
          <w:lang w:val="en-US"/>
        </w:rPr>
      </w:pPr>
      <w:proofErr w:type="spellStart"/>
      <w:r w:rsidRPr="003F09A3">
        <w:rPr>
          <w:rFonts w:ascii="Times New Roman" w:hAnsi="Times New Roman" w:cs="Times New Roman"/>
          <w:sz w:val="28"/>
          <w:szCs w:val="28"/>
          <w:highlight w:val="yellow"/>
          <w:lang w:val="en-US"/>
        </w:rPr>
        <w:t>sudo</w:t>
      </w:r>
      <w:proofErr w:type="spellEnd"/>
      <w:r w:rsidRPr="003F09A3">
        <w:rPr>
          <w:rFonts w:ascii="Times New Roman" w:hAnsi="Times New Roman" w:cs="Times New Roman"/>
          <w:sz w:val="28"/>
          <w:szCs w:val="28"/>
          <w:highlight w:val="yellow"/>
          <w:lang w:val="en-US"/>
        </w:rPr>
        <w:t xml:space="preserve"> apt install curl</w:t>
      </w:r>
    </w:p>
    <w:p w14:paraId="28B00FC6" w14:textId="77777777" w:rsidR="007B1A47" w:rsidRPr="003F09A3" w:rsidRDefault="007B1A47" w:rsidP="00945BB2">
      <w:pPr>
        <w:spacing w:line="360" w:lineRule="auto"/>
        <w:ind w:firstLine="709"/>
        <w:jc w:val="both"/>
        <w:rPr>
          <w:rFonts w:ascii="Times New Roman" w:hAnsi="Times New Roman" w:cs="Times New Roman"/>
          <w:sz w:val="28"/>
          <w:szCs w:val="28"/>
          <w:highlight w:val="yellow"/>
          <w:lang w:val="en-US"/>
        </w:rPr>
      </w:pPr>
    </w:p>
    <w:p w14:paraId="0EF62E74" w14:textId="1F1BEC4D" w:rsidR="007B1A47" w:rsidRPr="003F09A3" w:rsidRDefault="007B1A47" w:rsidP="00945BB2">
      <w:pPr>
        <w:spacing w:line="360" w:lineRule="auto"/>
        <w:ind w:firstLine="709"/>
        <w:jc w:val="both"/>
        <w:rPr>
          <w:rFonts w:ascii="Times New Roman" w:hAnsi="Times New Roman" w:cs="Times New Roman"/>
          <w:sz w:val="28"/>
          <w:szCs w:val="28"/>
          <w:highlight w:val="yellow"/>
          <w:lang w:val="en-US"/>
        </w:rPr>
      </w:pPr>
      <w:r w:rsidRPr="003F09A3">
        <w:rPr>
          <w:rFonts w:ascii="Times New Roman" w:hAnsi="Times New Roman" w:cs="Times New Roman"/>
          <w:sz w:val="28"/>
          <w:szCs w:val="28"/>
          <w:highlight w:val="yellow"/>
        </w:rPr>
        <w:t>Добавление</w:t>
      </w:r>
      <w:r w:rsidRPr="003F09A3">
        <w:rPr>
          <w:rFonts w:ascii="Times New Roman" w:hAnsi="Times New Roman" w:cs="Times New Roman"/>
          <w:sz w:val="28"/>
          <w:szCs w:val="28"/>
          <w:highlight w:val="yellow"/>
          <w:lang w:val="en-US"/>
        </w:rPr>
        <w:t xml:space="preserve"> </w:t>
      </w:r>
      <w:r w:rsidRPr="003F09A3">
        <w:rPr>
          <w:rFonts w:ascii="Times New Roman" w:hAnsi="Times New Roman" w:cs="Times New Roman"/>
          <w:sz w:val="28"/>
          <w:szCs w:val="28"/>
          <w:highlight w:val="yellow"/>
        </w:rPr>
        <w:t>ключа</w:t>
      </w:r>
      <w:r w:rsidRPr="003F09A3">
        <w:rPr>
          <w:rFonts w:ascii="Times New Roman" w:hAnsi="Times New Roman" w:cs="Times New Roman"/>
          <w:sz w:val="28"/>
          <w:szCs w:val="28"/>
          <w:highlight w:val="yellow"/>
          <w:lang w:val="en-US"/>
        </w:rPr>
        <w:t xml:space="preserve"> </w:t>
      </w:r>
      <w:r w:rsidRPr="003F09A3">
        <w:rPr>
          <w:rFonts w:ascii="Times New Roman" w:hAnsi="Times New Roman" w:cs="Times New Roman"/>
          <w:sz w:val="28"/>
          <w:szCs w:val="28"/>
          <w:highlight w:val="yellow"/>
        </w:rPr>
        <w:t>репозитория</w:t>
      </w:r>
      <w:r w:rsidRPr="003F09A3">
        <w:rPr>
          <w:rFonts w:ascii="Times New Roman" w:hAnsi="Times New Roman" w:cs="Times New Roman"/>
          <w:sz w:val="28"/>
          <w:szCs w:val="28"/>
          <w:highlight w:val="yellow"/>
          <w:lang w:val="en-US"/>
        </w:rPr>
        <w:t>:</w:t>
      </w:r>
    </w:p>
    <w:p w14:paraId="2CB1E4F7" w14:textId="77777777" w:rsidR="007B1A47" w:rsidRPr="003F09A3" w:rsidRDefault="007B1A47" w:rsidP="00945BB2">
      <w:pPr>
        <w:spacing w:line="360" w:lineRule="auto"/>
        <w:ind w:firstLine="709"/>
        <w:jc w:val="both"/>
        <w:rPr>
          <w:rFonts w:ascii="Times New Roman" w:hAnsi="Times New Roman" w:cs="Times New Roman"/>
          <w:sz w:val="28"/>
          <w:szCs w:val="28"/>
          <w:highlight w:val="yellow"/>
          <w:lang w:val="en-US"/>
        </w:rPr>
      </w:pPr>
    </w:p>
    <w:p w14:paraId="0F5CDC83" w14:textId="77777777" w:rsidR="007B1A47" w:rsidRPr="003F09A3" w:rsidRDefault="007B1A47" w:rsidP="00945BB2">
      <w:pPr>
        <w:spacing w:line="360" w:lineRule="auto"/>
        <w:ind w:firstLine="709"/>
        <w:jc w:val="both"/>
        <w:rPr>
          <w:rFonts w:ascii="Times New Roman" w:hAnsi="Times New Roman" w:cs="Times New Roman"/>
          <w:sz w:val="28"/>
          <w:szCs w:val="28"/>
          <w:highlight w:val="yellow"/>
          <w:lang w:val="en-US"/>
        </w:rPr>
      </w:pPr>
      <w:proofErr w:type="spellStart"/>
      <w:r w:rsidRPr="003F09A3">
        <w:rPr>
          <w:rFonts w:ascii="Times New Roman" w:hAnsi="Times New Roman" w:cs="Times New Roman"/>
          <w:sz w:val="28"/>
          <w:szCs w:val="28"/>
          <w:highlight w:val="yellow"/>
          <w:lang w:val="en-US"/>
        </w:rPr>
        <w:t>sudo</w:t>
      </w:r>
      <w:proofErr w:type="spellEnd"/>
      <w:r w:rsidRPr="003F09A3">
        <w:rPr>
          <w:rFonts w:ascii="Times New Roman" w:hAnsi="Times New Roman" w:cs="Times New Roman"/>
          <w:sz w:val="28"/>
          <w:szCs w:val="28"/>
          <w:highlight w:val="yellow"/>
          <w:lang w:val="en-US"/>
        </w:rPr>
        <w:t xml:space="preserve"> </w:t>
      </w:r>
      <w:proofErr w:type="spellStart"/>
      <w:r w:rsidRPr="003F09A3">
        <w:rPr>
          <w:rFonts w:ascii="Times New Roman" w:hAnsi="Times New Roman" w:cs="Times New Roman"/>
          <w:sz w:val="28"/>
          <w:szCs w:val="28"/>
          <w:highlight w:val="yellow"/>
          <w:lang w:val="en-US"/>
        </w:rPr>
        <w:t>mkdir</w:t>
      </w:r>
      <w:proofErr w:type="spellEnd"/>
      <w:r w:rsidRPr="003F09A3">
        <w:rPr>
          <w:rFonts w:ascii="Times New Roman" w:hAnsi="Times New Roman" w:cs="Times New Roman"/>
          <w:sz w:val="28"/>
          <w:szCs w:val="28"/>
          <w:highlight w:val="yellow"/>
          <w:lang w:val="en-US"/>
        </w:rPr>
        <w:t xml:space="preserve"> -p /</w:t>
      </w:r>
      <w:proofErr w:type="spellStart"/>
      <w:r w:rsidRPr="003F09A3">
        <w:rPr>
          <w:rFonts w:ascii="Times New Roman" w:hAnsi="Times New Roman" w:cs="Times New Roman"/>
          <w:sz w:val="28"/>
          <w:szCs w:val="28"/>
          <w:highlight w:val="yellow"/>
          <w:lang w:val="en-US"/>
        </w:rPr>
        <w:t>usr</w:t>
      </w:r>
      <w:proofErr w:type="spellEnd"/>
      <w:r w:rsidRPr="003F09A3">
        <w:rPr>
          <w:rFonts w:ascii="Times New Roman" w:hAnsi="Times New Roman" w:cs="Times New Roman"/>
          <w:sz w:val="28"/>
          <w:szCs w:val="28"/>
          <w:highlight w:val="yellow"/>
          <w:lang w:val="en-US"/>
        </w:rPr>
        <w:t>/share/keyrings</w:t>
      </w:r>
    </w:p>
    <w:p w14:paraId="788459A4" w14:textId="77777777" w:rsidR="007B1A47" w:rsidRPr="003F09A3" w:rsidRDefault="007B1A47" w:rsidP="00945BB2">
      <w:pPr>
        <w:spacing w:line="360" w:lineRule="auto"/>
        <w:ind w:firstLine="709"/>
        <w:jc w:val="both"/>
        <w:rPr>
          <w:rFonts w:ascii="Times New Roman" w:hAnsi="Times New Roman" w:cs="Times New Roman"/>
          <w:sz w:val="28"/>
          <w:szCs w:val="28"/>
          <w:highlight w:val="yellow"/>
          <w:lang w:val="en-US"/>
        </w:rPr>
      </w:pPr>
      <w:r w:rsidRPr="003F09A3">
        <w:rPr>
          <w:rFonts w:ascii="Times New Roman" w:hAnsi="Times New Roman" w:cs="Times New Roman"/>
          <w:sz w:val="28"/>
          <w:szCs w:val="28"/>
          <w:highlight w:val="yellow"/>
          <w:lang w:val="en-US"/>
        </w:rPr>
        <w:t>curl -</w:t>
      </w:r>
      <w:proofErr w:type="spellStart"/>
      <w:r w:rsidRPr="003F09A3">
        <w:rPr>
          <w:rFonts w:ascii="Times New Roman" w:hAnsi="Times New Roman" w:cs="Times New Roman"/>
          <w:sz w:val="28"/>
          <w:szCs w:val="28"/>
          <w:highlight w:val="yellow"/>
          <w:lang w:val="en-US"/>
        </w:rPr>
        <w:t>sSL</w:t>
      </w:r>
      <w:proofErr w:type="spellEnd"/>
      <w:r w:rsidRPr="003F09A3">
        <w:rPr>
          <w:rFonts w:ascii="Times New Roman" w:hAnsi="Times New Roman" w:cs="Times New Roman"/>
          <w:sz w:val="28"/>
          <w:szCs w:val="28"/>
          <w:highlight w:val="yellow"/>
          <w:lang w:val="en-US"/>
        </w:rPr>
        <w:t xml:space="preserve"> https://raw.githubusercontent.com/ros/rosdistro/master/ros.key -o /</w:t>
      </w:r>
      <w:proofErr w:type="spellStart"/>
      <w:r w:rsidRPr="003F09A3">
        <w:rPr>
          <w:rFonts w:ascii="Times New Roman" w:hAnsi="Times New Roman" w:cs="Times New Roman"/>
          <w:sz w:val="28"/>
          <w:szCs w:val="28"/>
          <w:highlight w:val="yellow"/>
          <w:lang w:val="en-US"/>
        </w:rPr>
        <w:t>tmp</w:t>
      </w:r>
      <w:proofErr w:type="spellEnd"/>
      <w:r w:rsidRPr="003F09A3">
        <w:rPr>
          <w:rFonts w:ascii="Times New Roman" w:hAnsi="Times New Roman" w:cs="Times New Roman"/>
          <w:sz w:val="28"/>
          <w:szCs w:val="28"/>
          <w:highlight w:val="yellow"/>
          <w:lang w:val="en-US"/>
        </w:rPr>
        <w:t>/</w:t>
      </w:r>
      <w:proofErr w:type="spellStart"/>
      <w:r w:rsidRPr="003F09A3">
        <w:rPr>
          <w:rFonts w:ascii="Times New Roman" w:hAnsi="Times New Roman" w:cs="Times New Roman"/>
          <w:sz w:val="28"/>
          <w:szCs w:val="28"/>
          <w:highlight w:val="yellow"/>
          <w:lang w:val="en-US"/>
        </w:rPr>
        <w:t>ros.key</w:t>
      </w:r>
      <w:proofErr w:type="spellEnd"/>
    </w:p>
    <w:p w14:paraId="658FE76C" w14:textId="086FD06F" w:rsidR="007B1A47" w:rsidRPr="00BC50E4" w:rsidRDefault="007B1A47" w:rsidP="00945BB2">
      <w:pPr>
        <w:spacing w:line="360" w:lineRule="auto"/>
        <w:ind w:firstLine="709"/>
        <w:jc w:val="both"/>
        <w:rPr>
          <w:rFonts w:ascii="Times New Roman" w:hAnsi="Times New Roman" w:cs="Times New Roman"/>
          <w:sz w:val="28"/>
          <w:szCs w:val="28"/>
          <w:lang w:val="en-US"/>
        </w:rPr>
      </w:pPr>
      <w:proofErr w:type="spellStart"/>
      <w:r w:rsidRPr="003F09A3">
        <w:rPr>
          <w:rFonts w:ascii="Times New Roman" w:hAnsi="Times New Roman" w:cs="Times New Roman"/>
          <w:sz w:val="28"/>
          <w:szCs w:val="28"/>
          <w:highlight w:val="yellow"/>
          <w:lang w:val="en-US"/>
        </w:rPr>
        <w:t>sudo</w:t>
      </w:r>
      <w:proofErr w:type="spellEnd"/>
      <w:r w:rsidRPr="003F09A3">
        <w:rPr>
          <w:rFonts w:ascii="Times New Roman" w:hAnsi="Times New Roman" w:cs="Times New Roman"/>
          <w:sz w:val="28"/>
          <w:szCs w:val="28"/>
          <w:highlight w:val="yellow"/>
          <w:lang w:val="en-US"/>
        </w:rPr>
        <w:t xml:space="preserve"> mv /</w:t>
      </w:r>
      <w:proofErr w:type="spellStart"/>
      <w:r w:rsidRPr="003F09A3">
        <w:rPr>
          <w:rFonts w:ascii="Times New Roman" w:hAnsi="Times New Roman" w:cs="Times New Roman"/>
          <w:sz w:val="28"/>
          <w:szCs w:val="28"/>
          <w:highlight w:val="yellow"/>
          <w:lang w:val="en-US"/>
        </w:rPr>
        <w:t>tmp</w:t>
      </w:r>
      <w:proofErr w:type="spellEnd"/>
      <w:r w:rsidRPr="003F09A3">
        <w:rPr>
          <w:rFonts w:ascii="Times New Roman" w:hAnsi="Times New Roman" w:cs="Times New Roman"/>
          <w:sz w:val="28"/>
          <w:szCs w:val="28"/>
          <w:highlight w:val="yellow"/>
          <w:lang w:val="en-US"/>
        </w:rPr>
        <w:t>/</w:t>
      </w:r>
      <w:proofErr w:type="spellStart"/>
      <w:r w:rsidRPr="003F09A3">
        <w:rPr>
          <w:rFonts w:ascii="Times New Roman" w:hAnsi="Times New Roman" w:cs="Times New Roman"/>
          <w:sz w:val="28"/>
          <w:szCs w:val="28"/>
          <w:highlight w:val="yellow"/>
          <w:lang w:val="en-US"/>
        </w:rPr>
        <w:t>ros.key</w:t>
      </w:r>
      <w:proofErr w:type="spellEnd"/>
      <w:r w:rsidRPr="003F09A3">
        <w:rPr>
          <w:rFonts w:ascii="Times New Roman" w:hAnsi="Times New Roman" w:cs="Times New Roman"/>
          <w:sz w:val="28"/>
          <w:szCs w:val="28"/>
          <w:highlight w:val="yellow"/>
          <w:lang w:val="en-US"/>
        </w:rPr>
        <w:t xml:space="preserve"> /</w:t>
      </w:r>
      <w:proofErr w:type="spellStart"/>
      <w:r w:rsidRPr="003F09A3">
        <w:rPr>
          <w:rFonts w:ascii="Times New Roman" w:hAnsi="Times New Roman" w:cs="Times New Roman"/>
          <w:sz w:val="28"/>
          <w:szCs w:val="28"/>
          <w:highlight w:val="yellow"/>
          <w:lang w:val="en-US"/>
        </w:rPr>
        <w:t>usr</w:t>
      </w:r>
      <w:proofErr w:type="spellEnd"/>
      <w:r w:rsidRPr="003F09A3">
        <w:rPr>
          <w:rFonts w:ascii="Times New Roman" w:hAnsi="Times New Roman" w:cs="Times New Roman"/>
          <w:sz w:val="28"/>
          <w:szCs w:val="28"/>
          <w:highlight w:val="yellow"/>
          <w:lang w:val="en-US"/>
        </w:rPr>
        <w:t>/share/keyrings/</w:t>
      </w:r>
      <w:proofErr w:type="spellStart"/>
      <w:r w:rsidRPr="003F09A3">
        <w:rPr>
          <w:rFonts w:ascii="Times New Roman" w:hAnsi="Times New Roman" w:cs="Times New Roman"/>
          <w:sz w:val="28"/>
          <w:szCs w:val="28"/>
          <w:highlight w:val="yellow"/>
          <w:lang w:val="en-US"/>
        </w:rPr>
        <w:t>ros</w:t>
      </w:r>
      <w:proofErr w:type="spellEnd"/>
      <w:r w:rsidRPr="003F09A3">
        <w:rPr>
          <w:rFonts w:ascii="Times New Roman" w:hAnsi="Times New Roman" w:cs="Times New Roman"/>
          <w:sz w:val="28"/>
          <w:szCs w:val="28"/>
          <w:highlight w:val="yellow"/>
          <w:lang w:val="en-US"/>
        </w:rPr>
        <w:t>-archive-</w:t>
      </w:r>
      <w:proofErr w:type="spellStart"/>
      <w:r w:rsidRPr="003F09A3">
        <w:rPr>
          <w:rFonts w:ascii="Times New Roman" w:hAnsi="Times New Roman" w:cs="Times New Roman"/>
          <w:sz w:val="28"/>
          <w:szCs w:val="28"/>
          <w:highlight w:val="yellow"/>
          <w:lang w:val="en-US"/>
        </w:rPr>
        <w:t>keyring.gpg</w:t>
      </w:r>
      <w:proofErr w:type="spellEnd"/>
    </w:p>
    <w:p w14:paraId="1C6E6421" w14:textId="77777777" w:rsidR="007B1A47" w:rsidRPr="00BC50E4" w:rsidRDefault="007B1A47" w:rsidP="00945BB2">
      <w:pPr>
        <w:spacing w:line="360" w:lineRule="auto"/>
        <w:ind w:firstLine="709"/>
        <w:jc w:val="both"/>
        <w:rPr>
          <w:rFonts w:ascii="Times New Roman" w:hAnsi="Times New Roman" w:cs="Times New Roman"/>
          <w:sz w:val="28"/>
          <w:szCs w:val="28"/>
          <w:lang w:val="en-US"/>
        </w:rPr>
      </w:pPr>
    </w:p>
    <w:p w14:paraId="2A674B2F" w14:textId="612548EA" w:rsidR="007B1A47" w:rsidRDefault="007B1A47"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Добавление репозитория </w:t>
      </w:r>
      <w:r>
        <w:rPr>
          <w:rFonts w:ascii="Times New Roman" w:hAnsi="Times New Roman" w:cs="Times New Roman"/>
          <w:sz w:val="28"/>
          <w:szCs w:val="28"/>
          <w:lang w:val="en-US"/>
        </w:rPr>
        <w:t>ROS</w:t>
      </w:r>
      <w:r w:rsidRPr="007B1A47">
        <w:rPr>
          <w:rFonts w:ascii="Times New Roman" w:hAnsi="Times New Roman" w:cs="Times New Roman"/>
          <w:sz w:val="28"/>
          <w:szCs w:val="28"/>
        </w:rPr>
        <w:t xml:space="preserve"> </w:t>
      </w:r>
      <w:r>
        <w:rPr>
          <w:rFonts w:ascii="Times New Roman" w:hAnsi="Times New Roman" w:cs="Times New Roman"/>
          <w:sz w:val="28"/>
          <w:szCs w:val="28"/>
        </w:rPr>
        <w:t>в список источников:</w:t>
      </w:r>
    </w:p>
    <w:p w14:paraId="20F17553" w14:textId="77777777" w:rsidR="007B1A47" w:rsidRDefault="007B1A47" w:rsidP="00945BB2">
      <w:pPr>
        <w:spacing w:line="360" w:lineRule="auto"/>
        <w:ind w:firstLine="709"/>
        <w:jc w:val="both"/>
        <w:rPr>
          <w:rFonts w:ascii="Times New Roman" w:hAnsi="Times New Roman" w:cs="Times New Roman"/>
          <w:sz w:val="28"/>
          <w:szCs w:val="28"/>
        </w:rPr>
      </w:pPr>
    </w:p>
    <w:p w14:paraId="7D861BE6" w14:textId="4C4C83E6" w:rsidR="007B1A47" w:rsidRPr="00BC50E4" w:rsidRDefault="007B1A47" w:rsidP="00945BB2">
      <w:pPr>
        <w:spacing w:line="360" w:lineRule="auto"/>
        <w:ind w:firstLine="709"/>
        <w:jc w:val="both"/>
        <w:rPr>
          <w:rFonts w:ascii="Times New Roman" w:hAnsi="Times New Roman" w:cs="Times New Roman"/>
          <w:sz w:val="28"/>
          <w:szCs w:val="28"/>
          <w:lang w:val="en-US"/>
        </w:rPr>
      </w:pPr>
      <w:r w:rsidRPr="003F09A3">
        <w:rPr>
          <w:rFonts w:ascii="Times New Roman" w:hAnsi="Times New Roman" w:cs="Times New Roman"/>
          <w:sz w:val="28"/>
          <w:szCs w:val="28"/>
          <w:highlight w:val="yellow"/>
          <w:lang w:val="en-US"/>
        </w:rPr>
        <w:lastRenderedPageBreak/>
        <w:t>echo "deb [arch=$(</w:t>
      </w:r>
      <w:proofErr w:type="spellStart"/>
      <w:r w:rsidRPr="003F09A3">
        <w:rPr>
          <w:rFonts w:ascii="Times New Roman" w:hAnsi="Times New Roman" w:cs="Times New Roman"/>
          <w:sz w:val="28"/>
          <w:szCs w:val="28"/>
          <w:highlight w:val="yellow"/>
          <w:lang w:val="en-US"/>
        </w:rPr>
        <w:t>dpkg</w:t>
      </w:r>
      <w:proofErr w:type="spellEnd"/>
      <w:r w:rsidRPr="003F09A3">
        <w:rPr>
          <w:rFonts w:ascii="Times New Roman" w:hAnsi="Times New Roman" w:cs="Times New Roman"/>
          <w:sz w:val="28"/>
          <w:szCs w:val="28"/>
          <w:highlight w:val="yellow"/>
          <w:lang w:val="en-US"/>
        </w:rPr>
        <w:t xml:space="preserve"> --print-architecture) signed-by=/</w:t>
      </w:r>
      <w:proofErr w:type="spellStart"/>
      <w:r w:rsidRPr="003F09A3">
        <w:rPr>
          <w:rFonts w:ascii="Times New Roman" w:hAnsi="Times New Roman" w:cs="Times New Roman"/>
          <w:sz w:val="28"/>
          <w:szCs w:val="28"/>
          <w:highlight w:val="yellow"/>
          <w:lang w:val="en-US"/>
        </w:rPr>
        <w:t>usr</w:t>
      </w:r>
      <w:proofErr w:type="spellEnd"/>
      <w:r w:rsidRPr="003F09A3">
        <w:rPr>
          <w:rFonts w:ascii="Times New Roman" w:hAnsi="Times New Roman" w:cs="Times New Roman"/>
          <w:sz w:val="28"/>
          <w:szCs w:val="28"/>
          <w:highlight w:val="yellow"/>
          <w:lang w:val="en-US"/>
        </w:rPr>
        <w:t>/share/keyrings/</w:t>
      </w:r>
      <w:proofErr w:type="spellStart"/>
      <w:r w:rsidRPr="003F09A3">
        <w:rPr>
          <w:rFonts w:ascii="Times New Roman" w:hAnsi="Times New Roman" w:cs="Times New Roman"/>
          <w:sz w:val="28"/>
          <w:szCs w:val="28"/>
          <w:highlight w:val="yellow"/>
          <w:lang w:val="en-US"/>
        </w:rPr>
        <w:t>ros</w:t>
      </w:r>
      <w:proofErr w:type="spellEnd"/>
      <w:r w:rsidRPr="003F09A3">
        <w:rPr>
          <w:rFonts w:ascii="Times New Roman" w:hAnsi="Times New Roman" w:cs="Times New Roman"/>
          <w:sz w:val="28"/>
          <w:szCs w:val="28"/>
          <w:highlight w:val="yellow"/>
          <w:lang w:val="en-US"/>
        </w:rPr>
        <w:t>-archive-</w:t>
      </w:r>
      <w:proofErr w:type="spellStart"/>
      <w:r w:rsidRPr="003F09A3">
        <w:rPr>
          <w:rFonts w:ascii="Times New Roman" w:hAnsi="Times New Roman" w:cs="Times New Roman"/>
          <w:sz w:val="28"/>
          <w:szCs w:val="28"/>
          <w:highlight w:val="yellow"/>
          <w:lang w:val="en-US"/>
        </w:rPr>
        <w:t>keyring.gpg</w:t>
      </w:r>
      <w:proofErr w:type="spellEnd"/>
      <w:r w:rsidRPr="003F09A3">
        <w:rPr>
          <w:rFonts w:ascii="Times New Roman" w:hAnsi="Times New Roman" w:cs="Times New Roman"/>
          <w:sz w:val="28"/>
          <w:szCs w:val="28"/>
          <w:highlight w:val="yellow"/>
          <w:lang w:val="en-US"/>
        </w:rPr>
        <w:t xml:space="preserve">] http://packages.ros.org/ros/ubuntu bionic main" | </w:t>
      </w:r>
      <w:proofErr w:type="spellStart"/>
      <w:r w:rsidRPr="003F09A3">
        <w:rPr>
          <w:rFonts w:ascii="Times New Roman" w:hAnsi="Times New Roman" w:cs="Times New Roman"/>
          <w:sz w:val="28"/>
          <w:szCs w:val="28"/>
          <w:highlight w:val="yellow"/>
          <w:lang w:val="en-US"/>
        </w:rPr>
        <w:t>sudo</w:t>
      </w:r>
      <w:proofErr w:type="spellEnd"/>
      <w:r w:rsidRPr="003F09A3">
        <w:rPr>
          <w:rFonts w:ascii="Times New Roman" w:hAnsi="Times New Roman" w:cs="Times New Roman"/>
          <w:sz w:val="28"/>
          <w:szCs w:val="28"/>
          <w:highlight w:val="yellow"/>
          <w:lang w:val="en-US"/>
        </w:rPr>
        <w:t xml:space="preserve"> tee /</w:t>
      </w:r>
      <w:proofErr w:type="spellStart"/>
      <w:r w:rsidRPr="003F09A3">
        <w:rPr>
          <w:rFonts w:ascii="Times New Roman" w:hAnsi="Times New Roman" w:cs="Times New Roman"/>
          <w:sz w:val="28"/>
          <w:szCs w:val="28"/>
          <w:highlight w:val="yellow"/>
          <w:lang w:val="en-US"/>
        </w:rPr>
        <w:t>etc</w:t>
      </w:r>
      <w:proofErr w:type="spellEnd"/>
      <w:r w:rsidRPr="003F09A3">
        <w:rPr>
          <w:rFonts w:ascii="Times New Roman" w:hAnsi="Times New Roman" w:cs="Times New Roman"/>
          <w:sz w:val="28"/>
          <w:szCs w:val="28"/>
          <w:highlight w:val="yellow"/>
          <w:lang w:val="en-US"/>
        </w:rPr>
        <w:t>/apt/</w:t>
      </w:r>
      <w:proofErr w:type="spellStart"/>
      <w:r w:rsidRPr="003F09A3">
        <w:rPr>
          <w:rFonts w:ascii="Times New Roman" w:hAnsi="Times New Roman" w:cs="Times New Roman"/>
          <w:sz w:val="28"/>
          <w:szCs w:val="28"/>
          <w:highlight w:val="yellow"/>
          <w:lang w:val="en-US"/>
        </w:rPr>
        <w:t>sources.list.d</w:t>
      </w:r>
      <w:proofErr w:type="spellEnd"/>
      <w:r w:rsidRPr="003F09A3">
        <w:rPr>
          <w:rFonts w:ascii="Times New Roman" w:hAnsi="Times New Roman" w:cs="Times New Roman"/>
          <w:sz w:val="28"/>
          <w:szCs w:val="28"/>
          <w:highlight w:val="yellow"/>
          <w:lang w:val="en-US"/>
        </w:rPr>
        <w:t>/</w:t>
      </w:r>
      <w:proofErr w:type="spellStart"/>
      <w:r w:rsidRPr="003F09A3">
        <w:rPr>
          <w:rFonts w:ascii="Times New Roman" w:hAnsi="Times New Roman" w:cs="Times New Roman"/>
          <w:sz w:val="28"/>
          <w:szCs w:val="28"/>
          <w:highlight w:val="yellow"/>
          <w:lang w:val="en-US"/>
        </w:rPr>
        <w:t>ros.list</w:t>
      </w:r>
      <w:proofErr w:type="spellEnd"/>
      <w:r w:rsidRPr="003F09A3">
        <w:rPr>
          <w:rFonts w:ascii="Times New Roman" w:hAnsi="Times New Roman" w:cs="Times New Roman"/>
          <w:sz w:val="28"/>
          <w:szCs w:val="28"/>
          <w:highlight w:val="yellow"/>
          <w:lang w:val="en-US"/>
        </w:rPr>
        <w:t xml:space="preserve"> &gt; /dev/null</w:t>
      </w:r>
    </w:p>
    <w:p w14:paraId="69286113" w14:textId="6041410B" w:rsidR="007B1A47" w:rsidRDefault="007B1A47"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добавления репозитория необходимо обновить список пакетов:</w:t>
      </w:r>
    </w:p>
    <w:p w14:paraId="563087A7" w14:textId="77777777" w:rsidR="007B1A47" w:rsidRDefault="007B1A47" w:rsidP="00945BB2">
      <w:pPr>
        <w:spacing w:line="360" w:lineRule="auto"/>
        <w:ind w:firstLine="709"/>
        <w:jc w:val="both"/>
        <w:rPr>
          <w:rFonts w:ascii="Times New Roman" w:hAnsi="Times New Roman" w:cs="Times New Roman"/>
          <w:sz w:val="28"/>
          <w:szCs w:val="28"/>
        </w:rPr>
      </w:pPr>
    </w:p>
    <w:p w14:paraId="07A4EF24" w14:textId="65092611" w:rsidR="007B1A47" w:rsidRDefault="007B1A47" w:rsidP="00945BB2">
      <w:pPr>
        <w:spacing w:line="360" w:lineRule="auto"/>
        <w:ind w:firstLine="709"/>
        <w:jc w:val="both"/>
        <w:rPr>
          <w:rFonts w:ascii="Times New Roman" w:hAnsi="Times New Roman" w:cs="Times New Roman"/>
          <w:sz w:val="28"/>
          <w:szCs w:val="28"/>
        </w:rPr>
      </w:pPr>
      <w:proofErr w:type="spellStart"/>
      <w:r w:rsidRPr="003F09A3">
        <w:rPr>
          <w:rFonts w:ascii="Times New Roman" w:hAnsi="Times New Roman" w:cs="Times New Roman"/>
          <w:sz w:val="28"/>
          <w:szCs w:val="28"/>
          <w:highlight w:val="yellow"/>
        </w:rPr>
        <w:t>sudo</w:t>
      </w:r>
      <w:proofErr w:type="spellEnd"/>
      <w:r w:rsidRPr="003F09A3">
        <w:rPr>
          <w:rFonts w:ascii="Times New Roman" w:hAnsi="Times New Roman" w:cs="Times New Roman"/>
          <w:sz w:val="28"/>
          <w:szCs w:val="28"/>
          <w:highlight w:val="yellow"/>
        </w:rPr>
        <w:t xml:space="preserve"> </w:t>
      </w:r>
      <w:proofErr w:type="spellStart"/>
      <w:r w:rsidRPr="003F09A3">
        <w:rPr>
          <w:rFonts w:ascii="Times New Roman" w:hAnsi="Times New Roman" w:cs="Times New Roman"/>
          <w:sz w:val="28"/>
          <w:szCs w:val="28"/>
          <w:highlight w:val="yellow"/>
        </w:rPr>
        <w:t>apt</w:t>
      </w:r>
      <w:proofErr w:type="spellEnd"/>
      <w:r w:rsidRPr="003F09A3">
        <w:rPr>
          <w:rFonts w:ascii="Times New Roman" w:hAnsi="Times New Roman" w:cs="Times New Roman"/>
          <w:sz w:val="28"/>
          <w:szCs w:val="28"/>
          <w:highlight w:val="yellow"/>
        </w:rPr>
        <w:t xml:space="preserve"> </w:t>
      </w:r>
      <w:proofErr w:type="spellStart"/>
      <w:r w:rsidRPr="003F09A3">
        <w:rPr>
          <w:rFonts w:ascii="Times New Roman" w:hAnsi="Times New Roman" w:cs="Times New Roman"/>
          <w:sz w:val="28"/>
          <w:szCs w:val="28"/>
          <w:highlight w:val="yellow"/>
        </w:rPr>
        <w:t>update</w:t>
      </w:r>
      <w:proofErr w:type="spellEnd"/>
    </w:p>
    <w:p w14:paraId="5306C7F2" w14:textId="77777777" w:rsidR="007B1A47" w:rsidRDefault="007B1A47" w:rsidP="00945BB2">
      <w:pPr>
        <w:spacing w:line="360" w:lineRule="auto"/>
        <w:ind w:firstLine="709"/>
        <w:jc w:val="both"/>
        <w:rPr>
          <w:rFonts w:ascii="Times New Roman" w:hAnsi="Times New Roman" w:cs="Times New Roman"/>
          <w:sz w:val="28"/>
          <w:szCs w:val="28"/>
        </w:rPr>
      </w:pPr>
    </w:p>
    <w:p w14:paraId="71447D81" w14:textId="55626C90" w:rsidR="007B1A47" w:rsidRDefault="007B1A47" w:rsidP="00945BB2">
      <w:pPr>
        <w:spacing w:line="360" w:lineRule="auto"/>
        <w:ind w:firstLine="709"/>
        <w:jc w:val="both"/>
        <w:rPr>
          <w:rFonts w:ascii="Times New Roman" w:hAnsi="Times New Roman" w:cs="Times New Roman"/>
          <w:sz w:val="28"/>
          <w:szCs w:val="28"/>
        </w:rPr>
      </w:pPr>
      <w:r w:rsidRPr="007B1A47">
        <w:rPr>
          <w:rFonts w:ascii="Times New Roman" w:hAnsi="Times New Roman" w:cs="Times New Roman"/>
          <w:sz w:val="28"/>
          <w:szCs w:val="28"/>
        </w:rPr>
        <w:t>После завершения установки необходимо настроить системное окружение для корректной работы ROS. Для этого необходимо добавить файл инициализации ROS в конфигурацию оболочки:</w:t>
      </w:r>
    </w:p>
    <w:p w14:paraId="5B36287A" w14:textId="77777777" w:rsidR="007B1A47" w:rsidRDefault="007B1A47" w:rsidP="00945BB2">
      <w:pPr>
        <w:spacing w:line="360" w:lineRule="auto"/>
        <w:ind w:firstLine="709"/>
        <w:jc w:val="both"/>
        <w:rPr>
          <w:rFonts w:ascii="Times New Roman" w:hAnsi="Times New Roman" w:cs="Times New Roman"/>
          <w:sz w:val="28"/>
          <w:szCs w:val="28"/>
        </w:rPr>
      </w:pPr>
    </w:p>
    <w:p w14:paraId="5295F831" w14:textId="7C9D26C3" w:rsidR="007B1A47" w:rsidRPr="003F09A3" w:rsidRDefault="5B8EE16C" w:rsidP="00945BB2">
      <w:pPr>
        <w:spacing w:line="360" w:lineRule="auto"/>
        <w:ind w:firstLine="709"/>
        <w:jc w:val="both"/>
        <w:rPr>
          <w:rFonts w:ascii="Times New Roman" w:hAnsi="Times New Roman" w:cs="Times New Roman"/>
          <w:sz w:val="28"/>
          <w:szCs w:val="28"/>
          <w:highlight w:val="yellow"/>
          <w:lang w:val="en-US"/>
        </w:rPr>
      </w:pPr>
      <w:r w:rsidRPr="5B8EE16C">
        <w:rPr>
          <w:rFonts w:ascii="Times New Roman" w:hAnsi="Times New Roman" w:cs="Times New Roman"/>
          <w:sz w:val="28"/>
          <w:szCs w:val="28"/>
          <w:highlight w:val="yellow"/>
          <w:lang w:val="en-US"/>
        </w:rPr>
        <w:t>$~</w:t>
      </w:r>
      <w:r w:rsidR="007B1A47" w:rsidRPr="003F09A3">
        <w:rPr>
          <w:rFonts w:ascii="Times New Roman" w:hAnsi="Times New Roman" w:cs="Times New Roman"/>
          <w:sz w:val="28"/>
          <w:szCs w:val="28"/>
          <w:highlight w:val="yellow"/>
          <w:lang w:val="en-US"/>
        </w:rPr>
        <w:t>echo "source /opt/</w:t>
      </w:r>
      <w:proofErr w:type="spellStart"/>
      <w:r w:rsidR="007B1A47" w:rsidRPr="003F09A3">
        <w:rPr>
          <w:rFonts w:ascii="Times New Roman" w:hAnsi="Times New Roman" w:cs="Times New Roman"/>
          <w:sz w:val="28"/>
          <w:szCs w:val="28"/>
          <w:highlight w:val="yellow"/>
          <w:lang w:val="en-US"/>
        </w:rPr>
        <w:t>ros</w:t>
      </w:r>
      <w:proofErr w:type="spellEnd"/>
      <w:r w:rsidR="007B1A47" w:rsidRPr="003F09A3">
        <w:rPr>
          <w:rFonts w:ascii="Times New Roman" w:hAnsi="Times New Roman" w:cs="Times New Roman"/>
          <w:sz w:val="28"/>
          <w:szCs w:val="28"/>
          <w:highlight w:val="yellow"/>
          <w:lang w:val="en-US"/>
        </w:rPr>
        <w:t>/melodic/</w:t>
      </w:r>
      <w:proofErr w:type="spellStart"/>
      <w:r w:rsidR="007B1A47" w:rsidRPr="003F09A3">
        <w:rPr>
          <w:rFonts w:ascii="Times New Roman" w:hAnsi="Times New Roman" w:cs="Times New Roman"/>
          <w:sz w:val="28"/>
          <w:szCs w:val="28"/>
          <w:highlight w:val="yellow"/>
          <w:lang w:val="en-US"/>
        </w:rPr>
        <w:t>setup.bash</w:t>
      </w:r>
      <w:proofErr w:type="spellEnd"/>
      <w:r w:rsidR="007B1A47" w:rsidRPr="003F09A3">
        <w:rPr>
          <w:rFonts w:ascii="Times New Roman" w:hAnsi="Times New Roman" w:cs="Times New Roman"/>
          <w:sz w:val="28"/>
          <w:szCs w:val="28"/>
          <w:highlight w:val="yellow"/>
          <w:lang w:val="en-US"/>
        </w:rPr>
        <w:t>" &gt;&gt; ~</w:t>
      </w:r>
      <w:proofErr w:type="gramStart"/>
      <w:r w:rsidR="007B1A47" w:rsidRPr="003F09A3">
        <w:rPr>
          <w:rFonts w:ascii="Times New Roman" w:hAnsi="Times New Roman" w:cs="Times New Roman"/>
          <w:sz w:val="28"/>
          <w:szCs w:val="28"/>
          <w:highlight w:val="yellow"/>
          <w:lang w:val="en-US"/>
        </w:rPr>
        <w:t>/.</w:t>
      </w:r>
      <w:proofErr w:type="spellStart"/>
      <w:r w:rsidR="007B1A47" w:rsidRPr="003F09A3">
        <w:rPr>
          <w:rFonts w:ascii="Times New Roman" w:hAnsi="Times New Roman" w:cs="Times New Roman"/>
          <w:sz w:val="28"/>
          <w:szCs w:val="28"/>
          <w:highlight w:val="yellow"/>
          <w:lang w:val="en-US"/>
        </w:rPr>
        <w:t>bashrc</w:t>
      </w:r>
      <w:proofErr w:type="spellEnd"/>
      <w:proofErr w:type="gramEnd"/>
    </w:p>
    <w:p w14:paraId="069B2BA3" w14:textId="5E5F6224" w:rsidR="007B1A47" w:rsidRDefault="007B1A47" w:rsidP="00945BB2">
      <w:pPr>
        <w:spacing w:line="360" w:lineRule="auto"/>
        <w:ind w:firstLine="709"/>
        <w:jc w:val="both"/>
        <w:rPr>
          <w:rFonts w:ascii="Times New Roman" w:hAnsi="Times New Roman" w:cs="Times New Roman"/>
          <w:sz w:val="28"/>
          <w:szCs w:val="28"/>
        </w:rPr>
      </w:pPr>
      <w:r w:rsidRPr="003F09A3">
        <w:rPr>
          <w:rFonts w:ascii="Times New Roman" w:hAnsi="Times New Roman" w:cs="Times New Roman"/>
          <w:sz w:val="28"/>
          <w:szCs w:val="28"/>
          <w:highlight w:val="yellow"/>
          <w:lang w:val="en-US"/>
        </w:rPr>
        <w:t>source</w:t>
      </w:r>
      <w:r w:rsidRPr="003F09A3">
        <w:rPr>
          <w:rFonts w:ascii="Times New Roman" w:hAnsi="Times New Roman" w:cs="Times New Roman"/>
          <w:sz w:val="28"/>
          <w:szCs w:val="28"/>
          <w:highlight w:val="yellow"/>
        </w:rPr>
        <w:t xml:space="preserve"> ~</w:t>
      </w:r>
      <w:proofErr w:type="gramStart"/>
      <w:r w:rsidRPr="003F09A3">
        <w:rPr>
          <w:rFonts w:ascii="Times New Roman" w:hAnsi="Times New Roman" w:cs="Times New Roman"/>
          <w:sz w:val="28"/>
          <w:szCs w:val="28"/>
          <w:highlight w:val="yellow"/>
        </w:rPr>
        <w:t>/.</w:t>
      </w:r>
      <w:proofErr w:type="spellStart"/>
      <w:r w:rsidRPr="003F09A3">
        <w:rPr>
          <w:rFonts w:ascii="Times New Roman" w:hAnsi="Times New Roman" w:cs="Times New Roman"/>
          <w:sz w:val="28"/>
          <w:szCs w:val="28"/>
          <w:highlight w:val="yellow"/>
          <w:lang w:val="en-US"/>
        </w:rPr>
        <w:t>bashrc</w:t>
      </w:r>
      <w:proofErr w:type="spellEnd"/>
      <w:proofErr w:type="gramEnd"/>
    </w:p>
    <w:p w14:paraId="261B744B" w14:textId="77777777" w:rsidR="007B1A47" w:rsidRPr="007B1A47" w:rsidRDefault="007B1A47" w:rsidP="00945BB2">
      <w:pPr>
        <w:spacing w:line="360" w:lineRule="auto"/>
        <w:ind w:firstLine="709"/>
        <w:jc w:val="both"/>
        <w:rPr>
          <w:rFonts w:ascii="Times New Roman" w:hAnsi="Times New Roman" w:cs="Times New Roman"/>
          <w:sz w:val="28"/>
          <w:szCs w:val="28"/>
        </w:rPr>
      </w:pPr>
    </w:p>
    <w:p w14:paraId="002C8A9D" w14:textId="22C76521" w:rsidR="007B1A47" w:rsidRPr="007B1A47" w:rsidRDefault="007B1A47"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Далее устанавливаем и </w:t>
      </w:r>
      <w:proofErr w:type="spellStart"/>
      <w:r>
        <w:rPr>
          <w:rFonts w:ascii="Times New Roman" w:hAnsi="Times New Roman" w:cs="Times New Roman"/>
          <w:sz w:val="28"/>
          <w:szCs w:val="28"/>
        </w:rPr>
        <w:t>инцилизируем</w:t>
      </w:r>
      <w:proofErr w:type="spellEnd"/>
      <w:r>
        <w:rPr>
          <w:rFonts w:ascii="Times New Roman" w:hAnsi="Times New Roman" w:cs="Times New Roman"/>
          <w:sz w:val="28"/>
          <w:szCs w:val="28"/>
        </w:rPr>
        <w:t xml:space="preserve"> инструмент управления зависимости </w:t>
      </w:r>
      <w:proofErr w:type="spellStart"/>
      <w:r>
        <w:rPr>
          <w:rFonts w:ascii="Times New Roman" w:hAnsi="Times New Roman" w:cs="Times New Roman"/>
          <w:sz w:val="28"/>
          <w:szCs w:val="28"/>
          <w:lang w:val="en-US"/>
        </w:rPr>
        <w:t>rosdep</w:t>
      </w:r>
      <w:proofErr w:type="spellEnd"/>
      <w:r>
        <w:rPr>
          <w:rFonts w:ascii="Times New Roman" w:hAnsi="Times New Roman" w:cs="Times New Roman"/>
          <w:sz w:val="28"/>
          <w:szCs w:val="28"/>
        </w:rPr>
        <w:t>:</w:t>
      </w:r>
    </w:p>
    <w:p w14:paraId="3C3B1300" w14:textId="77777777" w:rsidR="007B1A47" w:rsidRPr="007B1A47" w:rsidRDefault="007B1A47" w:rsidP="00945BB2">
      <w:pPr>
        <w:spacing w:line="360" w:lineRule="auto"/>
        <w:ind w:firstLine="709"/>
        <w:jc w:val="both"/>
        <w:rPr>
          <w:rFonts w:ascii="Times New Roman" w:hAnsi="Times New Roman" w:cs="Times New Roman"/>
          <w:sz w:val="28"/>
          <w:szCs w:val="28"/>
        </w:rPr>
      </w:pPr>
    </w:p>
    <w:p w14:paraId="4AF5D066" w14:textId="77777777" w:rsidR="007B1A47" w:rsidRPr="009A5F1D" w:rsidRDefault="007B1A47" w:rsidP="00945BB2">
      <w:pPr>
        <w:spacing w:line="360" w:lineRule="auto"/>
        <w:ind w:firstLine="709"/>
        <w:jc w:val="both"/>
        <w:rPr>
          <w:rFonts w:ascii="Times New Roman" w:hAnsi="Times New Roman" w:cs="Times New Roman"/>
          <w:sz w:val="28"/>
          <w:szCs w:val="28"/>
          <w:highlight w:val="yellow"/>
          <w:lang w:val="en-US"/>
        </w:rPr>
      </w:pPr>
      <w:proofErr w:type="spellStart"/>
      <w:r w:rsidRPr="009A5F1D">
        <w:rPr>
          <w:rFonts w:ascii="Times New Roman" w:hAnsi="Times New Roman" w:cs="Times New Roman"/>
          <w:sz w:val="28"/>
          <w:szCs w:val="28"/>
          <w:highlight w:val="yellow"/>
          <w:lang w:val="en-US"/>
        </w:rPr>
        <w:t>sudo</w:t>
      </w:r>
      <w:proofErr w:type="spellEnd"/>
      <w:r w:rsidRPr="009A5F1D">
        <w:rPr>
          <w:rFonts w:ascii="Times New Roman" w:hAnsi="Times New Roman" w:cs="Times New Roman"/>
          <w:sz w:val="28"/>
          <w:szCs w:val="28"/>
          <w:highlight w:val="yellow"/>
          <w:lang w:val="en-US"/>
        </w:rPr>
        <w:t xml:space="preserve"> apt install python-</w:t>
      </w:r>
      <w:proofErr w:type="spellStart"/>
      <w:r w:rsidRPr="009A5F1D">
        <w:rPr>
          <w:rFonts w:ascii="Times New Roman" w:hAnsi="Times New Roman" w:cs="Times New Roman"/>
          <w:sz w:val="28"/>
          <w:szCs w:val="28"/>
          <w:highlight w:val="yellow"/>
          <w:lang w:val="en-US"/>
        </w:rPr>
        <w:t>rosdep</w:t>
      </w:r>
      <w:proofErr w:type="spellEnd"/>
      <w:r w:rsidRPr="009A5F1D">
        <w:rPr>
          <w:rFonts w:ascii="Times New Roman" w:hAnsi="Times New Roman" w:cs="Times New Roman"/>
          <w:sz w:val="28"/>
          <w:szCs w:val="28"/>
          <w:highlight w:val="yellow"/>
          <w:lang w:val="en-US"/>
        </w:rPr>
        <w:t xml:space="preserve"> python-</w:t>
      </w:r>
      <w:proofErr w:type="spellStart"/>
      <w:r w:rsidRPr="009A5F1D">
        <w:rPr>
          <w:rFonts w:ascii="Times New Roman" w:hAnsi="Times New Roman" w:cs="Times New Roman"/>
          <w:sz w:val="28"/>
          <w:szCs w:val="28"/>
          <w:highlight w:val="yellow"/>
          <w:lang w:val="en-US"/>
        </w:rPr>
        <w:t>rosinstall</w:t>
      </w:r>
      <w:proofErr w:type="spellEnd"/>
      <w:r w:rsidRPr="009A5F1D">
        <w:rPr>
          <w:rFonts w:ascii="Times New Roman" w:hAnsi="Times New Roman" w:cs="Times New Roman"/>
          <w:sz w:val="28"/>
          <w:szCs w:val="28"/>
          <w:highlight w:val="yellow"/>
          <w:lang w:val="en-US"/>
        </w:rPr>
        <w:t xml:space="preserve"> python-</w:t>
      </w:r>
      <w:proofErr w:type="spellStart"/>
      <w:r w:rsidRPr="009A5F1D">
        <w:rPr>
          <w:rFonts w:ascii="Times New Roman" w:hAnsi="Times New Roman" w:cs="Times New Roman"/>
          <w:sz w:val="28"/>
          <w:szCs w:val="28"/>
          <w:highlight w:val="yellow"/>
          <w:lang w:val="en-US"/>
        </w:rPr>
        <w:t>rosinstall</w:t>
      </w:r>
      <w:proofErr w:type="spellEnd"/>
      <w:r w:rsidRPr="009A5F1D">
        <w:rPr>
          <w:rFonts w:ascii="Times New Roman" w:hAnsi="Times New Roman" w:cs="Times New Roman"/>
          <w:sz w:val="28"/>
          <w:szCs w:val="28"/>
          <w:highlight w:val="yellow"/>
          <w:lang w:val="en-US"/>
        </w:rPr>
        <w:t>-generator python-</w:t>
      </w:r>
      <w:proofErr w:type="spellStart"/>
      <w:r w:rsidRPr="009A5F1D">
        <w:rPr>
          <w:rFonts w:ascii="Times New Roman" w:hAnsi="Times New Roman" w:cs="Times New Roman"/>
          <w:sz w:val="28"/>
          <w:szCs w:val="28"/>
          <w:highlight w:val="yellow"/>
          <w:lang w:val="en-US"/>
        </w:rPr>
        <w:t>wstool</w:t>
      </w:r>
      <w:proofErr w:type="spellEnd"/>
      <w:r w:rsidRPr="009A5F1D">
        <w:rPr>
          <w:rFonts w:ascii="Times New Roman" w:hAnsi="Times New Roman" w:cs="Times New Roman"/>
          <w:sz w:val="28"/>
          <w:szCs w:val="28"/>
          <w:highlight w:val="yellow"/>
          <w:lang w:val="en-US"/>
        </w:rPr>
        <w:t xml:space="preserve"> build-essential</w:t>
      </w:r>
    </w:p>
    <w:p w14:paraId="5348BBF6" w14:textId="77777777" w:rsidR="007B1A47" w:rsidRPr="009A5F1D" w:rsidRDefault="007B1A47" w:rsidP="00945BB2">
      <w:pPr>
        <w:spacing w:line="360" w:lineRule="auto"/>
        <w:ind w:firstLine="709"/>
        <w:jc w:val="both"/>
        <w:rPr>
          <w:rFonts w:ascii="Times New Roman" w:hAnsi="Times New Roman" w:cs="Times New Roman"/>
          <w:sz w:val="28"/>
          <w:szCs w:val="28"/>
          <w:highlight w:val="yellow"/>
        </w:rPr>
      </w:pPr>
      <w:proofErr w:type="spellStart"/>
      <w:r w:rsidRPr="009A5F1D">
        <w:rPr>
          <w:rFonts w:ascii="Times New Roman" w:hAnsi="Times New Roman" w:cs="Times New Roman"/>
          <w:sz w:val="28"/>
          <w:szCs w:val="28"/>
          <w:highlight w:val="yellow"/>
          <w:lang w:val="en-US"/>
        </w:rPr>
        <w:t>sudo</w:t>
      </w:r>
      <w:proofErr w:type="spellEnd"/>
      <w:r w:rsidRPr="009A5F1D">
        <w:rPr>
          <w:rFonts w:ascii="Times New Roman" w:hAnsi="Times New Roman" w:cs="Times New Roman"/>
          <w:sz w:val="28"/>
          <w:szCs w:val="28"/>
          <w:highlight w:val="yellow"/>
        </w:rPr>
        <w:t xml:space="preserve"> </w:t>
      </w:r>
      <w:proofErr w:type="spellStart"/>
      <w:r w:rsidRPr="009A5F1D">
        <w:rPr>
          <w:rFonts w:ascii="Times New Roman" w:hAnsi="Times New Roman" w:cs="Times New Roman"/>
          <w:sz w:val="28"/>
          <w:szCs w:val="28"/>
          <w:highlight w:val="yellow"/>
          <w:lang w:val="en-US"/>
        </w:rPr>
        <w:t>rosdep</w:t>
      </w:r>
      <w:proofErr w:type="spellEnd"/>
      <w:r w:rsidRPr="009A5F1D">
        <w:rPr>
          <w:rFonts w:ascii="Times New Roman" w:hAnsi="Times New Roman" w:cs="Times New Roman"/>
          <w:sz w:val="28"/>
          <w:szCs w:val="28"/>
          <w:highlight w:val="yellow"/>
        </w:rPr>
        <w:t xml:space="preserve"> </w:t>
      </w:r>
      <w:proofErr w:type="spellStart"/>
      <w:r w:rsidRPr="009A5F1D">
        <w:rPr>
          <w:rFonts w:ascii="Times New Roman" w:hAnsi="Times New Roman" w:cs="Times New Roman"/>
          <w:sz w:val="28"/>
          <w:szCs w:val="28"/>
          <w:highlight w:val="yellow"/>
          <w:lang w:val="en-US"/>
        </w:rPr>
        <w:t>init</w:t>
      </w:r>
      <w:proofErr w:type="spellEnd"/>
    </w:p>
    <w:p w14:paraId="0F5737EF" w14:textId="285F9D37" w:rsidR="007B1A47" w:rsidRDefault="007B1A47" w:rsidP="00945BB2">
      <w:pPr>
        <w:spacing w:line="360" w:lineRule="auto"/>
        <w:ind w:firstLine="709"/>
        <w:jc w:val="both"/>
        <w:rPr>
          <w:rFonts w:ascii="Times New Roman" w:hAnsi="Times New Roman" w:cs="Times New Roman"/>
          <w:sz w:val="28"/>
          <w:szCs w:val="28"/>
        </w:rPr>
      </w:pPr>
      <w:proofErr w:type="spellStart"/>
      <w:r w:rsidRPr="009A5F1D">
        <w:rPr>
          <w:rFonts w:ascii="Times New Roman" w:hAnsi="Times New Roman" w:cs="Times New Roman"/>
          <w:sz w:val="28"/>
          <w:szCs w:val="28"/>
          <w:highlight w:val="yellow"/>
          <w:lang w:val="en-US"/>
        </w:rPr>
        <w:t>rosdep</w:t>
      </w:r>
      <w:proofErr w:type="spellEnd"/>
      <w:r w:rsidRPr="009A5F1D">
        <w:rPr>
          <w:rFonts w:ascii="Times New Roman" w:hAnsi="Times New Roman" w:cs="Times New Roman"/>
          <w:sz w:val="28"/>
          <w:szCs w:val="28"/>
          <w:highlight w:val="yellow"/>
        </w:rPr>
        <w:t xml:space="preserve"> </w:t>
      </w:r>
      <w:r w:rsidRPr="009A5F1D">
        <w:rPr>
          <w:rFonts w:ascii="Times New Roman" w:hAnsi="Times New Roman" w:cs="Times New Roman"/>
          <w:sz w:val="28"/>
          <w:szCs w:val="28"/>
          <w:highlight w:val="yellow"/>
          <w:lang w:val="en-US"/>
        </w:rPr>
        <w:t>update</w:t>
      </w:r>
    </w:p>
    <w:p w14:paraId="69B52C89" w14:textId="77777777" w:rsidR="008F6F2F" w:rsidRDefault="008F6F2F" w:rsidP="00945BB2">
      <w:pPr>
        <w:spacing w:line="360" w:lineRule="auto"/>
        <w:ind w:firstLine="709"/>
        <w:jc w:val="both"/>
        <w:rPr>
          <w:rFonts w:ascii="Times New Roman" w:hAnsi="Times New Roman" w:cs="Times New Roman"/>
          <w:sz w:val="28"/>
          <w:szCs w:val="28"/>
        </w:rPr>
      </w:pPr>
    </w:p>
    <w:p w14:paraId="011807D2" w14:textId="6D9B8102" w:rsidR="008F6F2F" w:rsidRDefault="008F6F2F"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проверки корректности установки необходимо запустить основной сервис </w:t>
      </w:r>
      <w:r>
        <w:rPr>
          <w:rFonts w:ascii="Times New Roman" w:hAnsi="Times New Roman" w:cs="Times New Roman"/>
          <w:sz w:val="28"/>
          <w:szCs w:val="28"/>
          <w:lang w:val="en-US"/>
        </w:rPr>
        <w:t>ROS</w:t>
      </w:r>
      <w:r w:rsidRPr="008F6F2F">
        <w:rPr>
          <w:rFonts w:ascii="Times New Roman" w:hAnsi="Times New Roman" w:cs="Times New Roman"/>
          <w:sz w:val="28"/>
          <w:szCs w:val="28"/>
        </w:rPr>
        <w:t xml:space="preserve">. </w:t>
      </w:r>
      <w:r>
        <w:rPr>
          <w:rFonts w:ascii="Times New Roman" w:hAnsi="Times New Roman" w:cs="Times New Roman"/>
          <w:sz w:val="28"/>
          <w:szCs w:val="28"/>
        </w:rPr>
        <w:t>Для этого выполним команду в терминале:</w:t>
      </w:r>
    </w:p>
    <w:p w14:paraId="05127C3E" w14:textId="77777777" w:rsidR="008F6F2F" w:rsidRDefault="008F6F2F" w:rsidP="00945BB2">
      <w:pPr>
        <w:spacing w:line="360" w:lineRule="auto"/>
        <w:ind w:firstLine="709"/>
        <w:jc w:val="both"/>
        <w:rPr>
          <w:rFonts w:ascii="Times New Roman" w:hAnsi="Times New Roman" w:cs="Times New Roman"/>
          <w:sz w:val="28"/>
          <w:szCs w:val="28"/>
        </w:rPr>
      </w:pPr>
    </w:p>
    <w:p w14:paraId="5BBC1FEE" w14:textId="3CFDC80F" w:rsidR="008F6F2F" w:rsidRDefault="008F6F2F" w:rsidP="00945BB2">
      <w:pPr>
        <w:spacing w:line="360" w:lineRule="auto"/>
        <w:ind w:firstLine="709"/>
        <w:jc w:val="both"/>
        <w:rPr>
          <w:rFonts w:ascii="Times New Roman" w:hAnsi="Times New Roman" w:cs="Times New Roman"/>
          <w:sz w:val="28"/>
          <w:szCs w:val="28"/>
        </w:rPr>
      </w:pPr>
      <w:proofErr w:type="spellStart"/>
      <w:r w:rsidRPr="009A5F1D">
        <w:rPr>
          <w:rFonts w:ascii="Times New Roman" w:hAnsi="Times New Roman" w:cs="Times New Roman"/>
          <w:sz w:val="28"/>
          <w:szCs w:val="28"/>
          <w:highlight w:val="yellow"/>
          <w:lang w:val="en-US"/>
        </w:rPr>
        <w:t>Roscore</w:t>
      </w:r>
      <w:proofErr w:type="spellEnd"/>
    </w:p>
    <w:p w14:paraId="5326C300" w14:textId="77777777" w:rsidR="008F6F2F" w:rsidRDefault="008F6F2F" w:rsidP="00945BB2">
      <w:pPr>
        <w:spacing w:line="360" w:lineRule="auto"/>
        <w:ind w:firstLine="709"/>
        <w:jc w:val="both"/>
        <w:rPr>
          <w:rFonts w:ascii="Times New Roman" w:hAnsi="Times New Roman" w:cs="Times New Roman"/>
          <w:sz w:val="28"/>
          <w:szCs w:val="28"/>
        </w:rPr>
      </w:pPr>
    </w:p>
    <w:p w14:paraId="26C39395" w14:textId="4AB51A1D" w:rsidR="008F6F2F" w:rsidRDefault="008F6F2F"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выполнения команды терминал при корректной установке должен выдать следующее (рисунок 6):</w:t>
      </w:r>
    </w:p>
    <w:p w14:paraId="6BA54077" w14:textId="77777777" w:rsidR="008F6F2F" w:rsidRPr="008F6F2F" w:rsidRDefault="008F6F2F" w:rsidP="00945BB2">
      <w:pPr>
        <w:spacing w:line="360" w:lineRule="auto"/>
        <w:ind w:firstLine="709"/>
        <w:jc w:val="both"/>
        <w:rPr>
          <w:rFonts w:ascii="Times New Roman" w:hAnsi="Times New Roman" w:cs="Times New Roman"/>
          <w:sz w:val="28"/>
          <w:szCs w:val="28"/>
        </w:rPr>
      </w:pPr>
    </w:p>
    <w:p w14:paraId="2EE27166" w14:textId="77777777" w:rsidR="008F6F2F" w:rsidRDefault="008F6F2F" w:rsidP="003E6710">
      <w:pPr>
        <w:keepNext/>
        <w:spacing w:line="360" w:lineRule="auto"/>
        <w:jc w:val="center"/>
      </w:pPr>
      <w:r w:rsidRPr="008F6F2F">
        <w:rPr>
          <w:rFonts w:ascii="Times New Roman" w:hAnsi="Times New Roman" w:cs="Times New Roman"/>
          <w:noProof/>
          <w:sz w:val="28"/>
          <w:szCs w:val="28"/>
        </w:rPr>
        <w:lastRenderedPageBreak/>
        <w:drawing>
          <wp:inline distT="0" distB="0" distL="0" distR="0" wp14:anchorId="5FDAA999" wp14:editId="08ACD0B9">
            <wp:extent cx="5191200" cy="2793600"/>
            <wp:effectExtent l="0" t="0" r="0" b="6985"/>
            <wp:docPr id="1876132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3245" name=""/>
                    <pic:cNvPicPr/>
                  </pic:nvPicPr>
                  <pic:blipFill>
                    <a:blip r:embed="rId15"/>
                    <a:stretch>
                      <a:fillRect/>
                    </a:stretch>
                  </pic:blipFill>
                  <pic:spPr>
                    <a:xfrm>
                      <a:off x="0" y="0"/>
                      <a:ext cx="5191200" cy="2793600"/>
                    </a:xfrm>
                    <a:prstGeom prst="rect">
                      <a:avLst/>
                    </a:prstGeom>
                  </pic:spPr>
                </pic:pic>
              </a:graphicData>
            </a:graphic>
          </wp:inline>
        </w:drawing>
      </w:r>
    </w:p>
    <w:p w14:paraId="0C992367" w14:textId="11A56212" w:rsidR="007B1A47" w:rsidRDefault="008F6F2F" w:rsidP="003E6710">
      <w:pPr>
        <w:pStyle w:val="afa"/>
        <w:spacing w:after="0" w:line="360" w:lineRule="auto"/>
        <w:jc w:val="center"/>
        <w:rPr>
          <w:rFonts w:ascii="Times New Roman" w:hAnsi="Times New Roman" w:cs="Times New Roman"/>
          <w:i w:val="0"/>
          <w:iCs w:val="0"/>
          <w:color w:val="auto"/>
          <w:sz w:val="28"/>
          <w:szCs w:val="28"/>
        </w:rPr>
      </w:pPr>
      <w:r w:rsidRPr="008F6F2F">
        <w:rPr>
          <w:rFonts w:ascii="Times New Roman" w:hAnsi="Times New Roman" w:cs="Times New Roman"/>
          <w:i w:val="0"/>
          <w:iCs w:val="0"/>
          <w:color w:val="auto"/>
          <w:sz w:val="28"/>
          <w:szCs w:val="28"/>
        </w:rPr>
        <w:t xml:space="preserve">Рисунок </w:t>
      </w:r>
      <w:r w:rsidRPr="008F6F2F">
        <w:rPr>
          <w:rFonts w:ascii="Times New Roman" w:hAnsi="Times New Roman" w:cs="Times New Roman"/>
          <w:i w:val="0"/>
          <w:iCs w:val="0"/>
          <w:color w:val="auto"/>
          <w:sz w:val="28"/>
          <w:szCs w:val="28"/>
        </w:rPr>
        <w:fldChar w:fldCharType="begin"/>
      </w:r>
      <w:r w:rsidRPr="008F6F2F">
        <w:rPr>
          <w:rFonts w:ascii="Times New Roman" w:hAnsi="Times New Roman" w:cs="Times New Roman"/>
          <w:i w:val="0"/>
          <w:iCs w:val="0"/>
          <w:color w:val="auto"/>
          <w:sz w:val="28"/>
          <w:szCs w:val="28"/>
        </w:rPr>
        <w:instrText xml:space="preserve"> SEQ Рисунок \* ARABIC </w:instrText>
      </w:r>
      <w:r w:rsidRPr="008F6F2F">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7</w:t>
      </w:r>
      <w:r w:rsidRPr="008F6F2F">
        <w:rPr>
          <w:rFonts w:ascii="Times New Roman" w:hAnsi="Times New Roman" w:cs="Times New Roman"/>
          <w:i w:val="0"/>
          <w:iCs w:val="0"/>
          <w:color w:val="auto"/>
          <w:sz w:val="28"/>
          <w:szCs w:val="28"/>
        </w:rPr>
        <w:fldChar w:fldCharType="end"/>
      </w:r>
      <w:r w:rsidRPr="008F6F2F">
        <w:rPr>
          <w:rFonts w:ascii="Times New Roman" w:hAnsi="Times New Roman" w:cs="Times New Roman"/>
          <w:i w:val="0"/>
          <w:iCs w:val="0"/>
          <w:color w:val="auto"/>
          <w:sz w:val="28"/>
          <w:szCs w:val="28"/>
        </w:rPr>
        <w:t xml:space="preserve"> – </w:t>
      </w:r>
      <w:r w:rsidR="00AF47CA">
        <w:rPr>
          <w:rFonts w:ascii="Times New Roman" w:hAnsi="Times New Roman" w:cs="Times New Roman"/>
          <w:i w:val="0"/>
          <w:iCs w:val="0"/>
          <w:color w:val="auto"/>
          <w:sz w:val="28"/>
          <w:szCs w:val="28"/>
        </w:rPr>
        <w:t>Р</w:t>
      </w:r>
      <w:r w:rsidRPr="008F6F2F">
        <w:rPr>
          <w:rFonts w:ascii="Times New Roman" w:hAnsi="Times New Roman" w:cs="Times New Roman"/>
          <w:i w:val="0"/>
          <w:iCs w:val="0"/>
          <w:color w:val="auto"/>
          <w:sz w:val="28"/>
          <w:szCs w:val="28"/>
        </w:rPr>
        <w:t xml:space="preserve">езультат команды </w:t>
      </w:r>
      <w:proofErr w:type="spellStart"/>
      <w:r w:rsidRPr="008F6F2F">
        <w:rPr>
          <w:rFonts w:ascii="Times New Roman" w:hAnsi="Times New Roman" w:cs="Times New Roman"/>
          <w:i w:val="0"/>
          <w:iCs w:val="0"/>
          <w:color w:val="auto"/>
          <w:sz w:val="28"/>
          <w:szCs w:val="28"/>
          <w:lang w:val="en-US"/>
        </w:rPr>
        <w:t>roscore</w:t>
      </w:r>
      <w:proofErr w:type="spellEnd"/>
    </w:p>
    <w:p w14:paraId="0B858A63" w14:textId="77777777" w:rsidR="000A1FED" w:rsidRPr="000A1FED" w:rsidRDefault="000A1FED" w:rsidP="00945BB2">
      <w:pPr>
        <w:spacing w:line="360" w:lineRule="auto"/>
        <w:ind w:firstLine="709"/>
        <w:jc w:val="both"/>
      </w:pPr>
    </w:p>
    <w:p w14:paraId="48C3D31D" w14:textId="6B83D169" w:rsidR="008F6F2F" w:rsidRPr="00BC50E4" w:rsidRDefault="008F6F2F"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Проверим установку </w:t>
      </w:r>
      <w:r>
        <w:rPr>
          <w:rFonts w:ascii="Times New Roman" w:hAnsi="Times New Roman" w:cs="Times New Roman"/>
          <w:sz w:val="28"/>
          <w:szCs w:val="28"/>
          <w:lang w:val="en-US"/>
        </w:rPr>
        <w:t>Gazebo</w:t>
      </w:r>
      <w:r>
        <w:rPr>
          <w:rFonts w:ascii="Times New Roman" w:hAnsi="Times New Roman" w:cs="Times New Roman"/>
          <w:sz w:val="28"/>
          <w:szCs w:val="28"/>
        </w:rPr>
        <w:t>, введя команду в терминал:</w:t>
      </w:r>
    </w:p>
    <w:p w14:paraId="628F350A" w14:textId="77777777" w:rsidR="008F6F2F" w:rsidRPr="00BC50E4" w:rsidRDefault="008F6F2F" w:rsidP="00945BB2">
      <w:pPr>
        <w:spacing w:line="360" w:lineRule="auto"/>
        <w:ind w:firstLine="709"/>
        <w:jc w:val="both"/>
        <w:rPr>
          <w:rFonts w:ascii="Times New Roman" w:hAnsi="Times New Roman" w:cs="Times New Roman"/>
          <w:sz w:val="28"/>
          <w:szCs w:val="28"/>
        </w:rPr>
      </w:pPr>
    </w:p>
    <w:p w14:paraId="3D4FC9C0" w14:textId="1F3663BD" w:rsidR="008F6F2F" w:rsidRDefault="008F6F2F"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Gazebo</w:t>
      </w:r>
    </w:p>
    <w:p w14:paraId="156B9C1B" w14:textId="77777777" w:rsidR="008F6F2F" w:rsidRDefault="008F6F2F" w:rsidP="00945BB2">
      <w:pPr>
        <w:spacing w:line="360" w:lineRule="auto"/>
        <w:ind w:firstLine="709"/>
        <w:jc w:val="both"/>
        <w:rPr>
          <w:rFonts w:ascii="Times New Roman" w:hAnsi="Times New Roman" w:cs="Times New Roman"/>
          <w:sz w:val="28"/>
          <w:szCs w:val="28"/>
        </w:rPr>
      </w:pPr>
    </w:p>
    <w:p w14:paraId="1597F107" w14:textId="2ADBE9B5" w:rsidR="008F6F2F" w:rsidRPr="00BC50E4" w:rsidRDefault="008F6F2F"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выполнения команды должно открыться рабочее пространство, как показано на рисунке 7.</w:t>
      </w:r>
    </w:p>
    <w:p w14:paraId="2C044DCE" w14:textId="77777777" w:rsidR="008F6F2F" w:rsidRPr="00BC50E4" w:rsidRDefault="008F6F2F" w:rsidP="00945BB2">
      <w:pPr>
        <w:spacing w:line="360" w:lineRule="auto"/>
        <w:ind w:firstLine="709"/>
        <w:jc w:val="both"/>
        <w:rPr>
          <w:rFonts w:ascii="Times New Roman" w:hAnsi="Times New Roman" w:cs="Times New Roman"/>
          <w:sz w:val="28"/>
          <w:szCs w:val="28"/>
        </w:rPr>
      </w:pPr>
    </w:p>
    <w:p w14:paraId="71CBD5A3" w14:textId="77777777" w:rsidR="008F6F2F" w:rsidRDefault="008F6F2F" w:rsidP="003E6710">
      <w:pPr>
        <w:keepNext/>
        <w:spacing w:line="360" w:lineRule="auto"/>
        <w:jc w:val="center"/>
        <w:rPr>
          <w:lang w:val="en-US"/>
        </w:rPr>
      </w:pPr>
      <w:r w:rsidRPr="008F6F2F">
        <w:rPr>
          <w:rFonts w:ascii="Times New Roman" w:hAnsi="Times New Roman" w:cs="Times New Roman"/>
          <w:noProof/>
          <w:sz w:val="28"/>
          <w:szCs w:val="28"/>
        </w:rPr>
        <w:lastRenderedPageBreak/>
        <w:drawing>
          <wp:inline distT="0" distB="0" distL="0" distR="0" wp14:anchorId="0CC0CF85" wp14:editId="7907D1FC">
            <wp:extent cx="5191200" cy="3243600"/>
            <wp:effectExtent l="0" t="0" r="9525" b="0"/>
            <wp:docPr id="1425677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77261" name=""/>
                    <pic:cNvPicPr/>
                  </pic:nvPicPr>
                  <pic:blipFill>
                    <a:blip r:embed="rId16"/>
                    <a:stretch>
                      <a:fillRect/>
                    </a:stretch>
                  </pic:blipFill>
                  <pic:spPr>
                    <a:xfrm>
                      <a:off x="0" y="0"/>
                      <a:ext cx="5191200" cy="3243600"/>
                    </a:xfrm>
                    <a:prstGeom prst="rect">
                      <a:avLst/>
                    </a:prstGeom>
                  </pic:spPr>
                </pic:pic>
              </a:graphicData>
            </a:graphic>
          </wp:inline>
        </w:drawing>
      </w:r>
    </w:p>
    <w:p w14:paraId="21BB2343" w14:textId="77777777" w:rsidR="008F6F2F" w:rsidRPr="008F6F2F" w:rsidRDefault="008F6F2F" w:rsidP="003E6710">
      <w:pPr>
        <w:keepNext/>
        <w:spacing w:line="360" w:lineRule="auto"/>
        <w:jc w:val="center"/>
        <w:rPr>
          <w:lang w:val="en-US"/>
        </w:rPr>
      </w:pPr>
    </w:p>
    <w:p w14:paraId="40034241" w14:textId="320C490B" w:rsidR="008F6F2F" w:rsidRDefault="008F6F2F" w:rsidP="003E6710">
      <w:pPr>
        <w:pStyle w:val="afa"/>
        <w:spacing w:after="0" w:line="360" w:lineRule="auto"/>
        <w:jc w:val="center"/>
        <w:rPr>
          <w:rFonts w:ascii="Times New Roman" w:hAnsi="Times New Roman" w:cs="Times New Roman"/>
          <w:i w:val="0"/>
          <w:iCs w:val="0"/>
          <w:color w:val="auto"/>
          <w:sz w:val="28"/>
          <w:szCs w:val="28"/>
        </w:rPr>
      </w:pPr>
      <w:r w:rsidRPr="008F6F2F">
        <w:rPr>
          <w:rFonts w:ascii="Times New Roman" w:hAnsi="Times New Roman" w:cs="Times New Roman"/>
          <w:i w:val="0"/>
          <w:iCs w:val="0"/>
          <w:color w:val="auto"/>
          <w:sz w:val="28"/>
          <w:szCs w:val="28"/>
        </w:rPr>
        <w:t xml:space="preserve">Рисунок </w:t>
      </w:r>
      <w:r w:rsidRPr="008F6F2F">
        <w:rPr>
          <w:rFonts w:ascii="Times New Roman" w:hAnsi="Times New Roman" w:cs="Times New Roman"/>
          <w:i w:val="0"/>
          <w:iCs w:val="0"/>
          <w:color w:val="auto"/>
          <w:sz w:val="28"/>
          <w:szCs w:val="28"/>
        </w:rPr>
        <w:fldChar w:fldCharType="begin"/>
      </w:r>
      <w:r w:rsidRPr="008F6F2F">
        <w:rPr>
          <w:rFonts w:ascii="Times New Roman" w:hAnsi="Times New Roman" w:cs="Times New Roman"/>
          <w:i w:val="0"/>
          <w:iCs w:val="0"/>
          <w:color w:val="auto"/>
          <w:sz w:val="28"/>
          <w:szCs w:val="28"/>
        </w:rPr>
        <w:instrText xml:space="preserve"> SEQ Рисунок \* ARABIC </w:instrText>
      </w:r>
      <w:r w:rsidRPr="008F6F2F">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8</w:t>
      </w:r>
      <w:r w:rsidRPr="008F6F2F">
        <w:rPr>
          <w:rFonts w:ascii="Times New Roman" w:hAnsi="Times New Roman" w:cs="Times New Roman"/>
          <w:i w:val="0"/>
          <w:iCs w:val="0"/>
          <w:color w:val="auto"/>
          <w:sz w:val="28"/>
          <w:szCs w:val="28"/>
        </w:rPr>
        <w:fldChar w:fldCharType="end"/>
      </w:r>
      <w:r w:rsidRPr="008F6F2F">
        <w:rPr>
          <w:rFonts w:ascii="Times New Roman" w:hAnsi="Times New Roman" w:cs="Times New Roman"/>
          <w:i w:val="0"/>
          <w:iCs w:val="0"/>
          <w:color w:val="auto"/>
          <w:sz w:val="28"/>
          <w:szCs w:val="28"/>
        </w:rPr>
        <w:t xml:space="preserve"> – </w:t>
      </w:r>
      <w:r w:rsidR="00AF47CA">
        <w:rPr>
          <w:rFonts w:ascii="Times New Roman" w:hAnsi="Times New Roman" w:cs="Times New Roman"/>
          <w:i w:val="0"/>
          <w:iCs w:val="0"/>
          <w:color w:val="auto"/>
          <w:sz w:val="28"/>
          <w:szCs w:val="28"/>
        </w:rPr>
        <w:t>Р</w:t>
      </w:r>
      <w:r w:rsidRPr="008F6F2F">
        <w:rPr>
          <w:rFonts w:ascii="Times New Roman" w:hAnsi="Times New Roman" w:cs="Times New Roman"/>
          <w:i w:val="0"/>
          <w:iCs w:val="0"/>
          <w:color w:val="auto"/>
          <w:sz w:val="28"/>
          <w:szCs w:val="28"/>
        </w:rPr>
        <w:t xml:space="preserve">абочее пространство </w:t>
      </w:r>
      <w:r w:rsidRPr="008F6F2F">
        <w:rPr>
          <w:rFonts w:ascii="Times New Roman" w:hAnsi="Times New Roman" w:cs="Times New Roman"/>
          <w:i w:val="0"/>
          <w:iCs w:val="0"/>
          <w:color w:val="auto"/>
          <w:sz w:val="28"/>
          <w:szCs w:val="28"/>
          <w:lang w:val="en-US"/>
        </w:rPr>
        <w:t>Gazebo</w:t>
      </w:r>
    </w:p>
    <w:p w14:paraId="63818920" w14:textId="77777777" w:rsidR="000A1FED" w:rsidRPr="000A1FED" w:rsidRDefault="000A1FED" w:rsidP="00945BB2">
      <w:pPr>
        <w:spacing w:line="360" w:lineRule="auto"/>
        <w:ind w:firstLine="709"/>
        <w:jc w:val="both"/>
      </w:pPr>
    </w:p>
    <w:p w14:paraId="7F18BF24" w14:textId="77D4D5AD" w:rsidR="008F6F2F" w:rsidRDefault="008F6F2F" w:rsidP="00945BB2">
      <w:pPr>
        <w:widowControl/>
        <w:autoSpaceDE/>
        <w:autoSpaceDN/>
        <w:adjustRightInd/>
        <w:spacing w:line="360" w:lineRule="auto"/>
        <w:ind w:firstLine="709"/>
        <w:jc w:val="both"/>
        <w:rPr>
          <w:rFonts w:ascii="Times New Roman" w:hAnsi="Times New Roman" w:cs="Times New Roman"/>
          <w:sz w:val="28"/>
          <w:szCs w:val="28"/>
        </w:rPr>
      </w:pPr>
      <w:r w:rsidRPr="008F6F2F">
        <w:rPr>
          <w:rFonts w:ascii="Times New Roman" w:hAnsi="Times New Roman" w:cs="Times New Roman"/>
          <w:sz w:val="28"/>
          <w:szCs w:val="28"/>
        </w:rPr>
        <w:t>Успешный запуск Gazebo подтверждает корректную установку среды моделирования и её готовность к дальнейшему использованию.</w:t>
      </w:r>
      <w:r>
        <w:rPr>
          <w:rFonts w:ascii="Times New Roman" w:hAnsi="Times New Roman" w:cs="Times New Roman"/>
          <w:sz w:val="28"/>
          <w:szCs w:val="28"/>
        </w:rPr>
        <w:br w:type="page"/>
      </w:r>
    </w:p>
    <w:p w14:paraId="6C4078B3" w14:textId="77777777" w:rsidR="008F6F2F" w:rsidRDefault="008F6F2F" w:rsidP="00945BB2">
      <w:pPr>
        <w:spacing w:line="360" w:lineRule="auto"/>
        <w:ind w:firstLine="709"/>
        <w:jc w:val="both"/>
        <w:rPr>
          <w:rFonts w:ascii="Times New Roman" w:hAnsi="Times New Roman" w:cs="Times New Roman"/>
          <w:sz w:val="28"/>
          <w:szCs w:val="28"/>
        </w:rPr>
      </w:pPr>
    </w:p>
    <w:p w14:paraId="3F1925F0" w14:textId="2C84AD24" w:rsidR="008F6F2F" w:rsidRPr="008F6F2F" w:rsidRDefault="000A1FED" w:rsidP="006C6BA5">
      <w:pPr>
        <w:pStyle w:val="a"/>
        <w:spacing w:before="0" w:after="0" w:line="360" w:lineRule="auto"/>
        <w:ind w:left="0" w:firstLine="709"/>
        <w:jc w:val="both"/>
      </w:pPr>
      <w:bookmarkStart w:id="6" w:name="_Toc223094344"/>
      <w:r w:rsidRPr="000A1FED">
        <w:t>Изуч</w:t>
      </w:r>
      <w:r>
        <w:t>ение</w:t>
      </w:r>
      <w:r w:rsidRPr="000A1FED">
        <w:t xml:space="preserve"> кинематик</w:t>
      </w:r>
      <w:r>
        <w:t>и</w:t>
      </w:r>
      <w:r w:rsidRPr="000A1FED">
        <w:t xml:space="preserve"> дифференциального робота и разрабо</w:t>
      </w:r>
      <w:r>
        <w:t>тка</w:t>
      </w:r>
      <w:r w:rsidRPr="000A1FED">
        <w:t xml:space="preserve"> его мат</w:t>
      </w:r>
      <w:r>
        <w:t>е</w:t>
      </w:r>
      <w:r w:rsidRPr="000A1FED">
        <w:t>матическ</w:t>
      </w:r>
      <w:r>
        <w:t>ой</w:t>
      </w:r>
      <w:r w:rsidRPr="000A1FED">
        <w:t xml:space="preserve"> модел</w:t>
      </w:r>
      <w:r>
        <w:t>и</w:t>
      </w:r>
      <w:r w:rsidRPr="000A1FED">
        <w:t>.</w:t>
      </w:r>
      <w:bookmarkEnd w:id="6"/>
    </w:p>
    <w:p w14:paraId="5319819A" w14:textId="772EFDD1" w:rsidR="00835381" w:rsidRDefault="000A1FED" w:rsidP="00945BB2">
      <w:pPr>
        <w:pStyle w:val="Bodytext30"/>
        <w:tabs>
          <w:tab w:val="left" w:pos="0"/>
        </w:tabs>
        <w:spacing w:after="0" w:line="360" w:lineRule="auto"/>
        <w:ind w:firstLine="709"/>
        <w:jc w:val="both"/>
        <w:rPr>
          <w:bCs/>
          <w:szCs w:val="28"/>
          <w:lang w:val="ru-RU"/>
        </w:rPr>
      </w:pPr>
      <w:r w:rsidRPr="000A1FED">
        <w:rPr>
          <w:bCs/>
          <w:szCs w:val="28"/>
          <w:lang w:val="ru-RU"/>
        </w:rPr>
        <w:t>Дифференциальный привод является одним из наиболее распространённых вариантов ходовой части мобильных роботов</w:t>
      </w:r>
      <w:r>
        <w:rPr>
          <w:bCs/>
          <w:szCs w:val="28"/>
          <w:lang w:val="ru-RU"/>
        </w:rPr>
        <w:t xml:space="preserve">. </w:t>
      </w:r>
      <w:r w:rsidRPr="000A1FED">
        <w:rPr>
          <w:bCs/>
          <w:szCs w:val="28"/>
          <w:lang w:val="ru-RU"/>
        </w:rPr>
        <w:t xml:space="preserve">Его ключевое преимущество </w:t>
      </w:r>
      <w:r>
        <w:rPr>
          <w:bCs/>
          <w:szCs w:val="28"/>
          <w:lang w:val="ru-RU"/>
        </w:rPr>
        <w:t>–</w:t>
      </w:r>
      <w:r w:rsidRPr="000A1FED">
        <w:rPr>
          <w:bCs/>
          <w:szCs w:val="28"/>
          <w:lang w:val="ru-RU"/>
        </w:rPr>
        <w:t xml:space="preserve"> простота конструкции и управления: поворот осуществляется за счёт разности скоростей левого и правого ведущих колёс.</w:t>
      </w:r>
    </w:p>
    <w:p w14:paraId="4C4FB0F1" w14:textId="5B8125C6" w:rsidR="008843D3" w:rsidRPr="008843D3" w:rsidRDefault="008843D3" w:rsidP="00945BB2">
      <w:pPr>
        <w:pStyle w:val="a0"/>
        <w:spacing w:line="360" w:lineRule="auto"/>
        <w:ind w:left="0" w:firstLine="709"/>
        <w:jc w:val="both"/>
      </w:pPr>
      <w:bookmarkStart w:id="7" w:name="_Toc223094345"/>
      <w:r>
        <w:t>Система координаты и описание позы робота</w:t>
      </w:r>
      <w:bookmarkEnd w:id="7"/>
    </w:p>
    <w:p w14:paraId="003C6FD3" w14:textId="60CC44A4" w:rsidR="008843D3" w:rsidRPr="00BC50E4" w:rsidRDefault="008843D3" w:rsidP="00945BB2">
      <w:pPr>
        <w:spacing w:line="360" w:lineRule="auto"/>
        <w:ind w:firstLine="709"/>
        <w:jc w:val="both"/>
        <w:rPr>
          <w:rFonts w:ascii="Times New Roman" w:hAnsi="Times New Roman" w:cs="Times New Roman"/>
          <w:sz w:val="28"/>
          <w:szCs w:val="28"/>
        </w:rPr>
      </w:pPr>
      <w:r w:rsidRPr="008843D3">
        <w:rPr>
          <w:rFonts w:ascii="Times New Roman" w:hAnsi="Times New Roman" w:cs="Times New Roman"/>
          <w:sz w:val="28"/>
          <w:szCs w:val="28"/>
        </w:rPr>
        <w:t xml:space="preserve">Вводится неподвижная (инерциальная) система координат </w:t>
      </w:r>
      <w:r w:rsidRPr="008843D3">
        <w:rPr>
          <w:rFonts w:ascii="Cambria Math" w:hAnsi="Cambria Math" w:cs="Cambria Math"/>
          <w:sz w:val="28"/>
          <w:szCs w:val="28"/>
        </w:rPr>
        <w:t>𝑂𝑋𝑌</w:t>
      </w:r>
      <w:r w:rsidRPr="008843D3">
        <w:rPr>
          <w:rFonts w:ascii="Times New Roman" w:hAnsi="Times New Roman" w:cs="Times New Roman"/>
          <w:sz w:val="28"/>
          <w:szCs w:val="28"/>
        </w:rPr>
        <w:t>, связанная с плоскостью движения</w:t>
      </w:r>
      <w:r w:rsidR="009B31F6" w:rsidRPr="009B31F6">
        <w:rPr>
          <w:rFonts w:ascii="Times New Roman" w:hAnsi="Times New Roman" w:cs="Times New Roman"/>
          <w:sz w:val="28"/>
          <w:szCs w:val="28"/>
        </w:rPr>
        <w:t xml:space="preserve"> (</w:t>
      </w:r>
      <w:r w:rsidR="009B31F6">
        <w:rPr>
          <w:rFonts w:ascii="Times New Roman" w:hAnsi="Times New Roman" w:cs="Times New Roman"/>
          <w:sz w:val="28"/>
          <w:szCs w:val="28"/>
        </w:rPr>
        <w:t>рисунок 8)</w:t>
      </w:r>
      <w:r w:rsidRPr="008843D3">
        <w:rPr>
          <w:rFonts w:ascii="Times New Roman" w:hAnsi="Times New Roman" w:cs="Times New Roman"/>
          <w:sz w:val="28"/>
          <w:szCs w:val="28"/>
        </w:rPr>
        <w:t xml:space="preserve">. Положение робота описывается координатами опорной точки </w:t>
      </w:r>
      <w:r w:rsidRPr="008843D3">
        <w:rPr>
          <w:rFonts w:ascii="Times New Roman" w:hAnsi="Times New Roman" w:cs="Times New Roman"/>
          <w:sz w:val="28"/>
          <w:szCs w:val="28"/>
          <w:lang w:val="en-US"/>
        </w:rPr>
        <w:t>P</w:t>
      </w:r>
      <w:r w:rsidRPr="008843D3">
        <w:rPr>
          <w:rFonts w:ascii="Times New Roman" w:hAnsi="Times New Roman" w:cs="Times New Roman"/>
          <w:sz w:val="28"/>
          <w:szCs w:val="28"/>
        </w:rPr>
        <w:t xml:space="preserve"> в этой системе. С точки зрения моделирования задача формулируется так: требуется построить математическую модель, которая связывает:</w:t>
      </w:r>
    </w:p>
    <w:p w14:paraId="01593338" w14:textId="03F083FA" w:rsidR="008843D3" w:rsidRPr="008843D3" w:rsidRDefault="008843D3" w:rsidP="00945BB2">
      <w:pPr>
        <w:pStyle w:val="af0"/>
        <w:numPr>
          <w:ilvl w:val="0"/>
          <w:numId w:val="28"/>
        </w:numPr>
        <w:spacing w:line="360" w:lineRule="auto"/>
        <w:ind w:left="0" w:firstLine="709"/>
        <w:jc w:val="both"/>
        <w:rPr>
          <w:sz w:val="28"/>
          <w:szCs w:val="28"/>
        </w:rPr>
      </w:pPr>
      <w:r w:rsidRPr="008843D3">
        <w:rPr>
          <w:sz w:val="28"/>
          <w:szCs w:val="28"/>
        </w:rPr>
        <w:t xml:space="preserve">управление на уровне колёс (угловые скорости колёс </w:t>
      </w:r>
      <m:oMath>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l</m:t>
            </m:r>
          </m:sub>
        </m:sSub>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ω</m:t>
            </m:r>
          </m:e>
          <m:sub>
            <m:r>
              <w:rPr>
                <w:rFonts w:ascii="Cambria Math" w:hAnsi="Cambria Math"/>
                <w:sz w:val="28"/>
                <w:szCs w:val="28"/>
                <w:lang w:val="en-US"/>
              </w:rPr>
              <m:t>r</m:t>
            </m:r>
          </m:sub>
        </m:sSub>
      </m:oMath>
      <w:r>
        <w:rPr>
          <w:sz w:val="28"/>
          <w:szCs w:val="28"/>
        </w:rPr>
        <w:t xml:space="preserve">или линейные скорости по ободу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l</m:t>
            </m:r>
          </m:sub>
        </m:sSub>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V</m:t>
            </m:r>
          </m:e>
          <m:sub>
            <m:r>
              <w:rPr>
                <w:rFonts w:ascii="Cambria Math" w:hAnsi="Cambria Math"/>
                <w:sz w:val="28"/>
                <w:szCs w:val="28"/>
                <w:lang w:val="en-US"/>
              </w:rPr>
              <m:t>r</m:t>
            </m:r>
          </m:sub>
        </m:sSub>
      </m:oMath>
      <w:r>
        <w:rPr>
          <w:sz w:val="28"/>
          <w:szCs w:val="28"/>
        </w:rPr>
        <w:t>)</w:t>
      </w:r>
      <w:r w:rsidRPr="008843D3">
        <w:rPr>
          <w:sz w:val="28"/>
          <w:szCs w:val="28"/>
        </w:rPr>
        <w:t>;</w:t>
      </w:r>
    </w:p>
    <w:p w14:paraId="512FF3E8" w14:textId="3FC0A09B" w:rsidR="008843D3" w:rsidRPr="00461970" w:rsidRDefault="00461970" w:rsidP="00945BB2">
      <w:pPr>
        <w:pStyle w:val="af0"/>
        <w:numPr>
          <w:ilvl w:val="0"/>
          <w:numId w:val="28"/>
        </w:numPr>
        <w:spacing w:line="360" w:lineRule="auto"/>
        <w:ind w:left="0" w:firstLine="709"/>
        <w:jc w:val="both"/>
        <w:rPr>
          <w:sz w:val="28"/>
          <w:szCs w:val="28"/>
        </w:rPr>
      </w:pPr>
      <w:r w:rsidRPr="00461970">
        <w:rPr>
          <w:sz w:val="28"/>
          <w:szCs w:val="28"/>
        </w:rPr>
        <w:t xml:space="preserve">скорость и поворот робота как единого тела (линейная скорость </w:t>
      </w:r>
      <m:oMath>
        <m:r>
          <w:rPr>
            <w:rFonts w:ascii="Cambria Math" w:hAnsi="Cambria Math"/>
            <w:sz w:val="28"/>
            <w:szCs w:val="28"/>
          </w:rPr>
          <m:t>ν</m:t>
        </m:r>
      </m:oMath>
      <w:r w:rsidRPr="00461970">
        <w:rPr>
          <w:sz w:val="28"/>
          <w:szCs w:val="28"/>
        </w:rPr>
        <w:t xml:space="preserve">, </w:t>
      </w:r>
      <w:r>
        <w:rPr>
          <w:sz w:val="28"/>
          <w:szCs w:val="28"/>
        </w:rPr>
        <w:t xml:space="preserve">угловая скорость </w:t>
      </w:r>
      <m:oMath>
        <m:r>
          <w:rPr>
            <w:rFonts w:ascii="Cambria Math" w:hAnsi="Cambria Math"/>
            <w:sz w:val="28"/>
            <w:szCs w:val="28"/>
          </w:rPr>
          <m:t>ω</m:t>
        </m:r>
      </m:oMath>
      <w:r w:rsidRPr="00461970">
        <w:rPr>
          <w:sz w:val="28"/>
          <w:szCs w:val="28"/>
        </w:rPr>
        <w:t>);</w:t>
      </w:r>
    </w:p>
    <w:p w14:paraId="76DF6356" w14:textId="372D584B" w:rsidR="00461970" w:rsidRDefault="00461970" w:rsidP="00945BB2">
      <w:pPr>
        <w:pStyle w:val="af0"/>
        <w:numPr>
          <w:ilvl w:val="0"/>
          <w:numId w:val="28"/>
        </w:numPr>
        <w:spacing w:line="360" w:lineRule="auto"/>
        <w:ind w:left="0" w:firstLine="709"/>
        <w:jc w:val="both"/>
        <w:rPr>
          <w:sz w:val="28"/>
          <w:szCs w:val="28"/>
        </w:rPr>
      </w:pPr>
      <w:r w:rsidRPr="00461970">
        <w:rPr>
          <w:sz w:val="28"/>
          <w:szCs w:val="28"/>
        </w:rPr>
        <w:t xml:space="preserve">изменение положения и ориентации робота в плоскости (координаты </w:t>
      </w:r>
      <m:oMath>
        <m:r>
          <w:rPr>
            <w:rFonts w:ascii="Cambria Math" w:hAnsi="Cambria Math"/>
            <w:sz w:val="28"/>
            <w:szCs w:val="28"/>
          </w:rPr>
          <m:t>(</m:t>
        </m:r>
        <m:r>
          <w:rPr>
            <w:rFonts w:ascii="Cambria Math" w:hAnsi="Cambria Math"/>
            <w:sz w:val="28"/>
            <w:szCs w:val="28"/>
            <w:lang w:val="en-US"/>
          </w:rPr>
          <m:t>x</m:t>
        </m:r>
        <m:r>
          <w:rPr>
            <w:rFonts w:ascii="Cambria Math" w:hAnsi="Cambria Math"/>
            <w:sz w:val="28"/>
            <w:szCs w:val="28"/>
          </w:rPr>
          <m:t>, y)</m:t>
        </m:r>
      </m:oMath>
      <w:r w:rsidRPr="00461970">
        <w:rPr>
          <w:sz w:val="28"/>
          <w:szCs w:val="28"/>
        </w:rPr>
        <w:t xml:space="preserve"> и угол курса </w:t>
      </w:r>
      <m:oMath>
        <m:r>
          <w:rPr>
            <w:rFonts w:ascii="Cambria Math" w:hAnsi="Cambria Math"/>
            <w:sz w:val="28"/>
            <w:szCs w:val="28"/>
          </w:rPr>
          <m:t>θ</m:t>
        </m:r>
      </m:oMath>
      <w:r w:rsidRPr="00461970">
        <w:rPr>
          <w:sz w:val="28"/>
          <w:szCs w:val="28"/>
        </w:rPr>
        <w:t>).</w:t>
      </w:r>
    </w:p>
    <w:p w14:paraId="30473C93" w14:textId="25F7D54D" w:rsidR="009B31F6" w:rsidRDefault="006347DC" w:rsidP="003E6710">
      <w:pPr>
        <w:pStyle w:val="af0"/>
        <w:keepNext/>
        <w:spacing w:line="360" w:lineRule="auto"/>
        <w:ind w:left="0"/>
        <w:jc w:val="center"/>
      </w:pPr>
      <w:r w:rsidRPr="006347DC">
        <w:rPr>
          <w:noProof/>
        </w:rPr>
        <w:lastRenderedPageBreak/>
        <w:drawing>
          <wp:inline distT="0" distB="0" distL="0" distR="0" wp14:anchorId="48F40536" wp14:editId="4F60FE54">
            <wp:extent cx="5470497" cy="521051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4832" cy="5224164"/>
                    </a:xfrm>
                    <a:prstGeom prst="rect">
                      <a:avLst/>
                    </a:prstGeom>
                    <a:noFill/>
                    <a:ln>
                      <a:noFill/>
                    </a:ln>
                  </pic:spPr>
                </pic:pic>
              </a:graphicData>
            </a:graphic>
          </wp:inline>
        </w:drawing>
      </w:r>
    </w:p>
    <w:p w14:paraId="086381AD" w14:textId="5E95A1BB" w:rsidR="009B31F6" w:rsidRPr="009B31F6" w:rsidRDefault="009B31F6" w:rsidP="003E6710">
      <w:pPr>
        <w:pStyle w:val="afa"/>
        <w:spacing w:after="0" w:line="360" w:lineRule="auto"/>
        <w:jc w:val="center"/>
        <w:rPr>
          <w:rFonts w:ascii="Times New Roman" w:hAnsi="Times New Roman" w:cs="Times New Roman"/>
          <w:i w:val="0"/>
          <w:iCs w:val="0"/>
          <w:color w:val="auto"/>
          <w:sz w:val="28"/>
          <w:szCs w:val="28"/>
        </w:rPr>
      </w:pPr>
      <w:r w:rsidRPr="009B31F6">
        <w:rPr>
          <w:rFonts w:ascii="Times New Roman" w:hAnsi="Times New Roman" w:cs="Times New Roman"/>
          <w:i w:val="0"/>
          <w:iCs w:val="0"/>
          <w:color w:val="auto"/>
          <w:sz w:val="28"/>
          <w:szCs w:val="28"/>
        </w:rPr>
        <w:t xml:space="preserve">Рисунок </w:t>
      </w:r>
      <w:r w:rsidRPr="009B31F6">
        <w:rPr>
          <w:rFonts w:ascii="Times New Roman" w:hAnsi="Times New Roman" w:cs="Times New Roman"/>
          <w:i w:val="0"/>
          <w:iCs w:val="0"/>
          <w:color w:val="auto"/>
          <w:sz w:val="28"/>
          <w:szCs w:val="28"/>
        </w:rPr>
        <w:fldChar w:fldCharType="begin"/>
      </w:r>
      <w:r w:rsidRPr="009B31F6">
        <w:rPr>
          <w:rFonts w:ascii="Times New Roman" w:hAnsi="Times New Roman" w:cs="Times New Roman"/>
          <w:i w:val="0"/>
          <w:iCs w:val="0"/>
          <w:color w:val="auto"/>
          <w:sz w:val="28"/>
          <w:szCs w:val="28"/>
        </w:rPr>
        <w:instrText xml:space="preserve"> SEQ Рисунок \* ARABIC </w:instrText>
      </w:r>
      <w:r w:rsidRPr="009B31F6">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9</w:t>
      </w:r>
      <w:r w:rsidRPr="009B31F6">
        <w:rPr>
          <w:rFonts w:ascii="Times New Roman" w:hAnsi="Times New Roman" w:cs="Times New Roman"/>
          <w:i w:val="0"/>
          <w:iCs w:val="0"/>
          <w:color w:val="auto"/>
          <w:sz w:val="28"/>
          <w:szCs w:val="28"/>
        </w:rPr>
        <w:fldChar w:fldCharType="end"/>
      </w:r>
      <w:r w:rsidRPr="009B31F6">
        <w:rPr>
          <w:rFonts w:ascii="Times New Roman" w:hAnsi="Times New Roman" w:cs="Times New Roman"/>
          <w:i w:val="0"/>
          <w:iCs w:val="0"/>
          <w:color w:val="auto"/>
          <w:sz w:val="28"/>
          <w:szCs w:val="28"/>
        </w:rPr>
        <w:t xml:space="preserve"> – Положение робота Х, Y и θ в глобальной системе координат</w:t>
      </w:r>
    </w:p>
    <w:p w14:paraId="71D1F817" w14:textId="77777777" w:rsidR="00461970" w:rsidRPr="00BC50E4" w:rsidRDefault="00461970" w:rsidP="00945BB2">
      <w:pPr>
        <w:spacing w:line="360" w:lineRule="auto"/>
        <w:ind w:firstLine="709"/>
        <w:jc w:val="both"/>
        <w:rPr>
          <w:sz w:val="28"/>
          <w:szCs w:val="28"/>
        </w:rPr>
      </w:pPr>
    </w:p>
    <w:p w14:paraId="79F4FA5C" w14:textId="4FB06DE4" w:rsidR="00461970" w:rsidRDefault="00461970" w:rsidP="00945BB2">
      <w:pPr>
        <w:spacing w:line="360" w:lineRule="auto"/>
        <w:ind w:firstLine="709"/>
        <w:jc w:val="both"/>
        <w:rPr>
          <w:rFonts w:ascii="Times New Roman" w:hAnsi="Times New Roman" w:cs="Times New Roman"/>
          <w:sz w:val="28"/>
          <w:szCs w:val="28"/>
        </w:rPr>
      </w:pPr>
      <w:r w:rsidRPr="00461970">
        <w:rPr>
          <w:rFonts w:ascii="Times New Roman" w:hAnsi="Times New Roman" w:cs="Times New Roman"/>
          <w:sz w:val="28"/>
          <w:szCs w:val="28"/>
        </w:rPr>
        <w:t xml:space="preserve">Также удобно вводить систему координат робота </w:t>
      </w:r>
      <m:oMath>
        <m:sSub>
          <m:sSubPr>
            <m:ctrlPr>
              <w:rPr>
                <w:rFonts w:ascii="Cambria Math" w:hAnsi="Cambria Math" w:cs="Times New Roman"/>
                <w:i/>
                <w:sz w:val="28"/>
                <w:szCs w:val="28"/>
              </w:rPr>
            </m:ctrlPr>
          </m:sSubPr>
          <m:e>
            <m:r>
              <w:rPr>
                <w:rFonts w:ascii="Cambria Math" w:hAnsi="Cambria Math" w:cs="Times New Roman"/>
                <w:sz w:val="28"/>
                <w:szCs w:val="28"/>
              </w:rPr>
              <m:t>P</m:t>
            </m:r>
          </m:e>
          <m:sub>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lang w:val="en-US"/>
                  </w:rPr>
                  <m:t>R</m:t>
                </m:r>
              </m:sub>
            </m:sSub>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lang w:val="en-US"/>
                  </w:rPr>
                  <m:t>R</m:t>
                </m:r>
              </m:sub>
            </m:sSub>
          </m:sub>
        </m:sSub>
      </m:oMath>
      <w:r>
        <w:rPr>
          <w:rFonts w:ascii="Times New Roman" w:hAnsi="Times New Roman" w:cs="Times New Roman"/>
          <w:sz w:val="28"/>
          <w:szCs w:val="28"/>
        </w:rPr>
        <w:t xml:space="preserve">, где ось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R</m:t>
            </m:r>
          </m:sub>
        </m:sSub>
      </m:oMath>
      <w:r w:rsidRPr="00461970">
        <w:rPr>
          <w:rFonts w:ascii="Times New Roman" w:hAnsi="Times New Roman" w:cs="Times New Roman"/>
          <w:sz w:val="28"/>
          <w:szCs w:val="28"/>
        </w:rPr>
        <w:t xml:space="preserve"> </w:t>
      </w:r>
      <w:r>
        <w:rPr>
          <w:rFonts w:ascii="Times New Roman" w:hAnsi="Times New Roman" w:cs="Times New Roman"/>
          <w:sz w:val="28"/>
          <w:szCs w:val="28"/>
        </w:rPr>
        <w:t xml:space="preserve">направлена вперед по продольной оси робота, а ось </w:t>
      </w:r>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R</m:t>
            </m:r>
          </m:sub>
        </m:sSub>
      </m:oMath>
      <w:r>
        <w:rPr>
          <w:rFonts w:ascii="Times New Roman" w:hAnsi="Times New Roman" w:cs="Times New Roman"/>
          <w:sz w:val="28"/>
          <w:szCs w:val="28"/>
        </w:rPr>
        <w:t xml:space="preserve"> -</w:t>
      </w:r>
      <w:r w:rsidRPr="00461970">
        <w:rPr>
          <w:rFonts w:ascii="Times New Roman" w:hAnsi="Times New Roman" w:cs="Times New Roman"/>
          <w:sz w:val="28"/>
          <w:szCs w:val="28"/>
        </w:rPr>
        <w:t xml:space="preserve"> </w:t>
      </w:r>
      <w:r>
        <w:rPr>
          <w:rFonts w:ascii="Times New Roman" w:hAnsi="Times New Roman" w:cs="Times New Roman"/>
          <w:sz w:val="28"/>
          <w:szCs w:val="28"/>
        </w:rPr>
        <w:t>влево или вправо</w:t>
      </w:r>
      <w:r w:rsidRPr="00461970">
        <w:rPr>
          <w:rFonts w:ascii="Times New Roman" w:hAnsi="Times New Roman" w:cs="Times New Roman"/>
          <w:sz w:val="28"/>
          <w:szCs w:val="28"/>
        </w:rPr>
        <w:t xml:space="preserve">. </w:t>
      </w:r>
      <w:r>
        <w:rPr>
          <w:rFonts w:ascii="Times New Roman" w:hAnsi="Times New Roman" w:cs="Times New Roman"/>
          <w:sz w:val="28"/>
          <w:szCs w:val="28"/>
        </w:rPr>
        <w:t xml:space="preserve">Ориентация робота относительно глобальной системы задается углом курса </w:t>
      </w:r>
      <m:oMath>
        <m:r>
          <w:rPr>
            <w:rFonts w:ascii="Cambria Math" w:hAnsi="Cambria Math"/>
            <w:sz w:val="28"/>
            <w:szCs w:val="28"/>
          </w:rPr>
          <m:t>θ</m:t>
        </m:r>
      </m:oMath>
      <w:r w:rsidRPr="00461970">
        <w:rPr>
          <w:rFonts w:ascii="Times New Roman" w:hAnsi="Times New Roman" w:cs="Times New Roman"/>
          <w:sz w:val="28"/>
          <w:szCs w:val="28"/>
        </w:rPr>
        <w:t xml:space="preserve">, </w:t>
      </w:r>
      <w:r>
        <w:rPr>
          <w:rFonts w:ascii="Times New Roman" w:hAnsi="Times New Roman" w:cs="Times New Roman"/>
          <w:sz w:val="28"/>
          <w:szCs w:val="28"/>
        </w:rPr>
        <w:t xml:space="preserve">отсчитываемым от оси </w:t>
      </w:r>
      <m:oMath>
        <m:r>
          <w:rPr>
            <w:rFonts w:ascii="Cambria Math" w:hAnsi="Cambria Math" w:cs="Times New Roman"/>
            <w:sz w:val="28"/>
            <w:szCs w:val="28"/>
          </w:rPr>
          <m:t>X</m:t>
        </m:r>
      </m:oMath>
      <w:r>
        <w:rPr>
          <w:rFonts w:ascii="Times New Roman" w:hAnsi="Times New Roman" w:cs="Times New Roman"/>
          <w:sz w:val="28"/>
          <w:szCs w:val="28"/>
        </w:rPr>
        <w:t xml:space="preserve"> до оси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R</m:t>
            </m:r>
          </m:sub>
        </m:sSub>
      </m:oMath>
      <w:r>
        <w:rPr>
          <w:rFonts w:ascii="Times New Roman" w:hAnsi="Times New Roman" w:cs="Times New Roman"/>
          <w:sz w:val="28"/>
          <w:szCs w:val="28"/>
        </w:rPr>
        <w:t>.</w:t>
      </w:r>
    </w:p>
    <w:p w14:paraId="2993113D" w14:textId="77777777" w:rsidR="005C602A" w:rsidRDefault="00461970"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Поза робота задается тройкой:</w:t>
      </w:r>
    </w:p>
    <w:p w14:paraId="5DEE5913" w14:textId="77BB7A13" w:rsidR="00FA4553" w:rsidRPr="00847D01"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rPr>
                <m:t>q=</m:t>
              </m:r>
              <m:d>
                <m:dPr>
                  <m:begChr m:val="["/>
                  <m:endChr m:val="]"/>
                  <m:ctrlPr>
                    <w:rPr>
                      <w:rFonts w:ascii="Cambria Math" w:hAnsi="Cambria Math" w:cs="Times New Roman"/>
                      <w:i/>
                      <w:sz w:val="28"/>
                      <w:szCs w:val="28"/>
                      <w:lang w:val="en-US"/>
                    </w:rPr>
                  </m:ctrlPr>
                </m:dPr>
                <m:e>
                  <m:m>
                    <m:mPr>
                      <m:mcs>
                        <m:mc>
                          <m:mcPr>
                            <m:count m:val="1"/>
                            <m:mcJc m:val="center"/>
                          </m:mcPr>
                        </m:mc>
                      </m:mcs>
                      <m:ctrlPr>
                        <w:rPr>
                          <w:rFonts w:ascii="Cambria Math" w:hAnsi="Cambria Math" w:cs="Times New Roman"/>
                          <w:i/>
                          <w:sz w:val="28"/>
                          <w:szCs w:val="28"/>
                          <w:lang w:val="en-US"/>
                        </w:rPr>
                      </m:ctrlPr>
                    </m:mPr>
                    <m:mr>
                      <m:e>
                        <m:r>
                          <w:rPr>
                            <w:rFonts w:ascii="Cambria Math" w:hAnsi="Cambria Math" w:cs="Times New Roman"/>
                            <w:sz w:val="28"/>
                            <w:szCs w:val="28"/>
                            <w:lang w:val="en-US"/>
                          </w:rPr>
                          <m:t>x</m:t>
                        </m:r>
                      </m:e>
                    </m:mr>
                    <m:mr>
                      <m:e>
                        <m:r>
                          <w:rPr>
                            <w:rFonts w:ascii="Cambria Math" w:hAnsi="Cambria Math" w:cs="Times New Roman"/>
                            <w:sz w:val="28"/>
                            <w:szCs w:val="28"/>
                            <w:lang w:val="en-US"/>
                          </w:rPr>
                          <m:t>y</m:t>
                        </m:r>
                      </m:e>
                    </m:mr>
                    <m:mr>
                      <m:e>
                        <m:r>
                          <w:rPr>
                            <w:rFonts w:ascii="Cambria Math" w:hAnsi="Cambria Math"/>
                            <w:sz w:val="28"/>
                            <w:szCs w:val="28"/>
                          </w:rPr>
                          <m:t>θ</m:t>
                        </m:r>
                        <m:r>
                          <m:rPr>
                            <m:sty m:val="p"/>
                          </m:rPr>
                          <w:rPr>
                            <w:rFonts w:ascii="Cambria Math" w:hAnsi="Cambria Math" w:cs="Times New Roman"/>
                            <w:sz w:val="28"/>
                            <w:szCs w:val="28"/>
                          </w:rPr>
                          <m:t>,</m:t>
                        </m:r>
                      </m:e>
                    </m:mr>
                  </m:m>
                </m:e>
              </m:d>
              <m:r>
                <w:rPr>
                  <w:rFonts w:ascii="Cambria Math" w:hAnsi="Cambria Math" w:cs="Times New Roman"/>
                  <w:sz w:val="28"/>
                  <w:szCs w:val="28"/>
                  <w:lang w:val="en-US"/>
                </w:rPr>
                <m:t xml:space="preserve">, </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1</m:t>
                  </m:r>
                </m:e>
              </m:d>
              <m:ctrlPr>
                <w:rPr>
                  <w:rFonts w:ascii="Cambria Math" w:hAnsi="Cambria Math" w:cs="Times New Roman"/>
                  <w:i/>
                  <w:sz w:val="28"/>
                  <w:szCs w:val="28"/>
                </w:rPr>
              </m:ctrlPr>
            </m:e>
          </m:eqArr>
        </m:oMath>
      </m:oMathPara>
    </w:p>
    <w:p w14:paraId="2D2ADEFA" w14:textId="77777777" w:rsidR="009B01B9" w:rsidRDefault="009B01B9" w:rsidP="00B95E11">
      <w:pPr>
        <w:spacing w:line="360" w:lineRule="auto"/>
        <w:ind w:left="709"/>
        <w:jc w:val="both"/>
        <w:rPr>
          <w:rFonts w:ascii="Times New Roman" w:hAnsi="Times New Roman" w:cs="Times New Roman"/>
          <w:iCs/>
          <w:sz w:val="28"/>
          <w:szCs w:val="28"/>
        </w:rPr>
      </w:pPr>
      <w:r>
        <w:rPr>
          <w:rFonts w:ascii="Times New Roman" w:hAnsi="Times New Roman" w:cs="Times New Roman"/>
          <w:iCs/>
          <w:sz w:val="28"/>
          <w:szCs w:val="28"/>
        </w:rPr>
        <w:t>Где:</w:t>
      </w:r>
      <w:r>
        <w:rPr>
          <w:rFonts w:ascii="Times New Roman" w:hAnsi="Times New Roman" w:cs="Times New Roman"/>
          <w:iCs/>
          <w:sz w:val="28"/>
          <w:szCs w:val="28"/>
        </w:rPr>
        <w:br/>
      </w:r>
      <m:oMath>
        <m:r>
          <w:rPr>
            <w:rFonts w:ascii="Cambria Math" w:hAnsi="Cambria Math" w:cs="Times New Roman"/>
            <w:sz w:val="28"/>
            <w:szCs w:val="28"/>
            <w:lang w:val="en-US"/>
          </w:rPr>
          <m:t>x</m:t>
        </m:r>
        <m:r>
          <w:rPr>
            <w:rFonts w:ascii="Cambria Math" w:hAnsi="Cambria Math" w:cs="Times New Roman"/>
            <w:sz w:val="28"/>
            <w:szCs w:val="28"/>
          </w:rPr>
          <m:t>,</m:t>
        </m:r>
        <m:r>
          <w:rPr>
            <w:rFonts w:ascii="Cambria Math" w:hAnsi="Cambria Math" w:cs="Times New Roman"/>
            <w:sz w:val="28"/>
            <w:szCs w:val="28"/>
            <w:lang w:val="en-US"/>
          </w:rPr>
          <m:t>y</m:t>
        </m:r>
      </m:oMath>
      <w:r w:rsidRPr="009B01B9">
        <w:rPr>
          <w:rFonts w:ascii="Times New Roman" w:hAnsi="Times New Roman" w:cs="Times New Roman"/>
          <w:iCs/>
          <w:sz w:val="28"/>
          <w:szCs w:val="28"/>
        </w:rPr>
        <w:t xml:space="preserve"> – </w:t>
      </w:r>
      <w:r>
        <w:rPr>
          <w:rFonts w:ascii="Times New Roman" w:hAnsi="Times New Roman" w:cs="Times New Roman"/>
          <w:iCs/>
          <w:sz w:val="28"/>
          <w:szCs w:val="28"/>
        </w:rPr>
        <w:t xml:space="preserve">координаты опорной точки </w:t>
      </w:r>
      <w:r>
        <w:rPr>
          <w:rFonts w:ascii="Times New Roman" w:hAnsi="Times New Roman" w:cs="Times New Roman"/>
          <w:iCs/>
          <w:sz w:val="28"/>
          <w:szCs w:val="28"/>
          <w:lang w:val="en-US"/>
        </w:rPr>
        <w:t>P</w:t>
      </w:r>
    </w:p>
    <w:p w14:paraId="3D8433B2" w14:textId="77777777" w:rsidR="009B01B9" w:rsidRDefault="009B01B9" w:rsidP="00945BB2">
      <w:pPr>
        <w:spacing w:line="360" w:lineRule="auto"/>
        <w:ind w:firstLine="709"/>
        <w:jc w:val="both"/>
        <w:rPr>
          <w:rFonts w:ascii="Times New Roman" w:hAnsi="Times New Roman" w:cs="Times New Roman"/>
          <w:iCs/>
          <w:sz w:val="28"/>
          <w:szCs w:val="28"/>
        </w:rPr>
      </w:pPr>
      <m:oMath>
        <m:r>
          <w:rPr>
            <w:rFonts w:ascii="Cambria Math" w:hAnsi="Cambria Math"/>
            <w:sz w:val="28"/>
            <w:szCs w:val="28"/>
          </w:rPr>
          <m:t>θ</m:t>
        </m:r>
      </m:oMath>
      <w:r>
        <w:rPr>
          <w:rFonts w:ascii="Times New Roman" w:hAnsi="Times New Roman" w:cs="Times New Roman"/>
          <w:iCs/>
          <w:sz w:val="28"/>
          <w:szCs w:val="28"/>
        </w:rPr>
        <w:t xml:space="preserve"> – ориентация, характеризующая направление робота</w:t>
      </w:r>
    </w:p>
    <w:p w14:paraId="005F6548" w14:textId="7918103F" w:rsidR="009B01B9" w:rsidRDefault="009B01B9" w:rsidP="00945BB2">
      <w:pPr>
        <w:pStyle w:val="a0"/>
        <w:spacing w:line="360" w:lineRule="auto"/>
        <w:ind w:left="0" w:firstLine="709"/>
        <w:jc w:val="both"/>
      </w:pPr>
      <w:bookmarkStart w:id="8" w:name="_Toc223094346"/>
      <w:r>
        <w:lastRenderedPageBreak/>
        <w:t>Принятые допущения и область применимости кинематической модели</w:t>
      </w:r>
      <w:bookmarkEnd w:id="8"/>
    </w:p>
    <w:p w14:paraId="2276132A" w14:textId="6F1A4316" w:rsidR="009B01B9" w:rsidRDefault="009B01B9" w:rsidP="00945BB2">
      <w:pPr>
        <w:spacing w:line="360" w:lineRule="auto"/>
        <w:ind w:firstLine="709"/>
        <w:jc w:val="both"/>
        <w:rPr>
          <w:rFonts w:ascii="Times New Roman" w:hAnsi="Times New Roman" w:cs="Times New Roman"/>
          <w:iCs/>
          <w:sz w:val="28"/>
          <w:szCs w:val="28"/>
        </w:rPr>
      </w:pPr>
      <w:r w:rsidRPr="009B01B9">
        <w:rPr>
          <w:rFonts w:ascii="Times New Roman" w:hAnsi="Times New Roman" w:cs="Times New Roman"/>
          <w:iCs/>
          <w:sz w:val="28"/>
          <w:szCs w:val="28"/>
        </w:rPr>
        <w:t xml:space="preserve">Кинематическая модель дифференциального робота является идеализированным описанием движения, основанным на геометрии и связях скоростей. Любая идеализация опирается на допущения </w:t>
      </w:r>
      <w:r>
        <w:rPr>
          <w:rFonts w:ascii="Times New Roman" w:hAnsi="Times New Roman" w:cs="Times New Roman"/>
          <w:iCs/>
          <w:sz w:val="28"/>
          <w:szCs w:val="28"/>
        </w:rPr>
        <w:t>–</w:t>
      </w:r>
      <w:r w:rsidRPr="009B01B9">
        <w:rPr>
          <w:rFonts w:ascii="Times New Roman" w:hAnsi="Times New Roman" w:cs="Times New Roman"/>
          <w:iCs/>
          <w:sz w:val="28"/>
          <w:szCs w:val="28"/>
        </w:rPr>
        <w:t xml:space="preserve"> то есть предположения о среде, контакте колёс с поверхностью и характере движения. Такие допущения вводятся осознанно, чтобы получить аналитически выводимые уравнения и обеспечить вычислительную простоту для задач навигации и </w:t>
      </w:r>
      <w:proofErr w:type="spellStart"/>
      <w:r w:rsidRPr="009B01B9">
        <w:rPr>
          <w:rFonts w:ascii="Times New Roman" w:hAnsi="Times New Roman" w:cs="Times New Roman"/>
          <w:iCs/>
          <w:sz w:val="28"/>
          <w:szCs w:val="28"/>
        </w:rPr>
        <w:t>одометрии</w:t>
      </w:r>
      <w:proofErr w:type="spellEnd"/>
      <w:r>
        <w:rPr>
          <w:rFonts w:ascii="Times New Roman" w:hAnsi="Times New Roman" w:cs="Times New Roman"/>
          <w:iCs/>
          <w:sz w:val="28"/>
          <w:szCs w:val="28"/>
        </w:rPr>
        <w:t>.</w:t>
      </w:r>
    </w:p>
    <w:p w14:paraId="46722098" w14:textId="5D8C8CA4" w:rsidR="00461970" w:rsidRDefault="009B01B9" w:rsidP="00945BB2">
      <w:pPr>
        <w:spacing w:line="360" w:lineRule="auto"/>
        <w:ind w:firstLine="709"/>
        <w:jc w:val="both"/>
        <w:rPr>
          <w:rFonts w:ascii="Times New Roman" w:hAnsi="Times New Roman" w:cs="Times New Roman"/>
          <w:iCs/>
          <w:sz w:val="28"/>
          <w:szCs w:val="28"/>
        </w:rPr>
      </w:pPr>
      <w:r w:rsidRPr="009B01B9">
        <w:rPr>
          <w:rFonts w:ascii="Times New Roman" w:hAnsi="Times New Roman" w:cs="Times New Roman"/>
          <w:iCs/>
          <w:sz w:val="28"/>
          <w:szCs w:val="28"/>
        </w:rPr>
        <w:t>Предполагается, что</w:t>
      </w:r>
      <w:r w:rsidR="00E206BE">
        <w:rPr>
          <w:rFonts w:ascii="Times New Roman" w:hAnsi="Times New Roman" w:cs="Times New Roman"/>
          <w:iCs/>
          <w:sz w:val="28"/>
          <w:szCs w:val="28"/>
        </w:rPr>
        <w:t xml:space="preserve"> в первом допущении</w:t>
      </w:r>
      <w:r w:rsidRPr="009B01B9">
        <w:rPr>
          <w:rFonts w:ascii="Times New Roman" w:hAnsi="Times New Roman" w:cs="Times New Roman"/>
          <w:iCs/>
          <w:sz w:val="28"/>
          <w:szCs w:val="28"/>
        </w:rPr>
        <w:t xml:space="preserve"> робот движется по плоскости, а его движение полностью описывается координатами </w:t>
      </w:r>
      <m:oMath>
        <m:r>
          <w:rPr>
            <w:rFonts w:ascii="Cambria Math" w:hAnsi="Cambria Math" w:cs="Times New Roman"/>
            <w:sz w:val="28"/>
            <w:szCs w:val="28"/>
          </w:rPr>
          <m:t>(</m:t>
        </m:r>
        <m:r>
          <w:rPr>
            <w:rFonts w:ascii="Cambria Math" w:hAnsi="Cambria Math" w:cs="Times New Roman"/>
            <w:sz w:val="28"/>
            <w:szCs w:val="28"/>
            <w:lang w:val="en-US"/>
          </w:rPr>
          <m:t>x</m:t>
        </m:r>
        <m:r>
          <w:rPr>
            <w:rFonts w:ascii="Cambria Math" w:hAnsi="Cambria Math" w:cs="Times New Roman"/>
            <w:sz w:val="28"/>
            <w:szCs w:val="28"/>
          </w:rPr>
          <m:t>,</m:t>
        </m:r>
        <m:r>
          <w:rPr>
            <w:rFonts w:ascii="Cambria Math" w:hAnsi="Cambria Math" w:cs="Times New Roman"/>
            <w:sz w:val="28"/>
            <w:szCs w:val="28"/>
            <w:lang w:val="en-US"/>
          </w:rPr>
          <m:t>y</m:t>
        </m:r>
        <m:r>
          <w:rPr>
            <w:rFonts w:ascii="Cambria Math" w:hAnsi="Cambria Math" w:cs="Times New Roman"/>
            <w:sz w:val="28"/>
            <w:szCs w:val="28"/>
          </w:rPr>
          <m:t>)</m:t>
        </m:r>
      </m:oMath>
      <w:r w:rsidRPr="009B01B9">
        <w:rPr>
          <w:rFonts w:ascii="Times New Roman" w:hAnsi="Times New Roman" w:cs="Times New Roman"/>
          <w:iCs/>
          <w:sz w:val="28"/>
          <w:szCs w:val="28"/>
        </w:rPr>
        <w:t xml:space="preserve"> и углом курса </w:t>
      </w:r>
      <w:r w:rsidRPr="009B01B9">
        <w:rPr>
          <w:rFonts w:ascii="Cambria Math" w:hAnsi="Cambria Math" w:cs="Cambria Math"/>
          <w:iCs/>
          <w:sz w:val="28"/>
          <w:szCs w:val="28"/>
        </w:rPr>
        <w:t>𝜃</w:t>
      </w:r>
      <w:r w:rsidRPr="009B01B9">
        <w:rPr>
          <w:rFonts w:ascii="Times New Roman" w:hAnsi="Times New Roman" w:cs="Times New Roman"/>
          <w:iCs/>
          <w:sz w:val="28"/>
          <w:szCs w:val="28"/>
        </w:rPr>
        <w:t xml:space="preserve">. Высота </w:t>
      </w:r>
      <w:r w:rsidRPr="009B01B9">
        <w:rPr>
          <w:rFonts w:ascii="Cambria Math" w:hAnsi="Cambria Math" w:cs="Cambria Math"/>
          <w:iCs/>
          <w:sz w:val="28"/>
          <w:szCs w:val="28"/>
        </w:rPr>
        <w:t>𝑧</w:t>
      </w:r>
      <w:r w:rsidRPr="009B01B9">
        <w:rPr>
          <w:rFonts w:ascii="Times New Roman" w:hAnsi="Times New Roman" w:cs="Times New Roman"/>
          <w:iCs/>
          <w:sz w:val="28"/>
          <w:szCs w:val="28"/>
        </w:rPr>
        <w:t>, крены/тангаж (</w:t>
      </w:r>
      <w:proofErr w:type="spellStart"/>
      <w:r w:rsidRPr="009B01B9">
        <w:rPr>
          <w:rFonts w:ascii="Times New Roman" w:hAnsi="Times New Roman" w:cs="Times New Roman"/>
          <w:iCs/>
          <w:sz w:val="28"/>
          <w:szCs w:val="28"/>
        </w:rPr>
        <w:t>roll</w:t>
      </w:r>
      <w:proofErr w:type="spellEnd"/>
      <w:r w:rsidRPr="009B01B9">
        <w:rPr>
          <w:rFonts w:ascii="Times New Roman" w:hAnsi="Times New Roman" w:cs="Times New Roman"/>
          <w:iCs/>
          <w:sz w:val="28"/>
          <w:szCs w:val="28"/>
        </w:rPr>
        <w:t>/</w:t>
      </w:r>
      <w:proofErr w:type="spellStart"/>
      <w:r w:rsidRPr="009B01B9">
        <w:rPr>
          <w:rFonts w:ascii="Times New Roman" w:hAnsi="Times New Roman" w:cs="Times New Roman"/>
          <w:iCs/>
          <w:sz w:val="28"/>
          <w:szCs w:val="28"/>
        </w:rPr>
        <w:t>pitch</w:t>
      </w:r>
      <w:proofErr w:type="spellEnd"/>
      <w:r w:rsidRPr="009B01B9">
        <w:rPr>
          <w:rFonts w:ascii="Times New Roman" w:hAnsi="Times New Roman" w:cs="Times New Roman"/>
          <w:iCs/>
          <w:sz w:val="28"/>
          <w:szCs w:val="28"/>
        </w:rPr>
        <w:t>), вертикальные колебания и изменение распределения нагрузки по колёсам не учитываются.</w:t>
      </w:r>
    </w:p>
    <w:p w14:paraId="75521329" w14:textId="582FAE7E" w:rsidR="00E206BE" w:rsidRDefault="00E206BE" w:rsidP="00945BB2">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Во втором допущении п</w:t>
      </w:r>
      <w:r w:rsidRPr="00E206BE">
        <w:rPr>
          <w:rFonts w:ascii="Times New Roman" w:hAnsi="Times New Roman" w:cs="Times New Roman"/>
          <w:iCs/>
          <w:sz w:val="28"/>
          <w:szCs w:val="28"/>
        </w:rPr>
        <w:t>редполагается, что выполняется условие чистого качения: линейная скорость колеса по поверхности равна скорости, соответствующей его вращению. Именно это позволяет использовать базовую связь</w:t>
      </w:r>
      <w:r w:rsidR="00EC0D1D">
        <w:rPr>
          <w:rFonts w:ascii="Times New Roman" w:hAnsi="Times New Roman" w:cs="Times New Roman"/>
          <w:iCs/>
          <w:sz w:val="28"/>
          <w:szCs w:val="28"/>
          <w:lang w:val="en-US"/>
        </w:rPr>
        <w:t xml:space="preserve"> [1, c.44]</w:t>
      </w:r>
      <w:r w:rsidRPr="00E206BE">
        <w:rPr>
          <w:rFonts w:ascii="Times New Roman" w:hAnsi="Times New Roman" w:cs="Times New Roman"/>
          <w:iCs/>
          <w:sz w:val="28"/>
          <w:szCs w:val="28"/>
        </w:rPr>
        <w:t>:</w:t>
      </w:r>
    </w:p>
    <w:p w14:paraId="1F6DAB16" w14:textId="1F86D9BC" w:rsidR="006347DC" w:rsidRPr="00233154" w:rsidRDefault="00000000" w:rsidP="00945BB2">
      <w:pPr>
        <w:spacing w:line="360" w:lineRule="auto"/>
        <w:ind w:firstLine="709"/>
        <w:jc w:val="both"/>
        <w:rPr>
          <w:rFonts w:ascii="Times New Roman" w:hAnsi="Times New Roman" w:cs="Times New Roman"/>
          <w:color w:val="000000" w:themeColor="text1"/>
          <w:sz w:val="28"/>
          <w:szCs w:val="28"/>
          <w:lang w:val="en-US"/>
        </w:rPr>
      </w:pPr>
      <m:oMathPara>
        <m:oMath>
          <m:eqArr>
            <m:eqArrPr>
              <m:maxDist m:val="1"/>
              <m:ctrlPr>
                <w:rPr>
                  <w:rFonts w:ascii="Cambria Math" w:hAnsi="Cambria Math" w:cs="Times New Roman"/>
                  <w:i/>
                  <w:color w:val="000000" w:themeColor="text1"/>
                  <w:sz w:val="28"/>
                  <w:szCs w:val="28"/>
                  <w:lang w:val="en-US"/>
                </w:rPr>
              </m:ctrlPr>
            </m:eqArrPr>
            <m:e>
              <m:r>
                <w:rPr>
                  <w:rFonts w:ascii="Cambria Math" w:hAnsi="Cambria Math" w:cs="Times New Roman"/>
                  <w:color w:val="000000" w:themeColor="text1"/>
                  <w:sz w:val="28"/>
                  <w:szCs w:val="28"/>
                </w:rPr>
                <m:t>V=</m:t>
              </m:r>
              <m:r>
                <w:rPr>
                  <w:rFonts w:ascii="Cambria Math" w:hAnsi="Cambria Math" w:cs="Times New Roman"/>
                  <w:color w:val="000000" w:themeColor="text1"/>
                  <w:sz w:val="28"/>
                  <w:szCs w:val="28"/>
                  <w:lang w:val="en-US"/>
                </w:rPr>
                <m:t xml:space="preserve">rω, </m:t>
              </m:r>
              <m:r>
                <w:rPr>
                  <w:rFonts w:ascii="Cambria Math" w:hAnsi="Cambria Math" w:cs="Times New Roman"/>
                  <w:color w:val="000000" w:themeColor="text1"/>
                  <w:sz w:val="28"/>
                  <w:szCs w:val="28"/>
                </w:rPr>
                <m:t>#</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2</m:t>
                  </m:r>
                </m:e>
              </m:d>
              <m:ctrlPr>
                <w:rPr>
                  <w:rFonts w:ascii="Cambria Math" w:hAnsi="Cambria Math" w:cs="Times New Roman"/>
                  <w:i/>
                  <w:color w:val="000000" w:themeColor="text1"/>
                  <w:sz w:val="28"/>
                  <w:szCs w:val="28"/>
                </w:rPr>
              </m:ctrlPr>
            </m:e>
          </m:eqArr>
        </m:oMath>
      </m:oMathPara>
    </w:p>
    <w:p w14:paraId="13A8C40F" w14:textId="7A10C32F" w:rsidR="006347DC" w:rsidRPr="00233154" w:rsidRDefault="006347DC" w:rsidP="00945BB2">
      <w:pPr>
        <w:spacing w:line="360" w:lineRule="auto"/>
        <w:ind w:firstLine="709"/>
        <w:jc w:val="both"/>
        <w:rPr>
          <w:rFonts w:ascii="Times New Roman" w:hAnsi="Times New Roman" w:cs="Times New Roman"/>
          <w:color w:val="000000" w:themeColor="text1"/>
          <w:sz w:val="28"/>
          <w:szCs w:val="28"/>
        </w:rPr>
      </w:pPr>
      <w:r w:rsidRPr="00233154">
        <w:rPr>
          <w:rFonts w:ascii="Times New Roman" w:hAnsi="Times New Roman" w:cs="Times New Roman"/>
          <w:color w:val="000000" w:themeColor="text1"/>
          <w:sz w:val="28"/>
          <w:szCs w:val="28"/>
        </w:rPr>
        <w:t>Где:</w:t>
      </w:r>
    </w:p>
    <w:p w14:paraId="2046C25A" w14:textId="7C0A9B70" w:rsidR="006347DC" w:rsidRPr="00233154" w:rsidRDefault="00EB630D" w:rsidP="00EB630D">
      <w:pPr>
        <w:spacing w:line="360" w:lineRule="auto"/>
        <w:ind w:firstLine="709"/>
        <w:jc w:val="both"/>
        <w:rPr>
          <w:rFonts w:ascii="Times New Roman" w:hAnsi="Times New Roman" w:cs="Times New Roman"/>
          <w:color w:val="000000" w:themeColor="text1"/>
          <w:sz w:val="28"/>
          <w:szCs w:val="28"/>
        </w:rPr>
      </w:pPr>
      <m:oMath>
        <m:r>
          <w:rPr>
            <w:rFonts w:ascii="Cambria Math" w:hAnsi="Cambria Math" w:cs="Times New Roman"/>
            <w:color w:val="000000" w:themeColor="text1"/>
            <w:sz w:val="28"/>
            <w:szCs w:val="28"/>
            <w:lang w:val="en-US"/>
          </w:rPr>
          <m:t>ω</m:t>
        </m:r>
      </m:oMath>
      <w:r w:rsidRPr="00500ED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это угловая скорость</w:t>
      </w:r>
      <w:r w:rsidR="006347DC" w:rsidRPr="00233154">
        <w:rPr>
          <w:rFonts w:ascii="Times New Roman" w:hAnsi="Times New Roman" w:cs="Times New Roman"/>
          <w:color w:val="000000" w:themeColor="text1"/>
          <w:sz w:val="28"/>
          <w:szCs w:val="28"/>
        </w:rPr>
        <w:t>.</w:t>
      </w:r>
    </w:p>
    <w:p w14:paraId="626FF9E8" w14:textId="3BB53B78" w:rsidR="003A7310" w:rsidRPr="00233154" w:rsidRDefault="003A7310" w:rsidP="00945BB2">
      <w:pPr>
        <w:spacing w:line="360" w:lineRule="auto"/>
        <w:ind w:firstLine="709"/>
        <w:jc w:val="both"/>
        <w:rPr>
          <w:rFonts w:ascii="Times New Roman" w:hAnsi="Times New Roman" w:cs="Times New Roman"/>
          <w:i/>
          <w:color w:val="000000" w:themeColor="text1"/>
          <w:sz w:val="28"/>
          <w:szCs w:val="28"/>
        </w:rPr>
      </w:pPr>
      <m:oMathPara>
        <m:oMath>
          <m:r>
            <w:rPr>
              <w:rFonts w:ascii="Cambria Math" w:hAnsi="Cambria Math" w:cs="Times New Roman"/>
              <w:color w:val="000000" w:themeColor="text1"/>
              <w:sz w:val="28"/>
              <w:szCs w:val="28"/>
              <w:lang w:val="en-US"/>
            </w:rPr>
            <m:t>ω</m:t>
          </m:r>
          <m:r>
            <w:rPr>
              <w:rFonts w:ascii="Cambria Math" w:hAnsi="Cambria Math" w:cs="Times New Roman"/>
              <w:color w:val="000000" w:themeColor="text1"/>
              <w:sz w:val="28"/>
              <w:szCs w:val="28"/>
            </w:rPr>
            <m:t>=</m:t>
          </m:r>
          <m:f>
            <m:fPr>
              <m:ctrlPr>
                <w:rPr>
                  <w:rFonts w:ascii="Cambria Math" w:hAnsi="Cambria Math" w:cs="Times New Roman"/>
                  <w:i/>
                  <w:color w:val="000000" w:themeColor="text1"/>
                  <w:sz w:val="28"/>
                  <w:szCs w:val="28"/>
                  <w:lang w:val="en-US"/>
                </w:rPr>
              </m:ctrlPr>
            </m:fPr>
            <m:num>
              <m:r>
                <w:rPr>
                  <w:rFonts w:ascii="Cambria Math" w:hAnsi="Cambria Math" w:cs="Times New Roman"/>
                  <w:color w:val="000000" w:themeColor="text1"/>
                  <w:sz w:val="28"/>
                  <w:szCs w:val="28"/>
                  <w:lang w:val="en-US"/>
                </w:rPr>
                <m:t>2π</m:t>
              </m:r>
              <m:ctrlPr>
                <w:rPr>
                  <w:rFonts w:ascii="Cambria Math" w:hAnsi="Cambria Math" w:cs="Times New Roman"/>
                  <w:i/>
                  <w:color w:val="000000" w:themeColor="text1"/>
                  <w:sz w:val="28"/>
                  <w:szCs w:val="28"/>
                </w:rPr>
              </m:ctrlPr>
            </m:num>
            <m:den>
              <m:r>
                <w:rPr>
                  <w:rFonts w:ascii="Cambria Math" w:hAnsi="Cambria Math" w:cs="Times New Roman"/>
                  <w:color w:val="000000" w:themeColor="text1"/>
                  <w:sz w:val="28"/>
                  <w:szCs w:val="28"/>
                  <w:lang w:val="en-US"/>
                </w:rPr>
                <m:t>T</m:t>
              </m:r>
            </m:den>
          </m:f>
        </m:oMath>
      </m:oMathPara>
    </w:p>
    <w:p w14:paraId="166D07BA" w14:textId="3A5BEBD3" w:rsidR="00E206BE" w:rsidRDefault="003863A4" w:rsidP="00945BB2">
      <w:pPr>
        <w:spacing w:line="360" w:lineRule="auto"/>
        <w:ind w:firstLine="709"/>
        <w:jc w:val="both"/>
        <w:rPr>
          <w:rFonts w:ascii="Times New Roman" w:hAnsi="Times New Roman" w:cs="Times New Roman"/>
          <w:sz w:val="28"/>
          <w:szCs w:val="28"/>
        </w:rPr>
      </w:pPr>
      <w:r w:rsidRPr="003863A4">
        <w:rPr>
          <w:rFonts w:ascii="Times New Roman" w:hAnsi="Times New Roman" w:cs="Times New Roman"/>
          <w:sz w:val="28"/>
          <w:szCs w:val="28"/>
        </w:rPr>
        <w:t xml:space="preserve">Без него невозможно однозначно связать </w:t>
      </w:r>
      <w:r>
        <w:rPr>
          <w:rFonts w:ascii="Times New Roman" w:hAnsi="Times New Roman" w:cs="Times New Roman"/>
          <w:sz w:val="28"/>
          <w:szCs w:val="28"/>
        </w:rPr>
        <w:t>угол поворота колеса</w:t>
      </w:r>
      <w:r w:rsidRPr="003863A4">
        <w:rPr>
          <w:rFonts w:ascii="Times New Roman" w:hAnsi="Times New Roman" w:cs="Times New Roman"/>
          <w:sz w:val="28"/>
          <w:szCs w:val="28"/>
        </w:rPr>
        <w:t xml:space="preserve"> с перемещением по поверхности</w:t>
      </w:r>
      <w:r>
        <w:rPr>
          <w:rFonts w:ascii="Times New Roman" w:hAnsi="Times New Roman" w:cs="Times New Roman"/>
          <w:sz w:val="28"/>
          <w:szCs w:val="28"/>
        </w:rPr>
        <w:t>.</w:t>
      </w:r>
    </w:p>
    <w:p w14:paraId="274E2647" w14:textId="04021314" w:rsidR="003863A4" w:rsidRDefault="003863A4"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третьем допущении учитываются только геометрические связи и скорости, но не учитывается масса робота, моменты инерции, силы тяги и трения.</w:t>
      </w:r>
    </w:p>
    <w:p w14:paraId="1C244D60" w14:textId="5EA2A37B" w:rsidR="003863A4" w:rsidRPr="002E5005" w:rsidRDefault="003863A4"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Четвертое допущение – невозможность мгновенного перемещения. Это задается ограничением на скорость:</w:t>
      </w:r>
    </w:p>
    <w:p w14:paraId="65911947" w14:textId="6CDA624E" w:rsidR="003863A4" w:rsidRPr="00AF47CA" w:rsidRDefault="00000000" w:rsidP="001B3700">
      <w:pPr>
        <w:spacing w:line="360" w:lineRule="auto"/>
        <w:ind w:left="142"/>
        <w:jc w:val="both"/>
        <w:rPr>
          <w:rFonts w:ascii="Times New Roman" w:hAnsi="Times New Roman" w:cs="Times New Roman"/>
          <w:iCs/>
          <w:sz w:val="28"/>
          <w:szCs w:val="28"/>
        </w:rPr>
      </w:pPr>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rPr>
              <m:t>V-</m:t>
            </m:r>
            <m:acc>
              <m:accPr>
                <m:chr m:val="̇"/>
                <m:ctrlPr>
                  <w:rPr>
                    <w:rFonts w:ascii="Cambria Math" w:hAnsi="Cambria Math" w:cs="Times New Roman"/>
                    <w:i/>
                    <w:sz w:val="28"/>
                    <w:szCs w:val="28"/>
                  </w:rPr>
                </m:ctrlPr>
              </m:accPr>
              <m:e>
                <m:r>
                  <w:rPr>
                    <w:rFonts w:ascii="Cambria Math" w:hAnsi="Cambria Math" w:cs="Times New Roman"/>
                    <w:sz w:val="28"/>
                    <w:szCs w:val="28"/>
                    <w:lang w:val="en-US"/>
                  </w:rPr>
                  <m:t>x</m:t>
                </m:r>
              </m:e>
            </m:acc>
            <m:r>
              <w:rPr>
                <w:rFonts w:ascii="Cambria Math" w:hAnsi="Cambria Math" w:cs="Times New Roman"/>
                <w:sz w:val="28"/>
                <w:szCs w:val="28"/>
              </w:rPr>
              <m:t>s</m:t>
            </m:r>
            <m:r>
              <w:rPr>
                <w:rFonts w:ascii="Cambria Math" w:hAnsi="Cambria Math" w:cs="Times New Roman"/>
                <w:sz w:val="28"/>
                <w:szCs w:val="28"/>
                <w:lang w:val="en-US"/>
              </w:rPr>
              <m:t>inθ</m:t>
            </m:r>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lang w:val="en-US"/>
                  </w:rPr>
                  <m:t>y</m:t>
                </m:r>
              </m:e>
            </m:acc>
            <m:r>
              <w:rPr>
                <w:rFonts w:ascii="Cambria Math" w:hAnsi="Cambria Math" w:cs="Times New Roman"/>
                <w:sz w:val="28"/>
                <w:szCs w:val="28"/>
              </w:rPr>
              <m:t>c</m:t>
            </m:r>
            <m:r>
              <w:rPr>
                <w:rFonts w:ascii="Cambria Math" w:hAnsi="Cambria Math" w:cs="Times New Roman"/>
                <w:sz w:val="28"/>
                <w:szCs w:val="28"/>
                <w:lang w:val="en-US"/>
              </w:rPr>
              <m:t>osθ</m:t>
            </m:r>
            <m:r>
              <w:rPr>
                <w:rFonts w:ascii="Cambria Math" w:hAnsi="Cambria Math" w:cs="Times New Roman"/>
                <w:sz w:val="28"/>
                <w:szCs w:val="28"/>
              </w:rPr>
              <m:t>=0, #</m:t>
            </m:r>
            <m:d>
              <m:dPr>
                <m:ctrlPr>
                  <w:rPr>
                    <w:rFonts w:ascii="Cambria Math" w:hAnsi="Cambria Math" w:cs="Times New Roman"/>
                    <w:i/>
                    <w:sz w:val="28"/>
                    <w:szCs w:val="28"/>
                    <w:lang w:val="en-US"/>
                  </w:rPr>
                </m:ctrlPr>
              </m:dPr>
              <m:e>
                <m:r>
                  <w:rPr>
                    <w:rFonts w:ascii="Cambria Math" w:hAnsi="Cambria Math" w:cs="Times New Roman"/>
                    <w:sz w:val="28"/>
                    <w:szCs w:val="28"/>
                  </w:rPr>
                  <m:t>3</m:t>
                </m:r>
              </m:e>
            </m:d>
            <m:ctrlPr>
              <w:rPr>
                <w:rFonts w:ascii="Cambria Math" w:hAnsi="Cambria Math" w:cs="Times New Roman"/>
                <w:i/>
                <w:sz w:val="28"/>
                <w:szCs w:val="28"/>
              </w:rPr>
            </m:ctrlPr>
          </m:e>
        </m:eqArr>
      </m:oMath>
      <w:r w:rsidR="003863A4">
        <w:rPr>
          <w:rFonts w:ascii="Times New Roman" w:hAnsi="Times New Roman" w:cs="Times New Roman"/>
          <w:iCs/>
          <w:sz w:val="28"/>
          <w:szCs w:val="28"/>
        </w:rPr>
        <w:t>выражает нулевую поперечную составляющую скорости в системе робота.</w:t>
      </w:r>
    </w:p>
    <w:p w14:paraId="6BB83188" w14:textId="77777777" w:rsidR="001B3700" w:rsidRPr="00AF47CA" w:rsidRDefault="001B3700" w:rsidP="001B3700">
      <w:pPr>
        <w:spacing w:line="360" w:lineRule="auto"/>
        <w:ind w:left="142"/>
        <w:jc w:val="both"/>
        <w:rPr>
          <w:rFonts w:ascii="Times New Roman" w:hAnsi="Times New Roman" w:cs="Times New Roman"/>
          <w:i/>
          <w:iCs/>
          <w:sz w:val="28"/>
          <w:szCs w:val="28"/>
        </w:rPr>
      </w:pPr>
    </w:p>
    <w:p w14:paraId="1FE7A3AD" w14:textId="4A7116F1" w:rsidR="003863A4" w:rsidRDefault="003863A4" w:rsidP="00945BB2">
      <w:pPr>
        <w:pStyle w:val="a0"/>
        <w:spacing w:line="360" w:lineRule="auto"/>
        <w:ind w:left="0" w:firstLine="709"/>
        <w:jc w:val="both"/>
      </w:pPr>
      <w:bookmarkStart w:id="9" w:name="_Toc223094347"/>
      <w:r>
        <w:lastRenderedPageBreak/>
        <w:t>Связь угла поворота и пройденного пути</w:t>
      </w:r>
      <w:bookmarkEnd w:id="9"/>
    </w:p>
    <w:p w14:paraId="1BCA7FAF" w14:textId="5BF4A443" w:rsidR="003863A4" w:rsidRPr="00AF47CA" w:rsidRDefault="003863A4" w:rsidP="00945BB2">
      <w:pPr>
        <w:spacing w:line="360" w:lineRule="auto"/>
        <w:ind w:firstLine="709"/>
        <w:jc w:val="both"/>
        <w:rPr>
          <w:rFonts w:ascii="Times New Roman" w:hAnsi="Times New Roman" w:cs="Times New Roman"/>
          <w:iCs/>
          <w:sz w:val="28"/>
          <w:szCs w:val="28"/>
        </w:rPr>
      </w:pPr>
      <w:r w:rsidRPr="003863A4">
        <w:rPr>
          <w:rFonts w:ascii="Times New Roman" w:hAnsi="Times New Roman" w:cs="Times New Roman"/>
          <w:iCs/>
          <w:sz w:val="28"/>
          <w:szCs w:val="28"/>
        </w:rPr>
        <w:t>В основе модели дифференциального привода лежит кинематика каждого колеса</w:t>
      </w:r>
      <w:r>
        <w:rPr>
          <w:rFonts w:ascii="Times New Roman" w:hAnsi="Times New Roman" w:cs="Times New Roman"/>
          <w:iCs/>
          <w:sz w:val="28"/>
          <w:szCs w:val="28"/>
        </w:rPr>
        <w:t>. Пусть колесо</w:t>
      </w:r>
      <w:r w:rsidRPr="003863A4">
        <w:rPr>
          <w:rFonts w:ascii="Times New Roman" w:hAnsi="Times New Roman" w:cs="Times New Roman"/>
          <w:iCs/>
          <w:sz w:val="28"/>
          <w:szCs w:val="28"/>
        </w:rPr>
        <w:t xml:space="preserve"> </w:t>
      </w:r>
      <w:r>
        <w:rPr>
          <w:rFonts w:ascii="Times New Roman" w:hAnsi="Times New Roman" w:cs="Times New Roman"/>
          <w:iCs/>
          <w:sz w:val="28"/>
          <w:szCs w:val="28"/>
        </w:rPr>
        <w:t xml:space="preserve">радиусом </w:t>
      </w:r>
      <m:oMath>
        <m:r>
          <w:rPr>
            <w:rFonts w:ascii="Cambria Math" w:hAnsi="Cambria Math" w:cs="Times New Roman"/>
            <w:sz w:val="28"/>
            <w:szCs w:val="28"/>
            <w:lang w:val="en-US"/>
          </w:rPr>
          <m:t>r</m:t>
        </m:r>
      </m:oMath>
      <w:r>
        <w:rPr>
          <w:rFonts w:ascii="Times New Roman" w:hAnsi="Times New Roman" w:cs="Times New Roman"/>
          <w:iCs/>
          <w:sz w:val="28"/>
          <w:szCs w:val="28"/>
        </w:rPr>
        <w:t xml:space="preserve"> поворачивается на угол </w:t>
      </w:r>
      <m:oMath>
        <m:r>
          <w:rPr>
            <w:rFonts w:ascii="Cambria Math" w:hAnsi="Cambria Math" w:cs="Times New Roman"/>
            <w:sz w:val="28"/>
            <w:szCs w:val="28"/>
          </w:rPr>
          <m:t>φ</m:t>
        </m:r>
      </m:oMath>
      <w:r>
        <w:rPr>
          <w:rFonts w:ascii="Times New Roman" w:hAnsi="Times New Roman" w:cs="Times New Roman"/>
          <w:iCs/>
          <w:sz w:val="28"/>
          <w:szCs w:val="28"/>
        </w:rPr>
        <w:t>. При чистом качении путь по поверхности равен длине окружности:</w:t>
      </w:r>
    </w:p>
    <w:p w14:paraId="5A788688" w14:textId="139D794E" w:rsidR="001B3700" w:rsidRPr="001B3700"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rPr>
                <m:t>s=</m:t>
              </m:r>
              <m:r>
                <w:rPr>
                  <w:rFonts w:ascii="Cambria Math" w:hAnsi="Cambria Math" w:cs="Times New Roman"/>
                  <w:sz w:val="28"/>
                  <w:szCs w:val="28"/>
                  <w:lang w:val="en-US"/>
                </w:rPr>
                <m:t xml:space="preserve">rφ, </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3</m:t>
                  </m:r>
                </m:e>
              </m:d>
              <m:ctrlPr>
                <w:rPr>
                  <w:rFonts w:ascii="Cambria Math" w:hAnsi="Cambria Math" w:cs="Times New Roman"/>
                  <w:i/>
                  <w:sz w:val="28"/>
                  <w:szCs w:val="28"/>
                </w:rPr>
              </m:ctrlPr>
            </m:e>
          </m:eqArr>
        </m:oMath>
      </m:oMathPara>
    </w:p>
    <w:p w14:paraId="4E943E4D" w14:textId="77777777" w:rsidR="001B3700" w:rsidRPr="001B3700" w:rsidRDefault="001B3700" w:rsidP="00945BB2">
      <w:pPr>
        <w:spacing w:line="360" w:lineRule="auto"/>
        <w:ind w:firstLine="709"/>
        <w:jc w:val="both"/>
        <w:rPr>
          <w:rFonts w:ascii="Times New Roman" w:hAnsi="Times New Roman" w:cs="Times New Roman"/>
          <w:iCs/>
          <w:sz w:val="28"/>
          <w:szCs w:val="28"/>
          <w:lang w:val="en-US"/>
        </w:rPr>
      </w:pPr>
    </w:p>
    <w:p w14:paraId="2460F2A3" w14:textId="703859BF" w:rsidR="003863A4" w:rsidRDefault="003863A4" w:rsidP="00945BB2">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Дифференцируя по времени</w:t>
      </w:r>
      <w:r w:rsidR="00C47EA4">
        <w:rPr>
          <w:rFonts w:ascii="Times New Roman" w:hAnsi="Times New Roman" w:cs="Times New Roman"/>
          <w:sz w:val="28"/>
          <w:szCs w:val="28"/>
        </w:rPr>
        <w:t>:</w:t>
      </w:r>
    </w:p>
    <w:p w14:paraId="323FC94A" w14:textId="3714F27D" w:rsidR="001B3700" w:rsidRPr="001B3700"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acc>
                <m:accPr>
                  <m:chr m:val="̇"/>
                  <m:ctrlPr>
                    <w:rPr>
                      <w:rFonts w:ascii="Cambria Math" w:hAnsi="Cambria Math" w:cs="Times New Roman"/>
                      <w:i/>
                      <w:sz w:val="28"/>
                      <w:szCs w:val="28"/>
                    </w:rPr>
                  </m:ctrlPr>
                </m:accPr>
                <m:e>
                  <m:r>
                    <w:rPr>
                      <w:rFonts w:ascii="Cambria Math" w:hAnsi="Cambria Math" w:cs="Times New Roman"/>
                      <w:sz w:val="28"/>
                      <w:szCs w:val="28"/>
                    </w:rPr>
                    <m:t>s</m:t>
                  </m:r>
                </m:e>
              </m:acc>
              <m:r>
                <w:rPr>
                  <w:rFonts w:ascii="Cambria Math" w:hAnsi="Cambria Math" w:cs="Times New Roman"/>
                  <w:sz w:val="28"/>
                  <w:szCs w:val="28"/>
                </w:rPr>
                <m:t>=</m:t>
              </m:r>
              <m:r>
                <w:rPr>
                  <w:rFonts w:ascii="Cambria Math" w:hAnsi="Cambria Math" w:cs="Times New Roman"/>
                  <w:sz w:val="28"/>
                  <w:szCs w:val="28"/>
                  <w:lang w:val="en-US"/>
                </w:rPr>
                <m:t>r</m:t>
              </m:r>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φ</m:t>
                  </m:r>
                </m:e>
              </m:acc>
              <m:r>
                <w:rPr>
                  <w:rFonts w:ascii="Cambria Math" w:hAnsi="Cambria Math" w:cs="Times New Roman"/>
                  <w:sz w:val="28"/>
                  <w:szCs w:val="28"/>
                  <w:lang w:val="en-US"/>
                </w:rPr>
                <m:t xml:space="preserve">, </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3.1</m:t>
                  </m:r>
                </m:e>
              </m:d>
              <m:ctrlPr>
                <w:rPr>
                  <w:rFonts w:ascii="Cambria Math" w:hAnsi="Cambria Math" w:cs="Times New Roman"/>
                  <w:i/>
                  <w:sz w:val="28"/>
                  <w:szCs w:val="28"/>
                </w:rPr>
              </m:ctrlPr>
            </m:e>
          </m:eqArr>
        </m:oMath>
      </m:oMathPara>
    </w:p>
    <w:p w14:paraId="79BE6250" w14:textId="77777777" w:rsidR="001B3700" w:rsidRPr="001B3700" w:rsidRDefault="001B3700" w:rsidP="00945BB2">
      <w:pPr>
        <w:spacing w:line="360" w:lineRule="auto"/>
        <w:ind w:firstLine="709"/>
        <w:jc w:val="both"/>
        <w:rPr>
          <w:rFonts w:ascii="Times New Roman" w:hAnsi="Times New Roman" w:cs="Times New Roman"/>
          <w:sz w:val="28"/>
          <w:szCs w:val="28"/>
          <w:lang w:val="en-US"/>
        </w:rPr>
      </w:pPr>
    </w:p>
    <w:p w14:paraId="7575DD99" w14:textId="07FF8302" w:rsidR="00E679F7" w:rsidRPr="00AF47CA" w:rsidRDefault="00E679F7"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Обозначим угловую скорость вращения колеса</w:t>
      </w:r>
      <m:oMath>
        <m:r>
          <w:rPr>
            <w:rFonts w:ascii="Cambria Math" w:hAnsi="Cambria Math" w:cs="Times New Roman"/>
            <w:sz w:val="28"/>
            <w:szCs w:val="28"/>
          </w:rPr>
          <m:t>ω=</m:t>
        </m:r>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φ</m:t>
            </m:r>
          </m:e>
        </m:acc>
      </m:oMath>
      <w:r>
        <w:rPr>
          <w:rFonts w:ascii="Times New Roman" w:hAnsi="Times New Roman" w:cs="Times New Roman"/>
          <w:sz w:val="28"/>
          <w:szCs w:val="28"/>
        </w:rPr>
        <w:t xml:space="preserve">, а линейную скорость по ободу </w:t>
      </w:r>
      <m:oMath>
        <m:r>
          <w:rPr>
            <w:rFonts w:ascii="Cambria Math" w:hAnsi="Cambria Math" w:cs="Times New Roman"/>
            <w:sz w:val="28"/>
            <w:szCs w:val="28"/>
          </w:rPr>
          <m:t>V=</m:t>
        </m:r>
        <m:acc>
          <m:accPr>
            <m:chr m:val="̇"/>
            <m:ctrlPr>
              <w:rPr>
                <w:rFonts w:ascii="Cambria Math" w:hAnsi="Cambria Math" w:cs="Times New Roman"/>
                <w:i/>
                <w:sz w:val="28"/>
                <w:szCs w:val="28"/>
              </w:rPr>
            </m:ctrlPr>
          </m:accPr>
          <m:e>
            <m:r>
              <w:rPr>
                <w:rFonts w:ascii="Cambria Math" w:hAnsi="Cambria Math" w:cs="Times New Roman"/>
                <w:sz w:val="28"/>
                <w:szCs w:val="28"/>
              </w:rPr>
              <m:t>s</m:t>
            </m:r>
          </m:e>
        </m:acc>
      </m:oMath>
      <w:r>
        <w:rPr>
          <w:rFonts w:ascii="Times New Roman" w:hAnsi="Times New Roman" w:cs="Times New Roman"/>
          <w:sz w:val="28"/>
          <w:szCs w:val="28"/>
        </w:rPr>
        <w:t>. Тогда получим базовое соотношение для связи линкйногой и угловой скорости колеса</w:t>
      </w:r>
    </w:p>
    <w:p w14:paraId="1A4CDC86" w14:textId="346424CF" w:rsidR="001B3700" w:rsidRPr="001B3700"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rPr>
                    <m:t>V</m:t>
                  </m:r>
                  <m:ctrlPr>
                    <w:rPr>
                      <w:rFonts w:ascii="Cambria Math" w:hAnsi="Cambria Math" w:cs="Times New Roman"/>
                      <w:i/>
                      <w:sz w:val="28"/>
                      <w:szCs w:val="28"/>
                    </w:rPr>
                  </m:ctrlPr>
                </m:e>
                <m:sub>
                  <m:r>
                    <w:rPr>
                      <w:rFonts w:ascii="Cambria Math" w:hAnsi="Cambria Math" w:cs="Times New Roman"/>
                      <w:sz w:val="28"/>
                      <w:szCs w:val="28"/>
                      <w:lang w:val="en-US"/>
                    </w:rPr>
                    <m:t>l</m:t>
                  </m:r>
                </m:sub>
              </m:sSub>
              <m:r>
                <w:rPr>
                  <w:rFonts w:ascii="Cambria Math" w:hAnsi="Cambria Math" w:cs="Times New Roman"/>
                  <w:sz w:val="28"/>
                  <w:szCs w:val="28"/>
                </w:rPr>
                <m:t>=</m:t>
              </m:r>
              <m:r>
                <w:rPr>
                  <w:rFonts w:ascii="Cambria Math" w:hAnsi="Cambria Math" w:cs="Times New Roman"/>
                  <w:sz w:val="28"/>
                  <w:szCs w:val="28"/>
                  <w:lang w:val="en-US"/>
                </w:rPr>
                <m:t>r</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ω</m:t>
                  </m:r>
                </m:e>
                <m:sub>
                  <m:r>
                    <w:rPr>
                      <w:rFonts w:ascii="Cambria Math" w:hAnsi="Cambria Math" w:cs="Times New Roman"/>
                      <w:sz w:val="28"/>
                      <w:szCs w:val="28"/>
                      <w:lang w:val="en-US"/>
                    </w:rPr>
                    <m:t>l</m:t>
                  </m:r>
                </m:sub>
              </m:sSub>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rPr>
                    <m:t>V</m:t>
                  </m:r>
                  <m:ctrlPr>
                    <w:rPr>
                      <w:rFonts w:ascii="Cambria Math" w:hAnsi="Cambria Math" w:cs="Times New Roman"/>
                      <w:i/>
                      <w:sz w:val="28"/>
                      <w:szCs w:val="28"/>
                    </w:rPr>
                  </m:ctrlPr>
                </m:e>
                <m:sub>
                  <m:r>
                    <w:rPr>
                      <w:rFonts w:ascii="Cambria Math" w:hAnsi="Cambria Math" w:cs="Times New Roman"/>
                      <w:sz w:val="28"/>
                      <w:szCs w:val="28"/>
                      <w:lang w:val="en-US"/>
                    </w:rPr>
                    <m:t>r</m:t>
                  </m:r>
                </m:sub>
              </m:sSub>
              <m:r>
                <w:rPr>
                  <w:rFonts w:ascii="Cambria Math" w:hAnsi="Cambria Math" w:cs="Times New Roman"/>
                  <w:sz w:val="28"/>
                  <w:szCs w:val="28"/>
                </w:rPr>
                <m:t>=</m:t>
              </m:r>
              <m:r>
                <w:rPr>
                  <w:rFonts w:ascii="Cambria Math" w:hAnsi="Cambria Math" w:cs="Times New Roman"/>
                  <w:sz w:val="28"/>
                  <w:szCs w:val="28"/>
                  <w:lang w:val="en-US"/>
                </w:rPr>
                <m:t>r</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ω</m:t>
                  </m:r>
                </m:e>
                <m:sub>
                  <m:r>
                    <w:rPr>
                      <w:rFonts w:ascii="Cambria Math" w:hAnsi="Cambria Math" w:cs="Times New Roman"/>
                      <w:sz w:val="28"/>
                      <w:szCs w:val="28"/>
                      <w:lang w:val="en-US"/>
                    </w:rPr>
                    <m:t>r</m:t>
                  </m:r>
                </m:sub>
              </m:sSub>
              <m:r>
                <w:rPr>
                  <w:rFonts w:ascii="Cambria Math" w:hAnsi="Cambria Math" w:cs="Times New Roman"/>
                  <w:sz w:val="28"/>
                  <w:szCs w:val="28"/>
                  <w:lang w:val="en-US"/>
                </w:rPr>
                <m:t>, #</m:t>
              </m:r>
              <m:d>
                <m:dPr>
                  <m:ctrlPr>
                    <w:rPr>
                      <w:rFonts w:ascii="Cambria Math" w:hAnsi="Cambria Math" w:cs="Times New Roman"/>
                      <w:i/>
                      <w:sz w:val="28"/>
                      <w:szCs w:val="28"/>
                      <w:lang w:val="en-US"/>
                    </w:rPr>
                  </m:ctrlPr>
                </m:dPr>
                <m:e>
                  <m:r>
                    <w:rPr>
                      <w:rFonts w:ascii="Cambria Math" w:hAnsi="Cambria Math" w:cs="Times New Roman"/>
                      <w:sz w:val="28"/>
                      <w:szCs w:val="28"/>
                      <w:lang w:val="en-US"/>
                    </w:rPr>
                    <m:t>3.2</m:t>
                  </m:r>
                </m:e>
              </m:d>
            </m:e>
          </m:eqArr>
        </m:oMath>
      </m:oMathPara>
    </w:p>
    <w:p w14:paraId="7C017D15" w14:textId="77777777" w:rsidR="001B3700" w:rsidRPr="001B3700" w:rsidRDefault="001B3700" w:rsidP="00945BB2">
      <w:pPr>
        <w:spacing w:line="360" w:lineRule="auto"/>
        <w:ind w:firstLine="709"/>
        <w:jc w:val="both"/>
        <w:rPr>
          <w:rFonts w:ascii="Times New Roman" w:hAnsi="Times New Roman" w:cs="Times New Roman"/>
          <w:sz w:val="28"/>
          <w:szCs w:val="28"/>
          <w:lang w:val="en-US"/>
        </w:rPr>
      </w:pPr>
    </w:p>
    <w:p w14:paraId="4497C18D" w14:textId="23D596F6" w:rsidR="00E679F7" w:rsidRPr="00E679F7" w:rsidRDefault="00E679F7" w:rsidP="00945BB2">
      <w:pPr>
        <w:pStyle w:val="a0"/>
        <w:spacing w:line="360" w:lineRule="auto"/>
        <w:ind w:left="0" w:firstLine="709"/>
        <w:jc w:val="both"/>
      </w:pPr>
      <w:bookmarkStart w:id="10" w:name="_Toc223094348"/>
      <w:r>
        <w:t xml:space="preserve">Геометрия дифференциального привода и вывод уравнений через </w:t>
      </w:r>
      <w:r>
        <w:rPr>
          <w:lang w:val="en-US"/>
        </w:rPr>
        <w:t>ICC</w:t>
      </w:r>
      <w:bookmarkEnd w:id="10"/>
    </w:p>
    <w:p w14:paraId="0BD4F944" w14:textId="7BAE5835" w:rsidR="00E679F7" w:rsidRDefault="00E679F7" w:rsidP="00945BB2">
      <w:pPr>
        <w:spacing w:line="360" w:lineRule="auto"/>
        <w:ind w:firstLine="709"/>
        <w:jc w:val="both"/>
        <w:rPr>
          <w:rFonts w:ascii="Times New Roman" w:hAnsi="Times New Roman" w:cs="Times New Roman"/>
          <w:sz w:val="28"/>
          <w:szCs w:val="28"/>
        </w:rPr>
      </w:pPr>
      <w:r w:rsidRPr="00E679F7">
        <w:rPr>
          <w:rFonts w:ascii="Times New Roman" w:hAnsi="Times New Roman" w:cs="Times New Roman"/>
          <w:sz w:val="28"/>
          <w:szCs w:val="28"/>
        </w:rPr>
        <w:t>ICC</w:t>
      </w:r>
      <w:r w:rsidR="005163FD">
        <w:rPr>
          <w:rFonts w:ascii="Times New Roman" w:hAnsi="Times New Roman" w:cs="Times New Roman"/>
          <w:sz w:val="28"/>
          <w:szCs w:val="28"/>
        </w:rPr>
        <w:t xml:space="preserve"> </w:t>
      </w:r>
      <w:r w:rsidRPr="00E679F7">
        <w:rPr>
          <w:rFonts w:ascii="Times New Roman" w:hAnsi="Times New Roman" w:cs="Times New Roman"/>
          <w:sz w:val="28"/>
          <w:szCs w:val="28"/>
        </w:rPr>
        <w:t>(</w:t>
      </w:r>
      <w:proofErr w:type="spellStart"/>
      <w:r w:rsidRPr="00E679F7">
        <w:rPr>
          <w:rFonts w:ascii="Times New Roman" w:hAnsi="Times New Roman" w:cs="Times New Roman"/>
          <w:sz w:val="28"/>
          <w:szCs w:val="28"/>
        </w:rPr>
        <w:t>Instantaneous</w:t>
      </w:r>
      <w:proofErr w:type="spellEnd"/>
      <w:r w:rsidRPr="00E679F7">
        <w:rPr>
          <w:rFonts w:ascii="Times New Roman" w:hAnsi="Times New Roman" w:cs="Times New Roman"/>
          <w:sz w:val="28"/>
          <w:szCs w:val="28"/>
        </w:rPr>
        <w:t xml:space="preserve"> Center </w:t>
      </w:r>
      <w:proofErr w:type="spellStart"/>
      <w:r w:rsidRPr="00E679F7">
        <w:rPr>
          <w:rFonts w:ascii="Times New Roman" w:hAnsi="Times New Roman" w:cs="Times New Roman"/>
          <w:sz w:val="28"/>
          <w:szCs w:val="28"/>
        </w:rPr>
        <w:t>of</w:t>
      </w:r>
      <w:proofErr w:type="spellEnd"/>
      <w:r w:rsidRPr="00E679F7">
        <w:rPr>
          <w:rFonts w:ascii="Times New Roman" w:hAnsi="Times New Roman" w:cs="Times New Roman"/>
          <w:sz w:val="28"/>
          <w:szCs w:val="28"/>
        </w:rPr>
        <w:t xml:space="preserve"> </w:t>
      </w:r>
      <w:proofErr w:type="spellStart"/>
      <w:r w:rsidRPr="00E679F7">
        <w:rPr>
          <w:rFonts w:ascii="Times New Roman" w:hAnsi="Times New Roman" w:cs="Times New Roman"/>
          <w:sz w:val="28"/>
          <w:szCs w:val="28"/>
        </w:rPr>
        <w:t>Curvature</w:t>
      </w:r>
      <w:proofErr w:type="spellEnd"/>
      <w:r w:rsidRPr="00E679F7">
        <w:rPr>
          <w:rFonts w:ascii="Times New Roman" w:hAnsi="Times New Roman" w:cs="Times New Roman"/>
          <w:sz w:val="28"/>
          <w:szCs w:val="28"/>
        </w:rPr>
        <w:t xml:space="preserve">) — </w:t>
      </w:r>
      <w:r w:rsidR="005163FD" w:rsidRPr="005163FD">
        <w:rPr>
          <w:rFonts w:ascii="Times New Roman" w:hAnsi="Times New Roman" w:cs="Times New Roman"/>
          <w:sz w:val="28"/>
          <w:szCs w:val="28"/>
        </w:rPr>
        <w:t>это геометрическая точка на плоскости движения мобильной платформы, относительно которой в данный момент времени её движение может быть представлено как чистое вращение.</w:t>
      </w:r>
    </w:p>
    <w:p w14:paraId="09AB500C" w14:textId="556562E2" w:rsidR="005163FD" w:rsidRDefault="005163FD"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рассмотрения геометрии робота введем:</w:t>
      </w:r>
    </w:p>
    <w:p w14:paraId="7049E512" w14:textId="0A7E524E" w:rsidR="005163FD" w:rsidRPr="00BD667C" w:rsidRDefault="005163FD" w:rsidP="00BD667C">
      <w:pPr>
        <w:pStyle w:val="af0"/>
        <w:numPr>
          <w:ilvl w:val="0"/>
          <w:numId w:val="32"/>
        </w:numPr>
        <w:spacing w:line="360" w:lineRule="auto"/>
        <w:jc w:val="both"/>
        <w:rPr>
          <w:sz w:val="28"/>
          <w:szCs w:val="28"/>
        </w:rPr>
      </w:pPr>
      <m:oMath>
        <m:r>
          <w:rPr>
            <w:rFonts w:ascii="Cambria Math" w:hAnsi="Cambria Math"/>
            <w:sz w:val="28"/>
            <w:szCs w:val="28"/>
          </w:rPr>
          <m:t>l</m:t>
        </m:r>
      </m:oMath>
      <w:r w:rsidRPr="00BD667C">
        <w:rPr>
          <w:sz w:val="28"/>
          <w:szCs w:val="28"/>
        </w:rPr>
        <w:t>–расстояние между колесами</w:t>
      </w:r>
    </w:p>
    <w:p w14:paraId="4077EA77" w14:textId="760A7546" w:rsidR="005163FD" w:rsidRPr="00BD667C" w:rsidRDefault="005163FD" w:rsidP="00BD667C">
      <w:pPr>
        <w:pStyle w:val="af0"/>
        <w:numPr>
          <w:ilvl w:val="0"/>
          <w:numId w:val="32"/>
        </w:numPr>
        <w:spacing w:line="360" w:lineRule="auto"/>
        <w:jc w:val="both"/>
        <w:rPr>
          <w:sz w:val="28"/>
          <w:szCs w:val="28"/>
        </w:rPr>
      </w:pPr>
      <w:r w:rsidRPr="00BD667C">
        <w:rPr>
          <w:sz w:val="28"/>
          <w:szCs w:val="28"/>
        </w:rPr>
        <w:t xml:space="preserve">Опорной точкой </w:t>
      </w:r>
      <w:r w:rsidRPr="00BD667C">
        <w:rPr>
          <w:sz w:val="28"/>
          <w:szCs w:val="28"/>
          <w:lang w:val="en-US"/>
        </w:rPr>
        <w:t>P</w:t>
      </w:r>
      <w:r w:rsidRPr="00BD667C">
        <w:rPr>
          <w:sz w:val="28"/>
          <w:szCs w:val="28"/>
        </w:rPr>
        <w:t xml:space="preserve"> будем считать центр оси колес. Относительно этой точки будем задавать позу </w:t>
      </w:r>
      <m:oMath>
        <m:r>
          <w:rPr>
            <w:rFonts w:ascii="Cambria Math" w:hAnsi="Cambria Math"/>
            <w:sz w:val="28"/>
            <w:szCs w:val="28"/>
          </w:rPr>
          <m:t xml:space="preserve">(x,y, </m:t>
        </m:r>
        <m:r>
          <w:rPr>
            <w:rFonts w:ascii="Cambria Math" w:hAnsi="Cambria Math"/>
            <w:sz w:val="28"/>
            <w:szCs w:val="28"/>
            <w:lang w:val="en-US"/>
          </w:rPr>
          <m:t>θ</m:t>
        </m:r>
        <m:r>
          <w:rPr>
            <w:rFonts w:ascii="Cambria Math" w:hAnsi="Cambria Math"/>
            <w:sz w:val="28"/>
            <w:szCs w:val="28"/>
          </w:rPr>
          <m:t>)</m:t>
        </m:r>
      </m:oMath>
    </w:p>
    <w:p w14:paraId="0C50E3C4" w14:textId="70662394" w:rsidR="00D54FF6" w:rsidRDefault="005163FD" w:rsidP="00945BB2">
      <w:pPr>
        <w:spacing w:line="360" w:lineRule="auto"/>
        <w:ind w:firstLine="709"/>
        <w:jc w:val="both"/>
        <w:rPr>
          <w:rFonts w:ascii="Times New Roman" w:hAnsi="Times New Roman" w:cs="Times New Roman"/>
          <w:noProof/>
          <w:sz w:val="28"/>
          <w:szCs w:val="28"/>
        </w:rPr>
      </w:pPr>
      <w:r>
        <w:rPr>
          <w:rFonts w:ascii="Times New Roman" w:hAnsi="Times New Roman" w:cs="Times New Roman"/>
          <w:sz w:val="28"/>
          <w:szCs w:val="28"/>
        </w:rPr>
        <w:t xml:space="preserve">Если </w:t>
      </w:r>
      <m:oMath>
        <m:sSub>
          <m:sSubPr>
            <m:ctrlPr>
              <w:rPr>
                <w:rFonts w:ascii="Cambria Math" w:hAnsi="Cambria Math" w:cs="Times New Roman"/>
                <w:i/>
                <w:sz w:val="28"/>
                <w:szCs w:val="28"/>
                <w:lang w:val="en-US"/>
              </w:rPr>
            </m:ctrlPr>
          </m:sSubPr>
          <m:e>
            <m:r>
              <w:rPr>
                <w:rFonts w:ascii="Cambria Math" w:hAnsi="Cambria Math" w:cs="Times New Roman"/>
                <w:sz w:val="28"/>
                <w:szCs w:val="28"/>
              </w:rPr>
              <m:t>V</m:t>
            </m:r>
            <m:ctrlPr>
              <w:rPr>
                <w:rFonts w:ascii="Cambria Math" w:hAnsi="Cambria Math" w:cs="Times New Roman"/>
                <w:i/>
                <w:sz w:val="28"/>
                <w:szCs w:val="28"/>
              </w:rPr>
            </m:ctrlPr>
          </m:e>
          <m:sub>
            <m:r>
              <w:rPr>
                <w:rFonts w:ascii="Cambria Math" w:hAnsi="Cambria Math" w:cs="Times New Roman"/>
                <w:sz w:val="28"/>
                <w:szCs w:val="28"/>
                <w:lang w:val="en-US"/>
              </w:rPr>
              <m:t>r</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V</m:t>
            </m:r>
          </m:e>
          <m:sub>
            <m:r>
              <w:rPr>
                <w:rFonts w:ascii="Cambria Math" w:hAnsi="Cambria Math" w:cs="Times New Roman"/>
                <w:sz w:val="28"/>
                <w:szCs w:val="28"/>
                <w:lang w:val="en-US"/>
              </w:rPr>
              <m:t>l</m:t>
            </m:r>
          </m:sub>
        </m:sSub>
      </m:oMath>
      <w:r>
        <w:rPr>
          <w:rFonts w:ascii="Times New Roman" w:hAnsi="Times New Roman" w:cs="Times New Roman"/>
          <w:sz w:val="28"/>
          <w:szCs w:val="28"/>
        </w:rPr>
        <w:t xml:space="preserve">, робот начнет двигаться по дуге. Геометрически можем сделать вывод, что существует точка </w:t>
      </w:r>
      <w:r>
        <w:rPr>
          <w:rFonts w:ascii="Times New Roman" w:hAnsi="Times New Roman" w:cs="Times New Roman"/>
          <w:sz w:val="28"/>
          <w:szCs w:val="28"/>
          <w:lang w:val="en-US"/>
        </w:rPr>
        <w:t>ICC</w:t>
      </w:r>
      <w:r w:rsidRPr="005163FD">
        <w:rPr>
          <w:rFonts w:ascii="Times New Roman" w:hAnsi="Times New Roman" w:cs="Times New Roman"/>
          <w:sz w:val="28"/>
          <w:szCs w:val="28"/>
        </w:rPr>
        <w:t xml:space="preserve"> </w:t>
      </w:r>
      <w:r>
        <w:rPr>
          <w:rFonts w:ascii="Times New Roman" w:hAnsi="Times New Roman" w:cs="Times New Roman"/>
          <w:sz w:val="28"/>
          <w:szCs w:val="28"/>
        </w:rPr>
        <w:t>на плоскости, вокруг которой робот в данный момент вращается</w:t>
      </w:r>
      <w:r w:rsidR="00D54FF6">
        <w:rPr>
          <w:rFonts w:ascii="Times New Roman" w:hAnsi="Times New Roman" w:cs="Times New Roman"/>
          <w:sz w:val="28"/>
          <w:szCs w:val="28"/>
        </w:rPr>
        <w:t xml:space="preserve"> как показано на рисунке</w:t>
      </w:r>
      <w:r w:rsidR="009B31F6">
        <w:rPr>
          <w:rFonts w:ascii="Times New Roman" w:hAnsi="Times New Roman" w:cs="Times New Roman"/>
          <w:sz w:val="28"/>
          <w:szCs w:val="28"/>
        </w:rPr>
        <w:t xml:space="preserve"> 9</w:t>
      </w:r>
      <w:r>
        <w:rPr>
          <w:rFonts w:ascii="Times New Roman" w:hAnsi="Times New Roman" w:cs="Times New Roman"/>
          <w:sz w:val="28"/>
          <w:szCs w:val="28"/>
        </w:rPr>
        <w:t xml:space="preserve">. </w:t>
      </w:r>
    </w:p>
    <w:p w14:paraId="4EE757C9" w14:textId="7798ABAC" w:rsidR="009B31F6" w:rsidRDefault="006347DC" w:rsidP="003E6710">
      <w:pPr>
        <w:keepNext/>
        <w:spacing w:line="360" w:lineRule="auto"/>
        <w:jc w:val="center"/>
      </w:pPr>
      <w:r w:rsidRPr="006347DC">
        <w:rPr>
          <w:noProof/>
        </w:rPr>
        <w:lastRenderedPageBreak/>
        <w:drawing>
          <wp:inline distT="0" distB="0" distL="0" distR="0" wp14:anchorId="454776FD" wp14:editId="0290DBE8">
            <wp:extent cx="4953374" cy="379277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61506" cy="3798999"/>
                    </a:xfrm>
                    <a:prstGeom prst="rect">
                      <a:avLst/>
                    </a:prstGeom>
                    <a:noFill/>
                    <a:ln>
                      <a:noFill/>
                    </a:ln>
                  </pic:spPr>
                </pic:pic>
              </a:graphicData>
            </a:graphic>
          </wp:inline>
        </w:drawing>
      </w:r>
    </w:p>
    <w:p w14:paraId="559A0648" w14:textId="5C727ECE" w:rsidR="005163FD" w:rsidRPr="006F6449" w:rsidRDefault="009B31F6" w:rsidP="003E6710">
      <w:pPr>
        <w:pStyle w:val="afa"/>
        <w:spacing w:after="0" w:line="360" w:lineRule="auto"/>
        <w:jc w:val="center"/>
        <w:rPr>
          <w:rFonts w:ascii="Times New Roman" w:hAnsi="Times New Roman" w:cs="Times New Roman"/>
          <w:i w:val="0"/>
          <w:iCs w:val="0"/>
          <w:color w:val="auto"/>
          <w:sz w:val="28"/>
          <w:szCs w:val="28"/>
        </w:rPr>
      </w:pPr>
      <w:r w:rsidRPr="006F6449">
        <w:rPr>
          <w:rFonts w:ascii="Times New Roman" w:hAnsi="Times New Roman" w:cs="Times New Roman"/>
          <w:i w:val="0"/>
          <w:iCs w:val="0"/>
          <w:color w:val="auto"/>
          <w:sz w:val="28"/>
          <w:szCs w:val="28"/>
        </w:rPr>
        <w:t xml:space="preserve">Рисунок </w:t>
      </w:r>
      <w:r w:rsidRPr="006F6449">
        <w:rPr>
          <w:rFonts w:ascii="Times New Roman" w:hAnsi="Times New Roman" w:cs="Times New Roman"/>
          <w:i w:val="0"/>
          <w:iCs w:val="0"/>
          <w:color w:val="auto"/>
          <w:sz w:val="28"/>
          <w:szCs w:val="28"/>
        </w:rPr>
        <w:fldChar w:fldCharType="begin"/>
      </w:r>
      <w:r w:rsidRPr="006F6449">
        <w:rPr>
          <w:rFonts w:ascii="Times New Roman" w:hAnsi="Times New Roman" w:cs="Times New Roman"/>
          <w:i w:val="0"/>
          <w:iCs w:val="0"/>
          <w:color w:val="auto"/>
          <w:sz w:val="28"/>
          <w:szCs w:val="28"/>
        </w:rPr>
        <w:instrText xml:space="preserve"> SEQ Рисунок \* ARABIC </w:instrText>
      </w:r>
      <w:r w:rsidRPr="006F6449">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10</w:t>
      </w:r>
      <w:r w:rsidRPr="006F6449">
        <w:rPr>
          <w:rFonts w:ascii="Times New Roman" w:hAnsi="Times New Roman" w:cs="Times New Roman"/>
          <w:i w:val="0"/>
          <w:iCs w:val="0"/>
          <w:color w:val="auto"/>
          <w:sz w:val="28"/>
          <w:szCs w:val="28"/>
        </w:rPr>
        <w:fldChar w:fldCharType="end"/>
      </w:r>
      <w:r w:rsidRPr="006F6449">
        <w:rPr>
          <w:rFonts w:ascii="Times New Roman" w:hAnsi="Times New Roman" w:cs="Times New Roman"/>
          <w:i w:val="0"/>
          <w:iCs w:val="0"/>
          <w:color w:val="auto"/>
          <w:sz w:val="28"/>
          <w:szCs w:val="28"/>
        </w:rPr>
        <w:t xml:space="preserve"> – </w:t>
      </w:r>
      <w:r w:rsidR="00AF47CA">
        <w:rPr>
          <w:rFonts w:ascii="Times New Roman" w:hAnsi="Times New Roman" w:cs="Times New Roman"/>
          <w:i w:val="0"/>
          <w:iCs w:val="0"/>
          <w:color w:val="auto"/>
          <w:sz w:val="28"/>
          <w:szCs w:val="28"/>
        </w:rPr>
        <w:t>Д</w:t>
      </w:r>
      <w:r w:rsidR="006F6449" w:rsidRPr="006F6449">
        <w:rPr>
          <w:rFonts w:ascii="Times New Roman" w:hAnsi="Times New Roman" w:cs="Times New Roman"/>
          <w:i w:val="0"/>
          <w:iCs w:val="0"/>
          <w:color w:val="auto"/>
          <w:sz w:val="28"/>
          <w:szCs w:val="28"/>
        </w:rPr>
        <w:t>вижение робота по дуге</w:t>
      </w:r>
    </w:p>
    <w:p w14:paraId="6B5F209A" w14:textId="77777777" w:rsidR="00BD667C" w:rsidRDefault="00BD667C" w:rsidP="00945BB2">
      <w:pPr>
        <w:spacing w:line="360" w:lineRule="auto"/>
        <w:ind w:firstLine="709"/>
        <w:jc w:val="both"/>
        <w:rPr>
          <w:rFonts w:ascii="Times New Roman" w:hAnsi="Times New Roman" w:cs="Times New Roman"/>
          <w:sz w:val="28"/>
          <w:szCs w:val="28"/>
        </w:rPr>
      </w:pPr>
    </w:p>
    <w:p w14:paraId="67E7CD9E" w14:textId="2B54B2E1" w:rsidR="005163FD" w:rsidRDefault="005163FD"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Чтобы определить уравнения скоростей колес введем обозначения:</w:t>
      </w:r>
    </w:p>
    <w:p w14:paraId="47096779" w14:textId="21485979" w:rsidR="005163FD" w:rsidRPr="00BD667C" w:rsidRDefault="005163FD" w:rsidP="00BD667C">
      <w:pPr>
        <w:pStyle w:val="af0"/>
        <w:numPr>
          <w:ilvl w:val="0"/>
          <w:numId w:val="33"/>
        </w:numPr>
        <w:spacing w:line="360" w:lineRule="auto"/>
        <w:ind w:left="0" w:firstLine="709"/>
        <w:jc w:val="both"/>
        <w:rPr>
          <w:iCs/>
          <w:sz w:val="28"/>
          <w:szCs w:val="28"/>
        </w:rPr>
      </w:pPr>
      <m:oMath>
        <m:r>
          <w:rPr>
            <w:rFonts w:ascii="Cambria Math" w:hAnsi="Cambria Math"/>
            <w:sz w:val="28"/>
            <w:szCs w:val="28"/>
            <w:lang w:val="en-US"/>
          </w:rPr>
          <m:t>R</m:t>
        </m:r>
      </m:oMath>
      <w:r w:rsidRPr="00BD667C">
        <w:rPr>
          <w:i/>
          <w:sz w:val="28"/>
          <w:szCs w:val="28"/>
        </w:rPr>
        <w:t>–</w:t>
      </w:r>
      <w:r w:rsidR="002A2AB6" w:rsidRPr="00BD667C">
        <w:rPr>
          <w:i/>
          <w:sz w:val="28"/>
          <w:szCs w:val="28"/>
        </w:rPr>
        <w:t xml:space="preserve"> </w:t>
      </w:r>
      <w:r w:rsidR="002A2AB6" w:rsidRPr="00BD667C">
        <w:rPr>
          <w:iCs/>
          <w:sz w:val="28"/>
          <w:szCs w:val="28"/>
        </w:rPr>
        <w:t xml:space="preserve">расстояние от точки </w:t>
      </w:r>
      <w:r w:rsidR="002A2AB6" w:rsidRPr="00BD667C">
        <w:rPr>
          <w:iCs/>
          <w:sz w:val="28"/>
          <w:szCs w:val="28"/>
          <w:lang w:val="en-US"/>
        </w:rPr>
        <w:t>P</w:t>
      </w:r>
      <w:r w:rsidR="002A2AB6" w:rsidRPr="00BD667C">
        <w:rPr>
          <w:iCs/>
          <w:sz w:val="28"/>
          <w:szCs w:val="28"/>
        </w:rPr>
        <w:t xml:space="preserve"> до </w:t>
      </w:r>
      <w:r w:rsidR="002A2AB6" w:rsidRPr="00BD667C">
        <w:rPr>
          <w:iCs/>
          <w:sz w:val="28"/>
          <w:szCs w:val="28"/>
          <w:lang w:val="en-US"/>
        </w:rPr>
        <w:t>ICC</w:t>
      </w:r>
      <w:r w:rsidR="002A2AB6" w:rsidRPr="00BD667C">
        <w:rPr>
          <w:iCs/>
          <w:sz w:val="28"/>
          <w:szCs w:val="28"/>
        </w:rPr>
        <w:t>;</w:t>
      </w:r>
    </w:p>
    <w:p w14:paraId="7CCAA679" w14:textId="7A3AA329" w:rsidR="002A2AB6" w:rsidRPr="00BD667C" w:rsidRDefault="002A2AB6" w:rsidP="00BD667C">
      <w:pPr>
        <w:pStyle w:val="af0"/>
        <w:numPr>
          <w:ilvl w:val="0"/>
          <w:numId w:val="33"/>
        </w:numPr>
        <w:spacing w:line="360" w:lineRule="auto"/>
        <w:ind w:left="0" w:firstLine="709"/>
        <w:jc w:val="both"/>
        <w:rPr>
          <w:sz w:val="28"/>
          <w:szCs w:val="28"/>
        </w:rPr>
      </w:pPr>
      <m:oMath>
        <m:r>
          <w:rPr>
            <w:rFonts w:ascii="Cambria Math" w:hAnsi="Cambria Math"/>
            <w:sz w:val="28"/>
            <w:szCs w:val="28"/>
          </w:rPr>
          <m:t>ω</m:t>
        </m:r>
      </m:oMath>
      <w:r w:rsidRPr="00BD667C">
        <w:rPr>
          <w:iCs/>
          <w:sz w:val="28"/>
          <w:szCs w:val="28"/>
        </w:rPr>
        <w:t xml:space="preserve">–угловая скорость робота вокруг вертикальной оси, т.е. скорость изменения курса </w:t>
      </w:r>
      <m:oMath>
        <m:r>
          <w:rPr>
            <w:rFonts w:ascii="Cambria Math" w:hAnsi="Cambria Math"/>
            <w:sz w:val="28"/>
            <w:szCs w:val="28"/>
            <w:lang w:val="en-US"/>
          </w:rPr>
          <m:t>θ</m:t>
        </m:r>
      </m:oMath>
      <w:r w:rsidRPr="00BD667C">
        <w:rPr>
          <w:sz w:val="28"/>
          <w:szCs w:val="28"/>
        </w:rPr>
        <w:t>.</w:t>
      </w:r>
    </w:p>
    <w:p w14:paraId="263A8FF9" w14:textId="13B94D8D" w:rsidR="002A2AB6" w:rsidRDefault="002A2AB6" w:rsidP="00945BB2">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При вращении робота по окружности, мы можем сделать вывод, что правое колесо движется по радиусу </w:t>
      </w:r>
      <m:oMath>
        <m:r>
          <w:rPr>
            <w:rFonts w:ascii="Cambria Math" w:hAnsi="Cambria Math" w:cs="Times New Roman"/>
            <w:sz w:val="28"/>
            <w:szCs w:val="28"/>
          </w:rPr>
          <m:t>R-</m:t>
        </m:r>
        <m:f>
          <m:fPr>
            <m:ctrlPr>
              <w:rPr>
                <w:rFonts w:ascii="Cambria Math" w:hAnsi="Cambria Math" w:cs="Times New Roman"/>
                <w:i/>
                <w:sz w:val="28"/>
                <w:szCs w:val="28"/>
              </w:rPr>
            </m:ctrlPr>
          </m:fPr>
          <m:num>
            <m:r>
              <w:rPr>
                <w:rFonts w:ascii="Cambria Math" w:hAnsi="Cambria Math" w:cs="Times New Roman"/>
                <w:sz w:val="28"/>
                <w:szCs w:val="28"/>
              </w:rPr>
              <m:t>l</m:t>
            </m:r>
          </m:num>
          <m:den>
            <m:r>
              <w:rPr>
                <w:rFonts w:ascii="Cambria Math" w:hAnsi="Cambria Math" w:cs="Times New Roman"/>
                <w:sz w:val="28"/>
                <w:szCs w:val="28"/>
              </w:rPr>
              <m:t>2</m:t>
            </m:r>
          </m:den>
        </m:f>
      </m:oMath>
      <w:r>
        <w:rPr>
          <w:rFonts w:ascii="Times New Roman" w:hAnsi="Times New Roman" w:cs="Times New Roman"/>
          <w:sz w:val="28"/>
          <w:szCs w:val="28"/>
        </w:rPr>
        <w:t xml:space="preserve">, левое движется </w:t>
      </w:r>
      <m:oMath>
        <m:r>
          <m:rPr>
            <m:sty m:val="p"/>
          </m:rPr>
          <w:rPr>
            <w:rFonts w:ascii="Cambria Math" w:hAnsi="Cambria Math" w:cs="Times New Roman"/>
            <w:sz w:val="28"/>
            <w:szCs w:val="28"/>
          </w:rPr>
          <m:t>R</m:t>
        </m:r>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l</m:t>
            </m:r>
          </m:num>
          <m:den>
            <m:r>
              <w:rPr>
                <w:rFonts w:ascii="Cambria Math" w:hAnsi="Cambria Math" w:cs="Times New Roman"/>
                <w:sz w:val="28"/>
                <w:szCs w:val="28"/>
              </w:rPr>
              <m:t>2</m:t>
            </m:r>
          </m:den>
        </m:f>
        <m:r>
          <w:rPr>
            <w:rFonts w:ascii="Cambria Math" w:hAnsi="Cambria Math" w:cs="Times New Roman"/>
            <w:sz w:val="28"/>
            <w:szCs w:val="28"/>
          </w:rPr>
          <m:t xml:space="preserve"> </m:t>
        </m:r>
      </m:oMath>
      <w:r>
        <w:rPr>
          <w:rFonts w:ascii="Times New Roman" w:hAnsi="Times New Roman" w:cs="Times New Roman"/>
          <w:sz w:val="28"/>
          <w:szCs w:val="28"/>
        </w:rPr>
        <w:t>соответственно. Линейная скорость движения по окружности равна произведению угловой скорости на радиус. Отсюда получим систему</w:t>
      </w:r>
      <w:r w:rsidR="00297B4C">
        <w:rPr>
          <w:rFonts w:ascii="Times New Roman" w:hAnsi="Times New Roman" w:cs="Times New Roman"/>
          <w:sz w:val="28"/>
          <w:szCs w:val="28"/>
        </w:rPr>
        <w:t xml:space="preserve"> </w:t>
      </w:r>
      <w:r w:rsidR="00297B4C">
        <w:rPr>
          <w:rFonts w:ascii="Times New Roman" w:hAnsi="Times New Roman" w:cs="Times New Roman"/>
          <w:sz w:val="28"/>
          <w:szCs w:val="28"/>
          <w:lang w:val="en-US"/>
        </w:rPr>
        <w:t>[1, c.45]</w:t>
      </w:r>
      <w:r>
        <w:rPr>
          <w:rFonts w:ascii="Times New Roman" w:hAnsi="Times New Roman" w:cs="Times New Roman"/>
          <w:sz w:val="28"/>
          <w:szCs w:val="28"/>
        </w:rPr>
        <w:t>:</w:t>
      </w:r>
    </w:p>
    <w:p w14:paraId="7EE69690" w14:textId="501B3F6F" w:rsidR="001B3700" w:rsidRPr="001B3700"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iCs/>
                  <w:sz w:val="28"/>
                  <w:szCs w:val="28"/>
                  <w:lang w:val="en-US"/>
                </w:rPr>
              </m:ctrlPr>
            </m:eqArrPr>
            <m:e>
              <m:r>
                <w:rPr>
                  <w:rFonts w:ascii="Cambria Math" w:hAnsi="Cambria Math" w:cs="Times New Roman"/>
                  <w:sz w:val="28"/>
                  <w:szCs w:val="28"/>
                </w:rPr>
                <m:t>ω</m:t>
              </m:r>
              <m:d>
                <m:dPr>
                  <m:ctrlPr>
                    <w:rPr>
                      <w:rFonts w:ascii="Cambria Math" w:hAnsi="Cambria Math" w:cs="Times New Roman"/>
                      <w:i/>
                      <w:iCs/>
                      <w:sz w:val="28"/>
                      <w:szCs w:val="28"/>
                    </w:rPr>
                  </m:ctrlPr>
                </m:dPr>
                <m:e>
                  <m:r>
                    <w:rPr>
                      <w:rFonts w:ascii="Cambria Math" w:hAnsi="Cambria Math" w:cs="Times New Roman"/>
                      <w:sz w:val="28"/>
                      <w:szCs w:val="28"/>
                      <w:lang w:val="en-US"/>
                    </w:rPr>
                    <m:t>R+</m:t>
                  </m:r>
                  <m:f>
                    <m:fPr>
                      <m:ctrlPr>
                        <w:rPr>
                          <w:rFonts w:ascii="Cambria Math" w:hAnsi="Cambria Math" w:cs="Times New Roman"/>
                          <w:i/>
                          <w:iCs/>
                          <w:sz w:val="28"/>
                          <w:szCs w:val="28"/>
                          <w:lang w:val="en-US"/>
                        </w:rPr>
                      </m:ctrlPr>
                    </m:fPr>
                    <m:num>
                      <m:r>
                        <w:rPr>
                          <w:rFonts w:ascii="Cambria Math" w:hAnsi="Cambria Math" w:cs="Times New Roman"/>
                          <w:sz w:val="28"/>
                          <w:szCs w:val="28"/>
                          <w:lang w:val="en-US"/>
                        </w:rPr>
                        <m:t>l</m:t>
                      </m:r>
                    </m:num>
                    <m:den>
                      <m:r>
                        <w:rPr>
                          <w:rFonts w:ascii="Cambria Math" w:hAnsi="Cambria Math" w:cs="Times New Roman"/>
                          <w:sz w:val="28"/>
                          <w:szCs w:val="28"/>
                          <w:lang w:val="en-US"/>
                        </w:rPr>
                        <m:t>2</m:t>
                      </m:r>
                    </m:den>
                  </m:f>
                  <m:ctrlPr>
                    <w:rPr>
                      <w:rFonts w:ascii="Cambria Math" w:hAnsi="Cambria Math" w:cs="Times New Roman"/>
                      <w:i/>
                      <w:iCs/>
                      <w:sz w:val="28"/>
                      <w:szCs w:val="28"/>
                      <w:lang w:val="en-US"/>
                    </w:rPr>
                  </m:ctrlPr>
                </m:e>
              </m:d>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V</m:t>
                  </m:r>
                </m:e>
                <m:sub>
                  <m:r>
                    <w:rPr>
                      <w:rFonts w:ascii="Cambria Math" w:hAnsi="Cambria Math" w:cs="Times New Roman"/>
                      <w:sz w:val="28"/>
                      <w:szCs w:val="28"/>
                      <w:lang w:val="en-US"/>
                    </w:rPr>
                    <m:t>r</m:t>
                  </m:r>
                </m:sub>
              </m:sSub>
              <m:r>
                <w:rPr>
                  <w:rFonts w:ascii="Cambria Math" w:hAnsi="Cambria Math" w:cs="Times New Roman"/>
                  <w:sz w:val="28"/>
                  <w:szCs w:val="28"/>
                  <w:lang w:val="en-US"/>
                </w:rPr>
                <m:t xml:space="preserve">, </m:t>
              </m:r>
              <m:r>
                <w:rPr>
                  <w:rFonts w:ascii="Cambria Math" w:hAnsi="Cambria Math" w:cs="Times New Roman"/>
                  <w:sz w:val="28"/>
                  <w:szCs w:val="28"/>
                </w:rPr>
                <m:t>ω</m:t>
              </m:r>
              <m:d>
                <m:dPr>
                  <m:ctrlPr>
                    <w:rPr>
                      <w:rFonts w:ascii="Cambria Math" w:hAnsi="Cambria Math" w:cs="Times New Roman"/>
                      <w:i/>
                      <w:iCs/>
                      <w:sz w:val="28"/>
                      <w:szCs w:val="28"/>
                    </w:rPr>
                  </m:ctrlPr>
                </m:dPr>
                <m:e>
                  <m:r>
                    <w:rPr>
                      <w:rFonts w:ascii="Cambria Math" w:hAnsi="Cambria Math" w:cs="Times New Roman"/>
                      <w:sz w:val="28"/>
                      <w:szCs w:val="28"/>
                      <w:lang w:val="en-US"/>
                    </w:rPr>
                    <m:t>R-</m:t>
                  </m:r>
                  <m:f>
                    <m:fPr>
                      <m:ctrlPr>
                        <w:rPr>
                          <w:rFonts w:ascii="Cambria Math" w:hAnsi="Cambria Math" w:cs="Times New Roman"/>
                          <w:i/>
                          <w:iCs/>
                          <w:sz w:val="28"/>
                          <w:szCs w:val="28"/>
                          <w:lang w:val="en-US"/>
                        </w:rPr>
                      </m:ctrlPr>
                    </m:fPr>
                    <m:num>
                      <m:r>
                        <w:rPr>
                          <w:rFonts w:ascii="Cambria Math" w:hAnsi="Cambria Math" w:cs="Times New Roman"/>
                          <w:sz w:val="28"/>
                          <w:szCs w:val="28"/>
                          <w:lang w:val="en-US"/>
                        </w:rPr>
                        <m:t>l</m:t>
                      </m:r>
                    </m:num>
                    <m:den>
                      <m:r>
                        <w:rPr>
                          <w:rFonts w:ascii="Cambria Math" w:hAnsi="Cambria Math" w:cs="Times New Roman"/>
                          <w:sz w:val="28"/>
                          <w:szCs w:val="28"/>
                          <w:lang w:val="en-US"/>
                        </w:rPr>
                        <m:t>2</m:t>
                      </m:r>
                    </m:den>
                  </m:f>
                  <m:ctrlPr>
                    <w:rPr>
                      <w:rFonts w:ascii="Cambria Math" w:hAnsi="Cambria Math" w:cs="Times New Roman"/>
                      <w:i/>
                      <w:iCs/>
                      <w:sz w:val="28"/>
                      <w:szCs w:val="28"/>
                      <w:lang w:val="en-US"/>
                    </w:rPr>
                  </m:ctrlPr>
                </m:e>
              </m:d>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V</m:t>
                  </m:r>
                </m:e>
                <m:sub>
                  <m:r>
                    <w:rPr>
                      <w:rFonts w:ascii="Cambria Math" w:hAnsi="Cambria Math" w:cs="Times New Roman"/>
                      <w:sz w:val="28"/>
                      <w:szCs w:val="28"/>
                      <w:lang w:val="en-US"/>
                    </w:rPr>
                    <m:t>l</m:t>
                  </m:r>
                </m:sub>
              </m:sSub>
              <m:r>
                <w:rPr>
                  <w:rFonts w:ascii="Cambria Math" w:hAnsi="Cambria Math" w:cs="Times New Roman"/>
                  <w:sz w:val="28"/>
                  <w:szCs w:val="28"/>
                  <w:lang w:val="en-US"/>
                </w:rPr>
                <m:t xml:space="preserve">, </m:t>
              </m:r>
              <m:r>
                <w:rPr>
                  <w:rFonts w:ascii="Cambria Math" w:hAnsi="Cambria Math" w:cs="Times New Roman"/>
                  <w:sz w:val="28"/>
                  <w:szCs w:val="28"/>
                </w:rPr>
                <m:t>#</m:t>
              </m:r>
              <m:d>
                <m:dPr>
                  <m:ctrlPr>
                    <w:rPr>
                      <w:rFonts w:ascii="Cambria Math" w:hAnsi="Cambria Math" w:cs="Times New Roman"/>
                      <w:i/>
                      <w:iCs/>
                      <w:sz w:val="28"/>
                      <w:szCs w:val="28"/>
                      <w:lang w:val="en-US"/>
                    </w:rPr>
                  </m:ctrlPr>
                </m:dPr>
                <m:e>
                  <m:r>
                    <w:rPr>
                      <w:rFonts w:ascii="Cambria Math" w:hAnsi="Cambria Math" w:cs="Times New Roman"/>
                      <w:sz w:val="28"/>
                      <w:szCs w:val="28"/>
                      <w:lang w:val="en-US"/>
                    </w:rPr>
                    <m:t>4</m:t>
                  </m:r>
                </m:e>
              </m:d>
              <m:ctrlPr>
                <w:rPr>
                  <w:rFonts w:ascii="Cambria Math" w:hAnsi="Cambria Math" w:cs="Times New Roman"/>
                  <w:i/>
                  <w:sz w:val="28"/>
                  <w:szCs w:val="28"/>
                </w:rPr>
              </m:ctrlPr>
            </m:e>
          </m:eqArr>
        </m:oMath>
      </m:oMathPara>
    </w:p>
    <w:p w14:paraId="758E6D44" w14:textId="77777777" w:rsidR="001B3700" w:rsidRPr="001B3700" w:rsidRDefault="001B3700" w:rsidP="00945BB2">
      <w:pPr>
        <w:spacing w:line="360" w:lineRule="auto"/>
        <w:ind w:firstLine="709"/>
        <w:jc w:val="both"/>
        <w:rPr>
          <w:rFonts w:ascii="Times New Roman" w:hAnsi="Times New Roman" w:cs="Times New Roman"/>
          <w:sz w:val="28"/>
          <w:szCs w:val="28"/>
          <w:lang w:val="en-US"/>
        </w:rPr>
      </w:pPr>
    </w:p>
    <w:p w14:paraId="311654E0" w14:textId="085E80A4" w:rsidR="002A2AB6" w:rsidRDefault="002A2AB6"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Сократив одинаковые слагаемые и выделив угловую скорость робота </w:t>
      </w:r>
      <m:oMath>
        <m:r>
          <w:rPr>
            <w:rFonts w:ascii="Cambria Math" w:hAnsi="Cambria Math" w:cs="Times New Roman"/>
            <w:sz w:val="28"/>
            <w:szCs w:val="28"/>
          </w:rPr>
          <m:t>ω</m:t>
        </m:r>
      </m:oMath>
      <w:r w:rsidR="00D91CD0">
        <w:rPr>
          <w:rFonts w:ascii="Times New Roman" w:hAnsi="Times New Roman" w:cs="Times New Roman"/>
          <w:sz w:val="28"/>
          <w:szCs w:val="28"/>
        </w:rPr>
        <w:t xml:space="preserve"> получим следующее</w:t>
      </w:r>
      <w:r w:rsidR="00297B4C">
        <w:rPr>
          <w:rFonts w:ascii="Times New Roman" w:hAnsi="Times New Roman" w:cs="Times New Roman"/>
          <w:sz w:val="28"/>
          <w:szCs w:val="28"/>
        </w:rPr>
        <w:t xml:space="preserve"> </w:t>
      </w:r>
      <w:r w:rsidR="00297B4C" w:rsidRPr="00297B4C">
        <w:rPr>
          <w:rFonts w:ascii="Times New Roman" w:hAnsi="Times New Roman" w:cs="Times New Roman"/>
          <w:sz w:val="28"/>
          <w:szCs w:val="28"/>
        </w:rPr>
        <w:t xml:space="preserve">[1, </w:t>
      </w:r>
      <w:r w:rsidR="00297B4C">
        <w:rPr>
          <w:rFonts w:ascii="Times New Roman" w:hAnsi="Times New Roman" w:cs="Times New Roman"/>
          <w:sz w:val="28"/>
          <w:szCs w:val="28"/>
          <w:lang w:val="en-US"/>
        </w:rPr>
        <w:t>c</w:t>
      </w:r>
      <w:r w:rsidR="00297B4C" w:rsidRPr="00297B4C">
        <w:rPr>
          <w:rFonts w:ascii="Times New Roman" w:hAnsi="Times New Roman" w:cs="Times New Roman"/>
          <w:sz w:val="28"/>
          <w:szCs w:val="28"/>
        </w:rPr>
        <w:t>.45]</w:t>
      </w:r>
      <w:r w:rsidR="00297B4C">
        <w:rPr>
          <w:rFonts w:ascii="Times New Roman" w:hAnsi="Times New Roman" w:cs="Times New Roman"/>
          <w:sz w:val="28"/>
          <w:szCs w:val="28"/>
        </w:rPr>
        <w:t>:</w:t>
      </w:r>
    </w:p>
    <w:p w14:paraId="03C7BE88" w14:textId="7C4581C9" w:rsidR="00DE08D0" w:rsidRPr="00233154" w:rsidRDefault="00DE08D0" w:rsidP="00945BB2">
      <w:pPr>
        <w:spacing w:line="360" w:lineRule="auto"/>
        <w:ind w:firstLine="709"/>
        <w:jc w:val="both"/>
        <w:rPr>
          <w:rFonts w:ascii="Times New Roman" w:hAnsi="Times New Roman" w:cs="Times New Roman"/>
          <w:color w:val="000000" w:themeColor="text1"/>
          <w:sz w:val="28"/>
          <w:szCs w:val="28"/>
        </w:rPr>
      </w:pPr>
      <w:r w:rsidRPr="00233154">
        <w:rPr>
          <w:rFonts w:ascii="Times New Roman" w:hAnsi="Times New Roman" w:cs="Times New Roman"/>
          <w:color w:val="000000" w:themeColor="text1"/>
          <w:sz w:val="28"/>
          <w:szCs w:val="28"/>
        </w:rPr>
        <w:t xml:space="preserve">При этом R – расстояние между ICC и центром оси, проходящей через </w:t>
      </w:r>
      <w:proofErr w:type="gramStart"/>
      <w:r w:rsidRPr="00233154">
        <w:rPr>
          <w:rFonts w:ascii="Times New Roman" w:hAnsi="Times New Roman" w:cs="Times New Roman"/>
          <w:color w:val="000000" w:themeColor="text1"/>
          <w:sz w:val="28"/>
          <w:szCs w:val="28"/>
        </w:rPr>
        <w:t>ко леса</w:t>
      </w:r>
      <w:proofErr w:type="gramEnd"/>
      <w:r w:rsidRPr="00233154">
        <w:rPr>
          <w:rFonts w:ascii="Times New Roman" w:hAnsi="Times New Roman" w:cs="Times New Roman"/>
          <w:color w:val="000000" w:themeColor="text1"/>
          <w:sz w:val="28"/>
          <w:szCs w:val="28"/>
        </w:rPr>
        <w:t xml:space="preserve">, а l – длина оси колеса. Преобразовав выражения w и R, мы получим </w:t>
      </w:r>
      <w:proofErr w:type="spellStart"/>
      <w:r w:rsidRPr="00233154">
        <w:rPr>
          <w:rFonts w:ascii="Times New Roman" w:hAnsi="Times New Roman" w:cs="Times New Roman"/>
          <w:color w:val="000000" w:themeColor="text1"/>
          <w:sz w:val="28"/>
          <w:szCs w:val="28"/>
        </w:rPr>
        <w:t>сле</w:t>
      </w:r>
      <w:proofErr w:type="spellEnd"/>
      <w:r w:rsidRPr="00233154">
        <w:rPr>
          <w:rFonts w:ascii="Times New Roman" w:hAnsi="Times New Roman" w:cs="Times New Roman"/>
          <w:color w:val="000000" w:themeColor="text1"/>
          <w:sz w:val="28"/>
          <w:szCs w:val="28"/>
        </w:rPr>
        <w:t xml:space="preserve"> </w:t>
      </w:r>
      <w:r w:rsidRPr="00233154">
        <w:rPr>
          <w:rFonts w:ascii="Times New Roman" w:hAnsi="Times New Roman" w:cs="Times New Roman"/>
          <w:color w:val="000000" w:themeColor="text1"/>
          <w:sz w:val="28"/>
          <w:szCs w:val="28"/>
        </w:rPr>
        <w:lastRenderedPageBreak/>
        <w:t>дующий результат:</w:t>
      </w:r>
    </w:p>
    <w:p w14:paraId="57C3AF22" w14:textId="6EBD7967" w:rsidR="00DE08D0" w:rsidRPr="00233154" w:rsidRDefault="00000000" w:rsidP="00DE08D0">
      <w:pPr>
        <w:spacing w:line="360" w:lineRule="auto"/>
        <w:ind w:firstLine="709"/>
        <w:jc w:val="both"/>
        <w:rPr>
          <w:rFonts w:ascii="Times New Roman" w:hAnsi="Times New Roman" w:cs="Times New Roman"/>
          <w:color w:val="000000" w:themeColor="text1"/>
          <w:sz w:val="28"/>
          <w:szCs w:val="28"/>
          <w:lang w:val="en-US"/>
        </w:rPr>
      </w:pPr>
      <m:oMathPara>
        <m:oMath>
          <m:eqArr>
            <m:eqArrPr>
              <m:maxDist m:val="1"/>
              <m:ctrlPr>
                <w:rPr>
                  <w:rFonts w:ascii="Cambria Math" w:hAnsi="Cambria Math" w:cs="Times New Roman"/>
                  <w:i/>
                  <w:color w:val="000000" w:themeColor="text1"/>
                  <w:sz w:val="28"/>
                  <w:szCs w:val="28"/>
                  <w:lang w:val="en-US"/>
                </w:rPr>
              </m:ctrlPr>
            </m:eqArrPr>
            <m:e>
              <m:r>
                <w:rPr>
                  <w:rFonts w:ascii="Cambria Math" w:hAnsi="Cambria Math" w:cs="Times New Roman"/>
                  <w:color w:val="000000" w:themeColor="text1"/>
                  <w:sz w:val="28"/>
                  <w:szCs w:val="28"/>
                </w:rPr>
                <m:t>R=</m:t>
              </m:r>
              <m:f>
                <m:fPr>
                  <m:ctrlPr>
                    <w:rPr>
                      <w:rFonts w:ascii="Cambria Math" w:hAnsi="Cambria Math" w:cs="Times New Roman"/>
                      <w:i/>
                      <w:color w:val="000000" w:themeColor="text1"/>
                      <w:sz w:val="28"/>
                      <w:szCs w:val="28"/>
                      <w:lang w:val="en-US"/>
                    </w:rPr>
                  </m:ctrlPr>
                </m:fPr>
                <m:num>
                  <m:r>
                    <w:rPr>
                      <w:rFonts w:ascii="Cambria Math" w:hAnsi="Cambria Math" w:cs="Times New Roman"/>
                      <w:color w:val="000000" w:themeColor="text1"/>
                      <w:sz w:val="28"/>
                      <w:szCs w:val="28"/>
                    </w:rPr>
                    <m:t>l</m:t>
                  </m:r>
                  <m:ctrlPr>
                    <w:rPr>
                      <w:rFonts w:ascii="Cambria Math" w:hAnsi="Cambria Math" w:cs="Times New Roman"/>
                      <w:i/>
                      <w:color w:val="000000" w:themeColor="text1"/>
                      <w:sz w:val="28"/>
                      <w:szCs w:val="28"/>
                    </w:rPr>
                  </m:ctrlPr>
                </m:num>
                <m:den>
                  <m:r>
                    <w:rPr>
                      <w:rFonts w:ascii="Cambria Math" w:hAnsi="Cambria Math" w:cs="Times New Roman"/>
                      <w:color w:val="000000" w:themeColor="text1"/>
                      <w:sz w:val="28"/>
                      <w:szCs w:val="28"/>
                      <w:lang w:val="en-US"/>
                    </w:rPr>
                    <m:t>2</m:t>
                  </m:r>
                </m:den>
              </m:f>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rPr>
                        <m:t>V</m:t>
                      </m:r>
                      <m:ctrlPr>
                        <w:rPr>
                          <w:rFonts w:ascii="Cambria Math" w:hAnsi="Cambria Math" w:cs="Times New Roman"/>
                          <w:i/>
                          <w:color w:val="000000" w:themeColor="text1"/>
                          <w:sz w:val="28"/>
                          <w:szCs w:val="28"/>
                        </w:rPr>
                      </m:ctrlPr>
                    </m:e>
                    <m:sub>
                      <m:r>
                        <w:rPr>
                          <w:rFonts w:ascii="Cambria Math" w:hAnsi="Cambria Math" w:cs="Times New Roman"/>
                          <w:color w:val="000000" w:themeColor="text1"/>
                          <w:sz w:val="28"/>
                          <w:szCs w:val="28"/>
                          <w:lang w:val="en-US"/>
                        </w:rPr>
                        <m:t>l</m:t>
                      </m:r>
                    </m:sub>
                  </m:sSub>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V</m:t>
                      </m:r>
                    </m:e>
                    <m:sub>
                      <m:r>
                        <w:rPr>
                          <w:rFonts w:ascii="Cambria Math" w:hAnsi="Cambria Math" w:cs="Times New Roman"/>
                          <w:color w:val="000000" w:themeColor="text1"/>
                          <w:sz w:val="28"/>
                          <w:szCs w:val="28"/>
                          <w:lang w:val="en-US"/>
                        </w:rPr>
                        <m:t>r</m:t>
                      </m:r>
                    </m:sub>
                  </m:sSub>
                </m:num>
                <m:den>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rPr>
                        <m:t>V</m:t>
                      </m:r>
                      <m:ctrlPr>
                        <w:rPr>
                          <w:rFonts w:ascii="Cambria Math" w:hAnsi="Cambria Math" w:cs="Times New Roman"/>
                          <w:i/>
                          <w:color w:val="000000" w:themeColor="text1"/>
                          <w:sz w:val="28"/>
                          <w:szCs w:val="28"/>
                        </w:rPr>
                      </m:ctrlPr>
                    </m:e>
                    <m:sub>
                      <m:r>
                        <w:rPr>
                          <w:rFonts w:ascii="Cambria Math" w:hAnsi="Cambria Math" w:cs="Times New Roman"/>
                          <w:color w:val="000000" w:themeColor="text1"/>
                          <w:sz w:val="28"/>
                          <w:szCs w:val="28"/>
                          <w:lang w:val="en-US"/>
                        </w:rPr>
                        <m:t>r</m:t>
                      </m:r>
                    </m:sub>
                  </m:sSub>
                  <m: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V</m:t>
                      </m:r>
                    </m:e>
                    <m:sub>
                      <m:r>
                        <w:rPr>
                          <w:rFonts w:ascii="Cambria Math" w:hAnsi="Cambria Math" w:cs="Times New Roman"/>
                          <w:color w:val="000000" w:themeColor="text1"/>
                          <w:sz w:val="28"/>
                          <w:szCs w:val="28"/>
                          <w:lang w:val="en-US"/>
                        </w:rPr>
                        <m:t>l</m:t>
                      </m:r>
                    </m:sub>
                  </m:sSub>
                </m:den>
              </m:f>
              <m:r>
                <w:rPr>
                  <w:rFonts w:ascii="Cambria Math" w:hAnsi="Cambria Math" w:cs="Times New Roman"/>
                  <w:color w:val="000000" w:themeColor="text1"/>
                  <w:sz w:val="28"/>
                  <w:szCs w:val="28"/>
                  <w:lang w:val="en-US"/>
                </w:rPr>
                <m:t xml:space="preserve"> , </m:t>
              </m:r>
              <m:r>
                <w:rPr>
                  <w:rFonts w:ascii="Cambria Math" w:hAnsi="Cambria Math" w:cs="Times New Roman"/>
                  <w:color w:val="000000" w:themeColor="text1"/>
                  <w:sz w:val="28"/>
                  <w:szCs w:val="28"/>
                </w:rPr>
                <m:t>#</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5</m:t>
                  </m:r>
                </m:e>
              </m:d>
              <m:ctrlPr>
                <w:rPr>
                  <w:rFonts w:ascii="Cambria Math" w:hAnsi="Cambria Math" w:cs="Times New Roman"/>
                  <w:i/>
                  <w:color w:val="000000" w:themeColor="text1"/>
                  <w:sz w:val="28"/>
                  <w:szCs w:val="28"/>
                </w:rPr>
              </m:ctrlPr>
            </m:e>
          </m:eqArr>
        </m:oMath>
      </m:oMathPara>
    </w:p>
    <w:p w14:paraId="0E5E93B5" w14:textId="77777777" w:rsidR="001B3700" w:rsidRPr="00233154" w:rsidRDefault="001B3700" w:rsidP="00233154">
      <w:pPr>
        <w:spacing w:line="360" w:lineRule="auto"/>
        <w:jc w:val="both"/>
        <w:rPr>
          <w:rFonts w:ascii="Times New Roman" w:hAnsi="Times New Roman" w:cs="Times New Roman"/>
          <w:sz w:val="28"/>
          <w:szCs w:val="28"/>
        </w:rPr>
      </w:pPr>
    </w:p>
    <w:p w14:paraId="6C6D22AE" w14:textId="1F8F7CBC" w:rsidR="00087106" w:rsidRDefault="00087106" w:rsidP="00945BB2">
      <w:pPr>
        <w:pStyle w:val="a0"/>
        <w:spacing w:line="360" w:lineRule="auto"/>
        <w:ind w:left="0" w:firstLine="709"/>
        <w:jc w:val="both"/>
      </w:pPr>
      <w:bookmarkStart w:id="11" w:name="_Toc223094349"/>
      <w:r>
        <w:t xml:space="preserve">Дискретная модель обновление позы робота через </w:t>
      </w:r>
      <w:r>
        <w:rPr>
          <w:lang w:val="en-US"/>
        </w:rPr>
        <w:t>ICC</w:t>
      </w:r>
      <w:bookmarkEnd w:id="11"/>
    </w:p>
    <w:p w14:paraId="21BF8391" w14:textId="77777777" w:rsidR="00083CA5" w:rsidRPr="00AF47CA" w:rsidRDefault="00087106" w:rsidP="00945BB2">
      <w:pPr>
        <w:spacing w:line="360" w:lineRule="auto"/>
        <w:ind w:firstLine="709"/>
        <w:jc w:val="both"/>
        <w:rPr>
          <w:rFonts w:ascii="Times New Roman" w:hAnsi="Times New Roman" w:cs="Times New Roman"/>
          <w:sz w:val="28"/>
          <w:szCs w:val="28"/>
        </w:rPr>
      </w:pPr>
      <w:r w:rsidRPr="00636403">
        <w:rPr>
          <w:rFonts w:ascii="Times New Roman" w:hAnsi="Times New Roman" w:cs="Times New Roman"/>
          <w:sz w:val="28"/>
          <w:szCs w:val="28"/>
        </w:rPr>
        <w:t xml:space="preserve">Пусть в момент </w:t>
      </w:r>
      <m:oMath>
        <m:sSub>
          <m:sSubPr>
            <m:ctrlPr>
              <w:rPr>
                <w:rFonts w:ascii="Cambria Math" w:hAnsi="Cambria Math" w:cs="Times New Roman"/>
                <w:i/>
                <w:sz w:val="28"/>
                <w:szCs w:val="28"/>
                <w:lang w:val="en-US"/>
              </w:rPr>
            </m:ctrlPr>
          </m:sSubPr>
          <m:e>
            <m:r>
              <w:rPr>
                <w:rFonts w:ascii="Cambria Math" w:hAnsi="Cambria Math" w:cs="Times New Roman"/>
                <w:sz w:val="28"/>
                <w:szCs w:val="28"/>
              </w:rPr>
              <m:t>t</m:t>
            </m:r>
            <m:ctrlPr>
              <w:rPr>
                <w:rFonts w:ascii="Cambria Math" w:hAnsi="Cambria Math" w:cs="Times New Roman"/>
                <w:i/>
                <w:sz w:val="28"/>
                <w:szCs w:val="28"/>
              </w:rPr>
            </m:ctrlPr>
          </m:e>
          <m:sub>
            <m:r>
              <w:rPr>
                <w:rFonts w:ascii="Cambria Math" w:hAnsi="Cambria Math" w:cs="Times New Roman"/>
                <w:sz w:val="28"/>
                <w:szCs w:val="28"/>
                <w:lang w:val="en-US"/>
              </w:rPr>
              <m:t>k</m:t>
            </m:r>
          </m:sub>
        </m:sSub>
      </m:oMath>
      <w:r w:rsidRPr="00636403">
        <w:rPr>
          <w:rFonts w:ascii="Times New Roman" w:hAnsi="Times New Roman" w:cs="Times New Roman"/>
          <w:sz w:val="28"/>
          <w:szCs w:val="28"/>
        </w:rPr>
        <w:t xml:space="preserve"> поза</w:t>
      </w:r>
    </w:p>
    <w:p w14:paraId="26CCA5A1" w14:textId="2FEC1414" w:rsidR="001B3700" w:rsidRPr="001B3700"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rPr>
                <m:t>q=</m:t>
              </m:r>
              <m:sSup>
                <m:sSupPr>
                  <m:ctrlPr>
                    <w:rPr>
                      <w:rFonts w:ascii="Cambria Math" w:hAnsi="Cambria Math" w:cs="Times New Roman"/>
                      <w:i/>
                      <w:sz w:val="28"/>
                      <w:szCs w:val="28"/>
                    </w:rPr>
                  </m:ctrlPr>
                </m:sSupPr>
                <m:e>
                  <m:d>
                    <m:dPr>
                      <m:begChr m:val="["/>
                      <m:endChr m:val="]"/>
                      <m:ctrlPr>
                        <w:rPr>
                          <w:rFonts w:ascii="Cambria Math" w:hAnsi="Cambria Math" w:cs="Times New Roman"/>
                          <w:i/>
                          <w:kern w:val="32"/>
                          <w:sz w:val="28"/>
                          <w:szCs w:val="28"/>
                          <w:lang w:val="en-US"/>
                        </w:rPr>
                      </m:ctrlPr>
                    </m:dPr>
                    <m:e>
                      <m:m>
                        <m:mPr>
                          <m:mcs>
                            <m:mc>
                              <m:mcPr>
                                <m:count m:val="1"/>
                                <m:mcJc m:val="center"/>
                              </m:mcPr>
                            </m:mc>
                          </m:mcs>
                          <m:ctrlPr>
                            <w:rPr>
                              <w:rFonts w:ascii="Cambria Math" w:hAnsi="Cambria Math" w:cs="Times New Roman"/>
                              <w:i/>
                              <w:kern w:val="32"/>
                              <w:sz w:val="28"/>
                              <w:szCs w:val="28"/>
                              <w:lang w:val="en-US"/>
                            </w:rPr>
                          </m:ctrlPr>
                        </m:mP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k</m:t>
                                </m:r>
                              </m:sub>
                            </m:sSub>
                          </m:e>
                        </m:m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k</m:t>
                                </m:r>
                              </m:sub>
                            </m:sSub>
                          </m:e>
                        </m:mr>
                        <m:mr>
                          <m:e>
                            <m:sSub>
                              <m:sSubPr>
                                <m:ctrlPr>
                                  <w:rPr>
                                    <w:rFonts w:ascii="Cambria Math" w:hAnsi="Cambria Math" w:cs="Times New Roman"/>
                                    <w:i/>
                                    <w:sz w:val="28"/>
                                    <w:szCs w:val="28"/>
                                  </w:rPr>
                                </m:ctrlPr>
                              </m:sSubPr>
                              <m:e>
                                <m:r>
                                  <w:rPr>
                                    <w:rFonts w:ascii="Cambria Math" w:hAnsi="Cambria Math" w:cs="Times New Roman"/>
                                    <w:sz w:val="28"/>
                                    <w:szCs w:val="28"/>
                                  </w:rPr>
                                  <m:t>θ</m:t>
                                </m:r>
                              </m:e>
                              <m:sub>
                                <m:r>
                                  <w:rPr>
                                    <w:rFonts w:ascii="Cambria Math" w:hAnsi="Cambria Math" w:cs="Times New Roman"/>
                                    <w:sz w:val="28"/>
                                    <w:szCs w:val="28"/>
                                    <w:lang w:val="en-US"/>
                                  </w:rPr>
                                  <m:t>k</m:t>
                                </m:r>
                              </m:sub>
                            </m:sSub>
                          </m:e>
                        </m:mr>
                      </m:m>
                    </m:e>
                  </m:d>
                </m:e>
                <m:sup>
                  <m:r>
                    <w:rPr>
                      <w:rFonts w:ascii="Cambria Math" w:hAnsi="Cambria Math" w:cs="Times New Roman"/>
                      <w:sz w:val="28"/>
                      <w:szCs w:val="28"/>
                      <w:lang w:val="en-US"/>
                    </w:rPr>
                    <m:t>T</m:t>
                  </m:r>
                </m:sup>
              </m:sSup>
              <m:r>
                <w:rPr>
                  <w:rFonts w:ascii="Cambria Math" w:hAnsi="Cambria Math" w:cs="Times New Roman"/>
                  <w:sz w:val="28"/>
                  <w:szCs w:val="28"/>
                </w:rPr>
                <m:t>,</m:t>
              </m:r>
              <m:r>
                <w:rPr>
                  <w:rFonts w:ascii="Cambria Math" w:hAnsi="Cambria Math" w:cs="Times New Roman"/>
                  <w:sz w:val="28"/>
                  <w:szCs w:val="28"/>
                  <w:lang w:val="en-US"/>
                </w:rPr>
                <m:t xml:space="preserve"> </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6</m:t>
                  </m:r>
                </m:e>
              </m:d>
              <m:ctrlPr>
                <w:rPr>
                  <w:rFonts w:ascii="Cambria Math" w:hAnsi="Cambria Math" w:cs="Times New Roman"/>
                  <w:i/>
                  <w:sz w:val="28"/>
                  <w:szCs w:val="28"/>
                </w:rPr>
              </m:ctrlPr>
            </m:e>
          </m:eqArr>
        </m:oMath>
      </m:oMathPara>
    </w:p>
    <w:p w14:paraId="66E3C81A" w14:textId="77777777" w:rsidR="001B3700" w:rsidRPr="001B3700" w:rsidRDefault="001B3700" w:rsidP="00945BB2">
      <w:pPr>
        <w:spacing w:line="360" w:lineRule="auto"/>
        <w:ind w:firstLine="709"/>
        <w:jc w:val="both"/>
        <w:rPr>
          <w:rFonts w:ascii="Times New Roman" w:hAnsi="Times New Roman" w:cs="Times New Roman"/>
          <w:sz w:val="28"/>
          <w:szCs w:val="28"/>
          <w:lang w:val="en-US"/>
        </w:rPr>
      </w:pPr>
    </w:p>
    <w:p w14:paraId="25FA84C2" w14:textId="50520266" w:rsidR="00A70A4A" w:rsidRPr="00297B4C" w:rsidRDefault="00087106" w:rsidP="00945BB2">
      <w:pPr>
        <w:spacing w:line="360" w:lineRule="auto"/>
        <w:ind w:firstLine="709"/>
        <w:jc w:val="both"/>
        <w:rPr>
          <w:rFonts w:ascii="Times New Roman" w:hAnsi="Times New Roman" w:cs="Times New Roman"/>
          <w:sz w:val="28"/>
          <w:szCs w:val="28"/>
        </w:rPr>
      </w:pPr>
      <w:r w:rsidRPr="00636403">
        <w:rPr>
          <w:rFonts w:ascii="Times New Roman" w:hAnsi="Times New Roman" w:cs="Times New Roman"/>
          <w:sz w:val="28"/>
          <w:szCs w:val="28"/>
        </w:rPr>
        <w:t>а скорости колес пост</w:t>
      </w:r>
      <w:r w:rsidR="003F09B9">
        <w:rPr>
          <w:rFonts w:ascii="Times New Roman" w:hAnsi="Times New Roman" w:cs="Times New Roman"/>
          <w:sz w:val="28"/>
          <w:szCs w:val="28"/>
        </w:rPr>
        <w:t>оян</w:t>
      </w:r>
      <w:r w:rsidRPr="00636403">
        <w:rPr>
          <w:rFonts w:ascii="Times New Roman" w:hAnsi="Times New Roman" w:cs="Times New Roman"/>
          <w:sz w:val="28"/>
          <w:szCs w:val="28"/>
        </w:rPr>
        <w:t xml:space="preserve">ны на интервале </w:t>
      </w:r>
      <m:oMath>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rPr>
              <m:t>t</m:t>
            </m:r>
            <m:ctrlPr>
              <w:rPr>
                <w:rFonts w:ascii="Cambria Math" w:hAnsi="Cambria Math" w:cs="Times New Roman"/>
                <w:i/>
                <w:sz w:val="28"/>
                <w:szCs w:val="28"/>
              </w:rPr>
            </m:ctrlPr>
          </m:e>
          <m:sub>
            <m:r>
              <w:rPr>
                <w:rFonts w:ascii="Cambria Math" w:hAnsi="Cambria Math" w:cs="Times New Roman"/>
                <w:sz w:val="28"/>
                <w:szCs w:val="28"/>
                <w:lang w:val="en-US"/>
              </w:rPr>
              <m:t>k</m:t>
            </m:r>
          </m:sub>
        </m:sSub>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k</m:t>
            </m:r>
          </m:sub>
        </m:sSub>
        <m:r>
          <w:rPr>
            <w:rFonts w:ascii="Cambria Math" w:hAnsi="Cambria Math" w:cs="Times New Roman"/>
            <w:sz w:val="28"/>
            <w:szCs w:val="28"/>
          </w:rPr>
          <m:t>+</m:t>
        </m:r>
        <m:r>
          <w:rPr>
            <w:rFonts w:ascii="Cambria Math" w:hAnsi="Cambria Math" w:cs="Times New Roman"/>
            <w:sz w:val="28"/>
            <w:szCs w:val="28"/>
            <w:lang w:val="en-US"/>
          </w:rPr>
          <m:t>dt</m:t>
        </m:r>
        <m:r>
          <w:rPr>
            <w:rFonts w:ascii="Cambria Math" w:hAnsi="Cambria Math" w:cs="Times New Roman"/>
            <w:sz w:val="28"/>
            <w:szCs w:val="28"/>
          </w:rPr>
          <m:t>]</m:t>
        </m:r>
      </m:oMath>
      <w:r w:rsidR="00F634E2">
        <w:rPr>
          <w:rFonts w:ascii="Times New Roman" w:hAnsi="Times New Roman" w:cs="Times New Roman"/>
          <w:sz w:val="28"/>
          <w:szCs w:val="28"/>
        </w:rPr>
        <w:t xml:space="preserve">, то </w:t>
      </w:r>
      <w:r w:rsidR="00F501B8">
        <w:rPr>
          <w:rFonts w:ascii="Times New Roman" w:hAnsi="Times New Roman" w:cs="Times New Roman"/>
          <w:sz w:val="28"/>
          <w:szCs w:val="28"/>
        </w:rPr>
        <w:t>обновление</w:t>
      </w:r>
      <w:r w:rsidR="00636403">
        <w:rPr>
          <w:rFonts w:ascii="Times New Roman" w:hAnsi="Times New Roman" w:cs="Times New Roman"/>
          <w:sz w:val="28"/>
          <w:szCs w:val="28"/>
        </w:rPr>
        <w:t xml:space="preserve"> ориентации происходит по формуле</w:t>
      </w:r>
      <w:r w:rsidR="00297B4C">
        <w:rPr>
          <w:rFonts w:ascii="Times New Roman" w:hAnsi="Times New Roman" w:cs="Times New Roman"/>
          <w:sz w:val="28"/>
          <w:szCs w:val="28"/>
        </w:rPr>
        <w:t xml:space="preserve"> </w:t>
      </w:r>
      <w:r w:rsidR="00297B4C" w:rsidRPr="00297B4C">
        <w:rPr>
          <w:rFonts w:ascii="Times New Roman" w:hAnsi="Times New Roman" w:cs="Times New Roman"/>
          <w:sz w:val="28"/>
          <w:szCs w:val="28"/>
        </w:rPr>
        <w:t xml:space="preserve">[1, </w:t>
      </w:r>
      <w:r w:rsidR="00297B4C">
        <w:rPr>
          <w:rFonts w:ascii="Times New Roman" w:hAnsi="Times New Roman" w:cs="Times New Roman"/>
          <w:sz w:val="28"/>
          <w:szCs w:val="28"/>
          <w:lang w:val="en-US"/>
        </w:rPr>
        <w:t>c</w:t>
      </w:r>
      <w:r w:rsidR="00297B4C" w:rsidRPr="00297B4C">
        <w:rPr>
          <w:rFonts w:ascii="Times New Roman" w:hAnsi="Times New Roman" w:cs="Times New Roman"/>
          <w:sz w:val="28"/>
          <w:szCs w:val="28"/>
        </w:rPr>
        <w:t>.45]</w:t>
      </w:r>
      <w:r w:rsidR="00297B4C">
        <w:rPr>
          <w:rFonts w:ascii="Times New Roman" w:hAnsi="Times New Roman" w:cs="Times New Roman"/>
          <w:sz w:val="28"/>
          <w:szCs w:val="28"/>
        </w:rPr>
        <w:t>:</w:t>
      </w:r>
    </w:p>
    <w:p w14:paraId="47F9446E" w14:textId="0FACC4EC" w:rsidR="001B3700" w:rsidRPr="00233154" w:rsidRDefault="00000000" w:rsidP="00945BB2">
      <w:pPr>
        <w:spacing w:line="360" w:lineRule="auto"/>
        <w:ind w:firstLine="709"/>
        <w:jc w:val="both"/>
        <w:rPr>
          <w:rFonts w:ascii="Times New Roman" w:hAnsi="Times New Roman" w:cs="Times New Roman"/>
          <w:color w:val="000000" w:themeColor="text1"/>
          <w:sz w:val="28"/>
          <w:szCs w:val="28"/>
          <w:lang w:val="en-US"/>
        </w:rPr>
      </w:pPr>
      <m:oMathPara>
        <m:oMath>
          <m:sSup>
            <m:sSupPr>
              <m:ctrlPr>
                <w:rPr>
                  <w:rFonts w:ascii="Cambria Math" w:hAnsi="Cambria Math" w:cs="Times New Roman"/>
                  <w:i/>
                  <w:color w:val="000000" w:themeColor="text1"/>
                  <w:sz w:val="28"/>
                  <w:szCs w:val="28"/>
                  <w:lang w:val="en-US"/>
                </w:rPr>
              </m:ctrlPr>
            </m:sSupPr>
            <m:e>
              <m:r>
                <w:rPr>
                  <w:rFonts w:ascii="Cambria Math" w:hAnsi="Cambria Math" w:cs="Times New Roman"/>
                  <w:color w:val="000000" w:themeColor="text1"/>
                  <w:sz w:val="28"/>
                  <w:szCs w:val="28"/>
                  <w:lang w:val="en-US"/>
                </w:rPr>
                <m:t>θ</m:t>
              </m:r>
            </m:e>
            <m:sup>
              <m:r>
                <w:rPr>
                  <w:rFonts w:ascii="Cambria Math" w:hAnsi="Cambria Math" w:cs="Times New Roman"/>
                  <w:color w:val="000000" w:themeColor="text1"/>
                  <w:sz w:val="28"/>
                  <w:szCs w:val="28"/>
                  <w:lang w:val="en-US"/>
                </w:rPr>
                <m:t>'</m:t>
              </m:r>
            </m:sup>
          </m:sSup>
          <m:r>
            <w:rPr>
              <w:rFonts w:ascii="Cambria Math" w:hAnsi="Cambria Math" w:cs="Times New Roman"/>
              <w:color w:val="000000" w:themeColor="text1"/>
              <w:sz w:val="28"/>
              <w:szCs w:val="28"/>
            </w:rPr>
            <m:t>=</m:t>
          </m:r>
          <m:r>
            <w:rPr>
              <w:rFonts w:ascii="Cambria Math" w:hAnsi="Cambria Math" w:cs="Times New Roman"/>
              <w:color w:val="000000" w:themeColor="text1"/>
              <w:sz w:val="28"/>
              <w:szCs w:val="28"/>
              <w:lang w:val="en-US"/>
            </w:rPr>
            <m:t>ωdt+θ</m:t>
          </m:r>
        </m:oMath>
      </m:oMathPara>
    </w:p>
    <w:p w14:paraId="268EF29A" w14:textId="77777777" w:rsidR="00F634E2" w:rsidRPr="00F634E2" w:rsidRDefault="00F634E2" w:rsidP="00945BB2">
      <w:pPr>
        <w:pStyle w:val="a0"/>
        <w:spacing w:line="360" w:lineRule="auto"/>
        <w:ind w:left="0" w:firstLine="709"/>
        <w:jc w:val="both"/>
        <w:rPr>
          <w:i/>
        </w:rPr>
      </w:pPr>
      <w:bookmarkStart w:id="12" w:name="_Toc223094350"/>
      <w:r>
        <w:t xml:space="preserve">Координаты </w:t>
      </w:r>
      <w:r>
        <w:rPr>
          <w:lang w:val="en-US"/>
        </w:rPr>
        <w:t>ICC</w:t>
      </w:r>
      <w:bookmarkEnd w:id="12"/>
    </w:p>
    <w:p w14:paraId="2028B8BD" w14:textId="77777777" w:rsidR="00F634E2" w:rsidRDefault="00F634E2" w:rsidP="00945BB2">
      <w:pPr>
        <w:spacing w:line="360" w:lineRule="auto"/>
        <w:ind w:firstLine="709"/>
        <w:jc w:val="both"/>
        <w:rPr>
          <w:rFonts w:ascii="Times New Roman" w:hAnsi="Times New Roman" w:cs="Times New Roman"/>
          <w:sz w:val="28"/>
          <w:szCs w:val="28"/>
        </w:rPr>
      </w:pPr>
      <w:r w:rsidRPr="00F634E2">
        <w:rPr>
          <w:rFonts w:ascii="Times New Roman" w:hAnsi="Times New Roman" w:cs="Times New Roman"/>
          <w:sz w:val="28"/>
          <w:szCs w:val="28"/>
        </w:rPr>
        <w:t xml:space="preserve">Если </w:t>
      </w:r>
      <m:oMath>
        <m:sSub>
          <m:sSubPr>
            <m:ctrlPr>
              <w:rPr>
                <w:rFonts w:ascii="Cambria Math" w:hAnsi="Cambria Math" w:cs="Times New Roman"/>
                <w:i/>
                <w:sz w:val="28"/>
                <w:szCs w:val="28"/>
                <w:lang w:val="en-US"/>
              </w:rPr>
            </m:ctrlPr>
          </m:sSubPr>
          <m:e>
            <m:r>
              <w:rPr>
                <w:rFonts w:ascii="Cambria Math" w:hAnsi="Cambria Math" w:cs="Times New Roman"/>
                <w:sz w:val="28"/>
                <w:szCs w:val="28"/>
              </w:rPr>
              <m:t>V</m:t>
            </m:r>
            <m:ctrlPr>
              <w:rPr>
                <w:rFonts w:ascii="Cambria Math" w:hAnsi="Cambria Math" w:cs="Times New Roman"/>
                <w:i/>
                <w:sz w:val="28"/>
                <w:szCs w:val="28"/>
              </w:rPr>
            </m:ctrlPr>
          </m:e>
          <m:sub>
            <m:r>
              <w:rPr>
                <w:rFonts w:ascii="Cambria Math" w:hAnsi="Cambria Math" w:cs="Times New Roman"/>
                <w:sz w:val="28"/>
                <w:szCs w:val="28"/>
                <w:lang w:val="en-US"/>
              </w:rPr>
              <m:t>r</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V</m:t>
            </m:r>
          </m:e>
          <m:sub>
            <m:r>
              <w:rPr>
                <w:rFonts w:ascii="Cambria Math" w:hAnsi="Cambria Math" w:cs="Times New Roman"/>
                <w:sz w:val="28"/>
                <w:szCs w:val="28"/>
                <w:lang w:val="en-US"/>
              </w:rPr>
              <m:t>l</m:t>
            </m:r>
          </m:sub>
        </m:sSub>
      </m:oMath>
      <w:r w:rsidRPr="00F634E2">
        <w:rPr>
          <w:rFonts w:ascii="Times New Roman" w:hAnsi="Times New Roman" w:cs="Times New Roman"/>
          <w:sz w:val="28"/>
          <w:szCs w:val="28"/>
        </w:rPr>
        <w:t xml:space="preserve">, робот движется по дуге окружности. </w:t>
      </w:r>
      <w:r>
        <w:rPr>
          <w:rFonts w:ascii="Times New Roman" w:hAnsi="Times New Roman" w:cs="Times New Roman"/>
          <w:sz w:val="28"/>
          <w:szCs w:val="28"/>
        </w:rPr>
        <w:t xml:space="preserve">Это означает, что точка </w:t>
      </w:r>
      <w:r>
        <w:rPr>
          <w:rFonts w:ascii="Times New Roman" w:hAnsi="Times New Roman" w:cs="Times New Roman"/>
          <w:sz w:val="28"/>
          <w:szCs w:val="28"/>
          <w:lang w:val="en-US"/>
        </w:rPr>
        <w:t>ICC</w:t>
      </w:r>
      <w:r>
        <w:rPr>
          <w:rFonts w:ascii="Times New Roman" w:hAnsi="Times New Roman" w:cs="Times New Roman"/>
          <w:sz w:val="28"/>
          <w:szCs w:val="28"/>
        </w:rPr>
        <w:t xml:space="preserve"> существует, а робот в данный момент вращается вокруг нее.</w:t>
      </w:r>
    </w:p>
    <w:p w14:paraId="3CA1E254" w14:textId="3EEB41F7" w:rsidR="00763C94" w:rsidRPr="00763C94" w:rsidRDefault="00F634E2" w:rsidP="00945BB2">
      <w:pPr>
        <w:spacing w:line="360" w:lineRule="auto"/>
        <w:ind w:firstLine="709"/>
        <w:jc w:val="both"/>
        <w:rPr>
          <w:rFonts w:ascii="Times New Roman" w:hAnsi="Times New Roman" w:cs="Times New Roman"/>
          <w:i/>
          <w:sz w:val="28"/>
          <w:szCs w:val="28"/>
        </w:rPr>
      </w:pPr>
      <w:r>
        <w:rPr>
          <w:rFonts w:ascii="Times New Roman" w:hAnsi="Times New Roman" w:cs="Times New Roman"/>
          <w:sz w:val="28"/>
          <w:szCs w:val="28"/>
          <w:lang w:val="en-US"/>
        </w:rPr>
        <w:t>ICC</w:t>
      </w:r>
      <w:r w:rsidRPr="00F634E2">
        <w:rPr>
          <w:rFonts w:ascii="Times New Roman" w:hAnsi="Times New Roman" w:cs="Times New Roman"/>
          <w:sz w:val="28"/>
          <w:szCs w:val="28"/>
        </w:rPr>
        <w:t xml:space="preserve"> </w:t>
      </w:r>
      <w:r>
        <w:rPr>
          <w:rFonts w:ascii="Times New Roman" w:hAnsi="Times New Roman" w:cs="Times New Roman"/>
          <w:sz w:val="28"/>
          <w:szCs w:val="28"/>
        </w:rPr>
        <w:t>лежит на прямой, перпендикулярной направлению движения робота.</w:t>
      </w:r>
      <w:r w:rsidR="00AF47CA">
        <w:rPr>
          <w:rFonts w:ascii="Times New Roman" w:hAnsi="Times New Roman" w:cs="Times New Roman"/>
          <w:sz w:val="28"/>
          <w:szCs w:val="28"/>
        </w:rPr>
        <w:t xml:space="preserve"> </w:t>
      </w:r>
      <w:r w:rsidR="00763C94">
        <w:rPr>
          <w:rFonts w:ascii="Times New Roman" w:hAnsi="Times New Roman" w:cs="Times New Roman"/>
          <w:iCs/>
          <w:sz w:val="28"/>
          <w:szCs w:val="28"/>
          <w:lang w:val="en-US"/>
        </w:rPr>
        <w:t>ICC</w:t>
      </w:r>
      <w:r w:rsidR="00763C94" w:rsidRPr="00763C94">
        <w:rPr>
          <w:rFonts w:ascii="Times New Roman" w:hAnsi="Times New Roman" w:cs="Times New Roman"/>
          <w:iCs/>
          <w:sz w:val="28"/>
          <w:szCs w:val="28"/>
        </w:rPr>
        <w:t xml:space="preserve"> </w:t>
      </w:r>
      <w:r w:rsidR="00763C94">
        <w:rPr>
          <w:rFonts w:ascii="Times New Roman" w:hAnsi="Times New Roman" w:cs="Times New Roman"/>
          <w:iCs/>
          <w:sz w:val="28"/>
          <w:szCs w:val="28"/>
        </w:rPr>
        <w:t xml:space="preserve">находится на расстоянии </w:t>
      </w:r>
      <w:r w:rsidR="00763C94">
        <w:rPr>
          <w:rFonts w:ascii="Times New Roman" w:hAnsi="Times New Roman" w:cs="Times New Roman"/>
          <w:iCs/>
          <w:sz w:val="28"/>
          <w:szCs w:val="28"/>
          <w:lang w:val="en-US"/>
        </w:rPr>
        <w:t>R</w:t>
      </w:r>
      <w:r w:rsidR="00763C94">
        <w:rPr>
          <w:rFonts w:ascii="Times New Roman" w:hAnsi="Times New Roman" w:cs="Times New Roman"/>
          <w:iCs/>
          <w:sz w:val="28"/>
          <w:szCs w:val="28"/>
        </w:rPr>
        <w:t xml:space="preserve"> вдоль этого перпендикулярного направления</w:t>
      </w:r>
      <w:r w:rsidR="00F501B8">
        <w:rPr>
          <w:rFonts w:ascii="Times New Roman" w:hAnsi="Times New Roman" w:cs="Times New Roman"/>
          <w:iCs/>
          <w:sz w:val="28"/>
          <w:szCs w:val="28"/>
        </w:rPr>
        <w:t xml:space="preserve"> </w:t>
      </w:r>
      <w:r w:rsidR="00F501B8" w:rsidRPr="00297B4C">
        <w:rPr>
          <w:rFonts w:ascii="Times New Roman" w:hAnsi="Times New Roman" w:cs="Times New Roman"/>
          <w:sz w:val="28"/>
          <w:szCs w:val="28"/>
        </w:rPr>
        <w:t xml:space="preserve">[1, </w:t>
      </w:r>
      <w:r w:rsidR="00F501B8">
        <w:rPr>
          <w:rFonts w:ascii="Times New Roman" w:hAnsi="Times New Roman" w:cs="Times New Roman"/>
          <w:sz w:val="28"/>
          <w:szCs w:val="28"/>
          <w:lang w:val="en-US"/>
        </w:rPr>
        <w:t>c</w:t>
      </w:r>
      <w:r w:rsidR="00F501B8" w:rsidRPr="00297B4C">
        <w:rPr>
          <w:rFonts w:ascii="Times New Roman" w:hAnsi="Times New Roman" w:cs="Times New Roman"/>
          <w:sz w:val="28"/>
          <w:szCs w:val="28"/>
        </w:rPr>
        <w:t>.4</w:t>
      </w:r>
      <w:r w:rsidR="00F501B8">
        <w:rPr>
          <w:rFonts w:ascii="Times New Roman" w:hAnsi="Times New Roman" w:cs="Times New Roman"/>
          <w:sz w:val="28"/>
          <w:szCs w:val="28"/>
        </w:rPr>
        <w:t>6</w:t>
      </w:r>
      <w:r w:rsidR="00F501B8" w:rsidRPr="00297B4C">
        <w:rPr>
          <w:rFonts w:ascii="Times New Roman" w:hAnsi="Times New Roman" w:cs="Times New Roman"/>
          <w:sz w:val="28"/>
          <w:szCs w:val="28"/>
        </w:rPr>
        <w:t>]</w:t>
      </w:r>
      <w:r w:rsidR="00F501B8">
        <w:rPr>
          <w:rFonts w:ascii="Times New Roman" w:hAnsi="Times New Roman" w:cs="Times New Roman"/>
          <w:sz w:val="28"/>
          <w:szCs w:val="28"/>
        </w:rPr>
        <w:t>:</w:t>
      </w:r>
    </w:p>
    <w:p w14:paraId="2D43CF34" w14:textId="31414655" w:rsidR="00763C94" w:rsidRPr="001B3700" w:rsidRDefault="00000000" w:rsidP="00945BB2">
      <w:pPr>
        <w:spacing w:line="360" w:lineRule="auto"/>
        <w:ind w:firstLine="709"/>
        <w:jc w:val="both"/>
        <w:rPr>
          <w:rFonts w:ascii="Times New Roman" w:hAnsi="Times New Roman" w:cs="Times New Roman"/>
          <w:i/>
          <w:iCs/>
          <w:sz w:val="28"/>
          <w:szCs w:val="28"/>
          <w:lang w:val="en-US"/>
        </w:rPr>
      </w:pPr>
      <m:oMathPara>
        <m:oMath>
          <m:eqArr>
            <m:eqArrPr>
              <m:maxDist m:val="1"/>
              <m:ctrlPr>
                <w:rPr>
                  <w:rFonts w:ascii="Cambria Math" w:hAnsi="Cambria Math" w:cs="Times New Roman"/>
                  <w:i/>
                  <w:sz w:val="28"/>
                  <w:szCs w:val="28"/>
                  <w:lang w:val="en-US"/>
                </w:rPr>
              </m:ctrlPr>
            </m:eqArrPr>
            <m:e>
              <m:d>
                <m:dPr>
                  <m:begChr m:val="["/>
                  <m:endChr m:val="]"/>
                  <m:ctrlPr>
                    <w:rPr>
                      <w:rFonts w:ascii="Cambria Math" w:hAnsi="Cambria Math" w:cs="Times New Roman"/>
                      <w:i/>
                      <w:iCs/>
                      <w:sz w:val="28"/>
                      <w:szCs w:val="28"/>
                    </w:rPr>
                  </m:ctrlPr>
                </m:dPr>
                <m:e>
                  <m:m>
                    <m:mPr>
                      <m:mcs>
                        <m:mc>
                          <m:mcPr>
                            <m:count m:val="1"/>
                            <m:mcJc m:val="center"/>
                          </m:mcPr>
                        </m:mc>
                      </m:mcs>
                      <m:ctrlPr>
                        <w:rPr>
                          <w:rFonts w:ascii="Cambria Math" w:hAnsi="Cambria Math" w:cs="Times New Roman"/>
                          <w:i/>
                          <w:iCs/>
                          <w:sz w:val="28"/>
                          <w:szCs w:val="28"/>
                        </w:rPr>
                      </m:ctrlPr>
                    </m:mPr>
                    <m:mr>
                      <m:e>
                        <m:r>
                          <w:rPr>
                            <w:rFonts w:ascii="Cambria Math" w:hAnsi="Cambria Math" w:cs="Times New Roman"/>
                            <w:sz w:val="28"/>
                            <w:szCs w:val="28"/>
                            <w:lang w:val="en-US"/>
                          </w:rPr>
                          <m:t>IC</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x</m:t>
                            </m:r>
                          </m:sub>
                        </m:sSub>
                      </m:e>
                    </m:mr>
                    <m:mr>
                      <m:e>
                        <m:r>
                          <w:rPr>
                            <w:rFonts w:ascii="Cambria Math" w:hAnsi="Cambria Math" w:cs="Times New Roman"/>
                            <w:sz w:val="28"/>
                            <w:szCs w:val="28"/>
                          </w:rPr>
                          <m:t>I</m:t>
                        </m:r>
                        <m:r>
                          <w:rPr>
                            <w:rFonts w:ascii="Cambria Math" w:hAnsi="Cambria Math" w:cs="Times New Roman"/>
                            <w:sz w:val="28"/>
                            <w:szCs w:val="28"/>
                            <w:lang w:val="en-US"/>
                          </w:rPr>
                          <m:t>C</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y</m:t>
                            </m:r>
                          </m:sub>
                        </m:sSub>
                      </m:e>
                    </m:mr>
                  </m:m>
                </m:e>
              </m:d>
              <m:r>
                <w:rPr>
                  <w:rFonts w:ascii="Cambria Math" w:hAnsi="Cambria Math" w:cs="Times New Roman"/>
                  <w:sz w:val="28"/>
                  <w:szCs w:val="28"/>
                </w:rPr>
                <m:t>=</m:t>
              </m:r>
              <m:d>
                <m:dPr>
                  <m:begChr m:val="["/>
                  <m:endChr m:val="]"/>
                  <m:ctrlPr>
                    <w:rPr>
                      <w:rFonts w:ascii="Cambria Math" w:hAnsi="Cambria Math" w:cs="Times New Roman"/>
                      <w:i/>
                      <w:iCs/>
                      <w:sz w:val="28"/>
                      <w:szCs w:val="28"/>
                      <w:lang w:val="en-US"/>
                    </w:rPr>
                  </m:ctrlPr>
                </m:dPr>
                <m:e>
                  <m:m>
                    <m:mPr>
                      <m:mcs>
                        <m:mc>
                          <m:mcPr>
                            <m:count m:val="1"/>
                            <m:mcJc m:val="center"/>
                          </m:mcPr>
                        </m:mc>
                      </m:mcs>
                      <m:ctrlPr>
                        <w:rPr>
                          <w:rFonts w:ascii="Cambria Math" w:hAnsi="Cambria Math" w:cs="Times New Roman"/>
                          <w:i/>
                          <w:iCs/>
                          <w:sz w:val="28"/>
                          <w:szCs w:val="28"/>
                          <w:lang w:val="en-US"/>
                        </w:rPr>
                      </m:ctrlPr>
                    </m:mPr>
                    <m:mr>
                      <m:e>
                        <m:r>
                          <w:rPr>
                            <w:rFonts w:ascii="Cambria Math" w:hAnsi="Cambria Math" w:cs="Times New Roman"/>
                            <w:sz w:val="28"/>
                            <w:szCs w:val="28"/>
                            <w:lang w:val="en-US"/>
                          </w:rPr>
                          <m:t>x</m:t>
                        </m:r>
                      </m:e>
                    </m:mr>
                    <m:mr>
                      <m:e>
                        <m:r>
                          <w:rPr>
                            <w:rFonts w:ascii="Cambria Math" w:hAnsi="Cambria Math" w:cs="Times New Roman"/>
                            <w:sz w:val="28"/>
                            <w:szCs w:val="28"/>
                            <w:lang w:val="en-US"/>
                          </w:rPr>
                          <m:t>y</m:t>
                        </m:r>
                      </m:e>
                    </m:mr>
                  </m:m>
                </m:e>
              </m:d>
              <m:r>
                <w:rPr>
                  <w:rFonts w:ascii="Cambria Math" w:hAnsi="Cambria Math" w:cs="Times New Roman"/>
                  <w:sz w:val="28"/>
                  <w:szCs w:val="28"/>
                  <w:lang w:val="en-US"/>
                </w:rPr>
                <m:t>+R</m:t>
              </m:r>
              <m:d>
                <m:dPr>
                  <m:begChr m:val="["/>
                  <m:endChr m:val="]"/>
                  <m:ctrlPr>
                    <w:rPr>
                      <w:rFonts w:ascii="Cambria Math" w:hAnsi="Cambria Math" w:cs="Times New Roman"/>
                      <w:i/>
                      <w:sz w:val="28"/>
                      <w:szCs w:val="28"/>
                    </w:rPr>
                  </m:ctrlPr>
                </m:dPr>
                <m:e>
                  <m:m>
                    <m:mPr>
                      <m:mcs>
                        <m:mc>
                          <m:mcPr>
                            <m:count m:val="1"/>
                            <m:mcJc m:val="center"/>
                          </m:mcPr>
                        </m:mc>
                      </m:mcs>
                      <m:ctrlPr>
                        <w:rPr>
                          <w:rFonts w:ascii="Cambria Math" w:hAnsi="Cambria Math" w:cs="Times New Roman"/>
                          <w:i/>
                          <w:sz w:val="28"/>
                          <w:szCs w:val="28"/>
                          <w:lang w:val="en-US"/>
                        </w:rPr>
                      </m:ctrlPr>
                    </m:mPr>
                    <m:mr>
                      <m:e>
                        <m:r>
                          <w:rPr>
                            <w:rFonts w:ascii="Cambria Math" w:hAnsi="Cambria Math" w:cs="Times New Roman"/>
                            <w:sz w:val="28"/>
                            <w:szCs w:val="28"/>
                            <w:lang w:val="en-US"/>
                          </w:rPr>
                          <m:t>-sinθ</m:t>
                        </m:r>
                      </m:e>
                    </m:mr>
                    <m:mr>
                      <m:e>
                        <m:r>
                          <w:rPr>
                            <w:rFonts w:ascii="Cambria Math" w:hAnsi="Cambria Math" w:cs="Times New Roman"/>
                            <w:sz w:val="28"/>
                            <w:szCs w:val="28"/>
                            <w:lang w:val="en-US"/>
                          </w:rPr>
                          <m:t>cosθ</m:t>
                        </m:r>
                      </m:e>
                    </m:mr>
                  </m:m>
                </m:e>
              </m:d>
              <m:r>
                <w:rPr>
                  <w:rFonts w:ascii="Cambria Math" w:hAnsi="Cambria Math" w:cs="Times New Roman"/>
                  <w:sz w:val="28"/>
                  <w:szCs w:val="28"/>
                </w:rPr>
                <m:t>,</m:t>
              </m:r>
              <m:r>
                <w:rPr>
                  <w:rFonts w:ascii="Cambria Math" w:hAnsi="Cambria Math" w:cs="Times New Roman"/>
                  <w:sz w:val="28"/>
                  <w:szCs w:val="28"/>
                  <w:lang w:val="en-US"/>
                </w:rPr>
                <m:t xml:space="preserve"> </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9</m:t>
                  </m:r>
                </m:e>
              </m:d>
              <m:ctrlPr>
                <w:rPr>
                  <w:rFonts w:ascii="Cambria Math" w:hAnsi="Cambria Math" w:cs="Times New Roman"/>
                  <w:i/>
                  <w:iCs/>
                  <w:sz w:val="28"/>
                  <w:szCs w:val="28"/>
                </w:rPr>
              </m:ctrlPr>
            </m:e>
          </m:eqArr>
        </m:oMath>
      </m:oMathPara>
    </w:p>
    <w:p w14:paraId="06A29E1E" w14:textId="376B56DD" w:rsidR="00763C94" w:rsidRDefault="00763C94" w:rsidP="00945BB2">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Отсюда:</w:t>
      </w:r>
    </w:p>
    <w:p w14:paraId="67308F6C" w14:textId="0B3202F2" w:rsidR="00763C94" w:rsidRPr="00233154"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iCs/>
                  <w:sz w:val="28"/>
                  <w:szCs w:val="28"/>
                  <w:lang w:val="en-US"/>
                </w:rPr>
              </m:ctrlPr>
            </m:eqArrPr>
            <m:e>
              <m:r>
                <m:rPr>
                  <m:sty m:val="p"/>
                </m:rPr>
                <w:rPr>
                  <w:rFonts w:ascii="Cambria Math" w:hAnsi="Cambria Math" w:cs="Times New Roman"/>
                  <w:sz w:val="28"/>
                  <w:szCs w:val="28"/>
                </w:rPr>
                <m:t>I</m:t>
              </m:r>
              <m:r>
                <w:rPr>
                  <w:rFonts w:ascii="Cambria Math" w:hAnsi="Cambria Math" w:cs="Times New Roman"/>
                  <w:sz w:val="28"/>
                  <w:szCs w:val="28"/>
                  <w:lang w:val="en-US"/>
                </w:rPr>
                <m:t>C</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x</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k</m:t>
                  </m:r>
                </m:sub>
              </m:sSub>
              <m:r>
                <w:rPr>
                  <w:rFonts w:ascii="Cambria Math" w:hAnsi="Cambria Math" w:cs="Times New Roman"/>
                  <w:sz w:val="28"/>
                  <w:szCs w:val="28"/>
                  <w:lang w:val="en-US"/>
                </w:rPr>
                <m:t>-Rsin</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θ</m:t>
                  </m:r>
                </m:e>
                <m:sub>
                  <m:r>
                    <w:rPr>
                      <w:rFonts w:ascii="Cambria Math" w:hAnsi="Cambria Math" w:cs="Times New Roman"/>
                      <w:sz w:val="28"/>
                      <w:szCs w:val="28"/>
                      <w:lang w:val="en-US"/>
                    </w:rPr>
                    <m:t>k</m:t>
                  </m:r>
                </m:sub>
              </m:sSub>
              <m:r>
                <w:rPr>
                  <w:rFonts w:ascii="Cambria Math" w:hAnsi="Cambria Math" w:cs="Times New Roman"/>
                  <w:sz w:val="28"/>
                  <w:szCs w:val="28"/>
                  <w:lang w:val="en-US"/>
                </w:rPr>
                <m:t xml:space="preserve">, </m:t>
              </m:r>
              <m:r>
                <w:rPr>
                  <w:rFonts w:ascii="Cambria Math" w:hAnsi="Cambria Math" w:cs="Times New Roman"/>
                  <w:sz w:val="28"/>
                  <w:szCs w:val="28"/>
                </w:rPr>
                <m:t>#</m:t>
              </m:r>
              <m:d>
                <m:dPr>
                  <m:ctrlPr>
                    <w:rPr>
                      <w:rFonts w:ascii="Cambria Math" w:hAnsi="Cambria Math" w:cs="Times New Roman"/>
                      <w:i/>
                      <w:iCs/>
                      <w:sz w:val="28"/>
                      <w:szCs w:val="28"/>
                      <w:lang w:val="en-US"/>
                    </w:rPr>
                  </m:ctrlPr>
                </m:dPr>
                <m:e>
                  <m:r>
                    <w:rPr>
                      <w:rFonts w:ascii="Cambria Math" w:hAnsi="Cambria Math" w:cs="Times New Roman"/>
                      <w:sz w:val="28"/>
                      <w:szCs w:val="28"/>
                      <w:lang w:val="en-US"/>
                    </w:rPr>
                    <m:t>10</m:t>
                  </m:r>
                </m:e>
              </m:d>
              <m:ctrlPr>
                <w:rPr>
                  <w:rFonts w:ascii="Cambria Math" w:hAnsi="Cambria Math" w:cs="Times New Roman"/>
                  <w:i/>
                  <w:sz w:val="28"/>
                  <w:szCs w:val="28"/>
                </w:rPr>
              </m:ctrlPr>
            </m:e>
          </m:eqArr>
        </m:oMath>
      </m:oMathPara>
    </w:p>
    <w:p w14:paraId="38BDCF4B" w14:textId="7BF340DD" w:rsidR="00763C94" w:rsidRPr="001B3700"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iCs/>
                  <w:sz w:val="28"/>
                  <w:szCs w:val="28"/>
                  <w:lang w:val="en-US"/>
                </w:rPr>
              </m:ctrlPr>
            </m:eqArrPr>
            <m:e>
              <m:r>
                <m:rPr>
                  <m:sty m:val="p"/>
                </m:rPr>
                <w:rPr>
                  <w:rFonts w:ascii="Cambria Math" w:hAnsi="Cambria Math" w:cs="Times New Roman"/>
                  <w:sz w:val="28"/>
                  <w:szCs w:val="28"/>
                </w:rPr>
                <m:t>I</m:t>
              </m:r>
              <m:r>
                <w:rPr>
                  <w:rFonts w:ascii="Cambria Math" w:hAnsi="Cambria Math" w:cs="Times New Roman"/>
                  <w:sz w:val="28"/>
                  <w:szCs w:val="28"/>
                  <w:lang w:val="en-US"/>
                </w:rPr>
                <m:t>C</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y</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y</m:t>
                  </m:r>
                </m:sub>
              </m:sSub>
              <m:r>
                <w:rPr>
                  <w:rFonts w:ascii="Cambria Math" w:hAnsi="Cambria Math" w:cs="Times New Roman"/>
                  <w:sz w:val="28"/>
                  <w:szCs w:val="28"/>
                  <w:lang w:val="en-US"/>
                </w:rPr>
                <m:t>-Rcos</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θ</m:t>
                  </m:r>
                </m:e>
                <m:sub>
                  <m:r>
                    <w:rPr>
                      <w:rFonts w:ascii="Cambria Math" w:hAnsi="Cambria Math" w:cs="Times New Roman"/>
                      <w:sz w:val="28"/>
                      <w:szCs w:val="28"/>
                      <w:lang w:val="en-US"/>
                    </w:rPr>
                    <m:t>y</m:t>
                  </m:r>
                </m:sub>
              </m:sSub>
              <m:r>
                <w:rPr>
                  <w:rFonts w:ascii="Cambria Math" w:hAnsi="Cambria Math" w:cs="Times New Roman"/>
                  <w:sz w:val="28"/>
                  <w:szCs w:val="28"/>
                  <w:lang w:val="en-US"/>
                </w:rPr>
                <m:t xml:space="preserve">, </m:t>
              </m:r>
              <m:r>
                <w:rPr>
                  <w:rFonts w:ascii="Cambria Math" w:hAnsi="Cambria Math" w:cs="Times New Roman"/>
                  <w:sz w:val="28"/>
                  <w:szCs w:val="28"/>
                </w:rPr>
                <m:t>#</m:t>
              </m:r>
              <m:d>
                <m:dPr>
                  <m:ctrlPr>
                    <w:rPr>
                      <w:rFonts w:ascii="Cambria Math" w:hAnsi="Cambria Math" w:cs="Times New Roman"/>
                      <w:i/>
                      <w:iCs/>
                      <w:sz w:val="28"/>
                      <w:szCs w:val="28"/>
                      <w:lang w:val="en-US"/>
                    </w:rPr>
                  </m:ctrlPr>
                </m:dPr>
                <m:e>
                  <m:r>
                    <w:rPr>
                      <w:rFonts w:ascii="Cambria Math" w:hAnsi="Cambria Math" w:cs="Times New Roman"/>
                      <w:sz w:val="28"/>
                      <w:szCs w:val="28"/>
                      <w:lang w:val="en-US"/>
                    </w:rPr>
                    <m:t>11</m:t>
                  </m:r>
                </m:e>
              </m:d>
              <m:ctrlPr>
                <w:rPr>
                  <w:rFonts w:ascii="Cambria Math" w:hAnsi="Cambria Math" w:cs="Times New Roman"/>
                  <w:i/>
                  <w:sz w:val="28"/>
                  <w:szCs w:val="28"/>
                </w:rPr>
              </m:ctrlPr>
            </m:e>
          </m:eqArr>
        </m:oMath>
      </m:oMathPara>
    </w:p>
    <w:p w14:paraId="78B228BB" w14:textId="77777777" w:rsidR="001B3700" w:rsidRPr="001B3700" w:rsidRDefault="001B3700" w:rsidP="00945BB2">
      <w:pPr>
        <w:spacing w:line="360" w:lineRule="auto"/>
        <w:ind w:firstLine="709"/>
        <w:jc w:val="both"/>
        <w:rPr>
          <w:rFonts w:ascii="Times New Roman" w:hAnsi="Times New Roman" w:cs="Times New Roman"/>
          <w:iCs/>
          <w:sz w:val="28"/>
          <w:szCs w:val="28"/>
          <w:lang w:val="en-US"/>
        </w:rPr>
      </w:pPr>
    </w:p>
    <w:p w14:paraId="7C0C0BAE" w14:textId="0838CE58" w:rsidR="00763C94" w:rsidRDefault="00763C94" w:rsidP="00945BB2">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Поскольку робот вращается вокруг </w:t>
      </w:r>
      <w:r>
        <w:rPr>
          <w:rFonts w:ascii="Times New Roman" w:hAnsi="Times New Roman" w:cs="Times New Roman"/>
          <w:iCs/>
          <w:sz w:val="28"/>
          <w:szCs w:val="28"/>
          <w:lang w:val="en-US"/>
        </w:rPr>
        <w:t>ICC</w:t>
      </w:r>
      <w:r>
        <w:rPr>
          <w:rFonts w:ascii="Times New Roman" w:hAnsi="Times New Roman" w:cs="Times New Roman"/>
          <w:iCs/>
          <w:sz w:val="28"/>
          <w:szCs w:val="28"/>
        </w:rPr>
        <w:t xml:space="preserve">, его новое положение можно получить как поворот точки </w:t>
      </w:r>
      <m:oMath>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ctrlPr>
              <w:rPr>
                <w:rFonts w:ascii="Cambria Math" w:hAnsi="Cambria Math" w:cs="Times New Roman"/>
                <w:i/>
                <w:iCs/>
                <w:sz w:val="28"/>
                <w:szCs w:val="28"/>
              </w:rPr>
            </m:ctrlPr>
          </m:e>
          <m:sub>
            <m:r>
              <w:rPr>
                <w:rFonts w:ascii="Cambria Math" w:hAnsi="Cambria Math" w:cs="Times New Roman"/>
                <w:sz w:val="28"/>
                <w:szCs w:val="28"/>
                <w:lang w:val="en-US"/>
              </w:rPr>
              <m:t>k</m:t>
            </m:r>
          </m:sub>
        </m:sSub>
        <m:r>
          <w:rPr>
            <w:rFonts w:ascii="Cambria Math" w:hAnsi="Cambria Math" w:cs="Times New Roman"/>
            <w:sz w:val="28"/>
            <w:szCs w:val="28"/>
          </w:rPr>
          <m:t>)</m:t>
        </m:r>
      </m:oMath>
      <w:r>
        <w:rPr>
          <w:rFonts w:ascii="Times New Roman" w:hAnsi="Times New Roman" w:cs="Times New Roman"/>
          <w:iCs/>
          <w:sz w:val="28"/>
          <w:szCs w:val="28"/>
        </w:rPr>
        <w:t xml:space="preserve">вокруг </w:t>
      </w:r>
      <w:r>
        <w:rPr>
          <w:rFonts w:ascii="Times New Roman" w:hAnsi="Times New Roman" w:cs="Times New Roman"/>
          <w:iCs/>
          <w:sz w:val="28"/>
          <w:szCs w:val="28"/>
          <w:lang w:val="en-US"/>
        </w:rPr>
        <w:t>ICC</w:t>
      </w:r>
      <w:r w:rsidRPr="00763C94">
        <w:rPr>
          <w:rFonts w:ascii="Times New Roman" w:hAnsi="Times New Roman" w:cs="Times New Roman"/>
          <w:iCs/>
          <w:sz w:val="28"/>
          <w:szCs w:val="28"/>
        </w:rPr>
        <w:t xml:space="preserve"> </w:t>
      </w:r>
      <w:r>
        <w:rPr>
          <w:rFonts w:ascii="Times New Roman" w:hAnsi="Times New Roman" w:cs="Times New Roman"/>
          <w:iCs/>
          <w:sz w:val="28"/>
          <w:szCs w:val="28"/>
        </w:rPr>
        <w:t xml:space="preserve">на угол </w:t>
      </w:r>
      <m:oMath>
        <m:r>
          <w:rPr>
            <w:rFonts w:ascii="Cambria Math" w:hAnsi="Cambria Math" w:cs="Times New Roman"/>
            <w:sz w:val="28"/>
            <w:szCs w:val="28"/>
          </w:rPr>
          <m:t>∆θ</m:t>
        </m:r>
      </m:oMath>
      <w:r w:rsidR="00F501B8">
        <w:rPr>
          <w:rFonts w:ascii="Times New Roman" w:hAnsi="Times New Roman" w:cs="Times New Roman"/>
          <w:sz w:val="28"/>
          <w:szCs w:val="28"/>
        </w:rPr>
        <w:t xml:space="preserve"> </w:t>
      </w:r>
      <w:r w:rsidR="00F501B8" w:rsidRPr="00297B4C">
        <w:rPr>
          <w:rFonts w:ascii="Times New Roman" w:hAnsi="Times New Roman" w:cs="Times New Roman"/>
          <w:sz w:val="28"/>
          <w:szCs w:val="28"/>
        </w:rPr>
        <w:t xml:space="preserve">[1, </w:t>
      </w:r>
      <w:r w:rsidR="00F501B8">
        <w:rPr>
          <w:rFonts w:ascii="Times New Roman" w:hAnsi="Times New Roman" w:cs="Times New Roman"/>
          <w:sz w:val="28"/>
          <w:szCs w:val="28"/>
          <w:lang w:val="en-US"/>
        </w:rPr>
        <w:t>c</w:t>
      </w:r>
      <w:r w:rsidR="00F501B8" w:rsidRPr="00297B4C">
        <w:rPr>
          <w:rFonts w:ascii="Times New Roman" w:hAnsi="Times New Roman" w:cs="Times New Roman"/>
          <w:sz w:val="28"/>
          <w:szCs w:val="28"/>
        </w:rPr>
        <w:t>.4</w:t>
      </w:r>
      <w:r w:rsidR="00F501B8">
        <w:rPr>
          <w:rFonts w:ascii="Times New Roman" w:hAnsi="Times New Roman" w:cs="Times New Roman"/>
          <w:sz w:val="28"/>
          <w:szCs w:val="28"/>
        </w:rPr>
        <w:t>7</w:t>
      </w:r>
      <w:r w:rsidR="00F501B8" w:rsidRPr="00297B4C">
        <w:rPr>
          <w:rFonts w:ascii="Times New Roman" w:hAnsi="Times New Roman" w:cs="Times New Roman"/>
          <w:sz w:val="28"/>
          <w:szCs w:val="28"/>
        </w:rPr>
        <w:t>]</w:t>
      </w:r>
      <w:r w:rsidR="00F501B8">
        <w:rPr>
          <w:rFonts w:ascii="Times New Roman" w:hAnsi="Times New Roman" w:cs="Times New Roman"/>
          <w:sz w:val="28"/>
          <w:szCs w:val="28"/>
        </w:rPr>
        <w:t>:</w:t>
      </w:r>
    </w:p>
    <w:p w14:paraId="26E9BBB1" w14:textId="0E618C2B" w:rsidR="00763C94" w:rsidRDefault="00763C94" w:rsidP="00945BB2">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Пусть:</w:t>
      </w:r>
    </w:p>
    <w:p w14:paraId="096AC54B" w14:textId="173BAE29" w:rsidR="00763C94" w:rsidRPr="00233154"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rPr>
                <m:t>∆θ=ωd</m:t>
              </m:r>
              <m:r>
                <w:rPr>
                  <w:rFonts w:ascii="Cambria Math" w:hAnsi="Cambria Math" w:cs="Times New Roman"/>
                  <w:sz w:val="28"/>
                  <w:szCs w:val="28"/>
                  <w:lang w:val="en-US"/>
                </w:rPr>
                <m:t xml:space="preserve">t, </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12</m:t>
                  </m:r>
                </m:e>
              </m:d>
              <m:ctrlPr>
                <w:rPr>
                  <w:rFonts w:ascii="Cambria Math" w:hAnsi="Cambria Math" w:cs="Times New Roman"/>
                  <w:i/>
                  <w:sz w:val="28"/>
                  <w:szCs w:val="28"/>
                </w:rPr>
              </m:ctrlPr>
            </m:e>
          </m:eqArr>
        </m:oMath>
      </m:oMathPara>
    </w:p>
    <w:p w14:paraId="3F337A35" w14:textId="5B333646" w:rsidR="00763C94" w:rsidRPr="00233154" w:rsidRDefault="00763C94" w:rsidP="00945BB2">
      <w:pPr>
        <w:spacing w:line="360" w:lineRule="auto"/>
        <w:ind w:firstLine="709"/>
        <w:jc w:val="both"/>
        <w:rPr>
          <w:rFonts w:ascii="Times New Roman" w:hAnsi="Times New Roman" w:cs="Times New Roman"/>
          <w:sz w:val="28"/>
          <w:szCs w:val="28"/>
        </w:rPr>
      </w:pPr>
      <w:r w:rsidRPr="00233154">
        <w:rPr>
          <w:rFonts w:ascii="Times New Roman" w:hAnsi="Times New Roman" w:cs="Times New Roman"/>
          <w:sz w:val="28"/>
          <w:szCs w:val="28"/>
        </w:rPr>
        <w:t xml:space="preserve">Перейдем в систему координат с центром в </w:t>
      </w:r>
      <w:r w:rsidRPr="00233154">
        <w:rPr>
          <w:rFonts w:ascii="Times New Roman" w:hAnsi="Times New Roman" w:cs="Times New Roman"/>
          <w:sz w:val="28"/>
          <w:szCs w:val="28"/>
          <w:lang w:val="en-US"/>
        </w:rPr>
        <w:t>ICC</w:t>
      </w:r>
      <w:r w:rsidRPr="00233154">
        <w:rPr>
          <w:rFonts w:ascii="Times New Roman" w:hAnsi="Times New Roman" w:cs="Times New Roman"/>
          <w:sz w:val="28"/>
          <w:szCs w:val="28"/>
        </w:rPr>
        <w:t>:</w:t>
      </w:r>
    </w:p>
    <w:p w14:paraId="4A168641" w14:textId="0FCB7456" w:rsidR="00763C94" w:rsidRPr="00233154"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sSub>
                <m:sSubPr>
                  <m:ctrlPr>
                    <w:rPr>
                      <w:rFonts w:ascii="Cambria Math" w:hAnsi="Cambria Math" w:cs="Times New Roman"/>
                      <w:i/>
                      <w:sz w:val="28"/>
                      <w:szCs w:val="28"/>
                      <w:lang w:val="en-US"/>
                    </w:rPr>
                  </m:ctrlPr>
                </m:sSubPr>
                <m:e>
                  <m:r>
                    <m:rPr>
                      <m:sty m:val="p"/>
                    </m:rPr>
                    <w:rPr>
                      <w:rFonts w:ascii="Cambria Math" w:hAnsi="Cambria Math" w:cs="Times New Roman"/>
                      <w:sz w:val="28"/>
                      <w:szCs w:val="28"/>
                    </w:rPr>
                    <m:t>p</m:t>
                  </m:r>
                  <m:ctrlPr>
                    <w:rPr>
                      <w:rFonts w:ascii="Cambria Math" w:hAnsi="Cambria Math" w:cs="Times New Roman"/>
                      <w:sz w:val="28"/>
                      <w:szCs w:val="28"/>
                    </w:rPr>
                  </m:ctrlPr>
                </m:e>
                <m:sub>
                  <m:r>
                    <w:rPr>
                      <w:rFonts w:ascii="Cambria Math" w:hAnsi="Cambria Math" w:cs="Times New Roman"/>
                      <w:sz w:val="28"/>
                      <w:szCs w:val="28"/>
                      <w:lang w:val="en-US"/>
                    </w:rPr>
                    <m:t>k</m:t>
                  </m:r>
                </m:sub>
              </m:sSub>
              <m:r>
                <w:rPr>
                  <w:rFonts w:ascii="Cambria Math" w:hAnsi="Cambria Math" w:cs="Times New Roman"/>
                  <w:sz w:val="28"/>
                  <w:szCs w:val="28"/>
                  <w:lang w:val="en-US"/>
                </w:rPr>
                <m:t>-ICC, #</m:t>
              </m:r>
              <m:d>
                <m:dPr>
                  <m:ctrlPr>
                    <w:rPr>
                      <w:rFonts w:ascii="Cambria Math" w:hAnsi="Cambria Math" w:cs="Times New Roman"/>
                      <w:i/>
                      <w:sz w:val="28"/>
                      <w:szCs w:val="28"/>
                      <w:lang w:val="en-US"/>
                    </w:rPr>
                  </m:ctrlPr>
                </m:dPr>
                <m:e>
                  <m:r>
                    <w:rPr>
                      <w:rFonts w:ascii="Cambria Math" w:hAnsi="Cambria Math" w:cs="Times New Roman"/>
                      <w:sz w:val="28"/>
                      <w:szCs w:val="28"/>
                      <w:lang w:val="en-US"/>
                    </w:rPr>
                    <m:t>13</m:t>
                  </m:r>
                </m:e>
              </m:d>
            </m:e>
          </m:eqArr>
        </m:oMath>
      </m:oMathPara>
    </w:p>
    <w:p w14:paraId="095BF929" w14:textId="5B6E4401" w:rsidR="00763C94" w:rsidRPr="00233154" w:rsidRDefault="00763C94" w:rsidP="00945BB2">
      <w:pPr>
        <w:spacing w:line="360" w:lineRule="auto"/>
        <w:ind w:firstLine="709"/>
        <w:jc w:val="both"/>
        <w:rPr>
          <w:rFonts w:ascii="Times New Roman" w:hAnsi="Times New Roman" w:cs="Times New Roman"/>
          <w:sz w:val="28"/>
          <w:szCs w:val="28"/>
        </w:rPr>
      </w:pPr>
      <w:r w:rsidRPr="00233154">
        <w:rPr>
          <w:rFonts w:ascii="Times New Roman" w:hAnsi="Times New Roman" w:cs="Times New Roman"/>
          <w:sz w:val="28"/>
          <w:szCs w:val="28"/>
        </w:rPr>
        <w:lastRenderedPageBreak/>
        <w:t>Повернем вектор матрицей вращения:</w:t>
      </w:r>
    </w:p>
    <w:p w14:paraId="24E654EB" w14:textId="1B811204" w:rsidR="00763C94" w:rsidRPr="00233154"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r>
                <m:rPr>
                  <m:sty m:val="p"/>
                </m:rPr>
                <w:rPr>
                  <w:rFonts w:ascii="Cambria Math" w:hAnsi="Cambria Math" w:cs="Times New Roman"/>
                  <w:sz w:val="28"/>
                  <w:szCs w:val="28"/>
                </w:rPr>
                <m:t>R</m:t>
              </m:r>
              <m:d>
                <m:dPr>
                  <m:ctrlPr>
                    <w:rPr>
                      <w:rFonts w:ascii="Cambria Math" w:hAnsi="Cambria Math" w:cs="Times New Roman"/>
                      <w:i/>
                      <w:sz w:val="28"/>
                      <w:szCs w:val="28"/>
                      <w:lang w:val="en-US"/>
                    </w:rPr>
                  </m:ctrlPr>
                </m:dPr>
                <m:e>
                  <m:r>
                    <w:rPr>
                      <w:rFonts w:ascii="Cambria Math" w:hAnsi="Cambria Math" w:cs="Times New Roman"/>
                      <w:sz w:val="28"/>
                      <w:szCs w:val="28"/>
                      <w:lang w:val="en-US"/>
                    </w:rPr>
                    <m:t>∆θ</m:t>
                  </m:r>
                </m:e>
              </m:d>
              <m:r>
                <w:rPr>
                  <w:rFonts w:ascii="Cambria Math" w:hAnsi="Cambria Math" w:cs="Times New Roman"/>
                  <w:sz w:val="28"/>
                  <w:szCs w:val="28"/>
                  <w:lang w:val="en-US"/>
                </w:rPr>
                <m:t>=</m:t>
              </m:r>
              <m:d>
                <m:dPr>
                  <m:begChr m:val="["/>
                  <m:endChr m:val="]"/>
                  <m:ctrlPr>
                    <w:rPr>
                      <w:rFonts w:ascii="Cambria Math" w:hAnsi="Cambria Math" w:cs="Times New Roman"/>
                      <w:i/>
                      <w:sz w:val="28"/>
                      <w:szCs w:val="28"/>
                      <w:lang w:val="en-US"/>
                    </w:rPr>
                  </m:ctrlPr>
                </m:dPr>
                <m:e>
                  <m:m>
                    <m:mPr>
                      <m:mcs>
                        <m:mc>
                          <m:mcPr>
                            <m:count m:val="2"/>
                            <m:mcJc m:val="center"/>
                          </m:mcPr>
                        </m:mc>
                      </m:mcs>
                      <m:ctrlPr>
                        <w:rPr>
                          <w:rFonts w:ascii="Cambria Math" w:hAnsi="Cambria Math" w:cs="Times New Roman"/>
                          <w:i/>
                          <w:sz w:val="28"/>
                          <w:szCs w:val="28"/>
                          <w:lang w:val="en-US"/>
                        </w:rPr>
                      </m:ctrlPr>
                    </m:mPr>
                    <m:mr>
                      <m:e>
                        <m:r>
                          <w:rPr>
                            <w:rFonts w:ascii="Cambria Math" w:hAnsi="Cambria Math" w:cs="Times New Roman"/>
                            <w:sz w:val="28"/>
                            <w:szCs w:val="28"/>
                            <w:lang w:val="en-US"/>
                          </w:rPr>
                          <m:t>cos∆θ</m:t>
                        </m:r>
                      </m:e>
                      <m:e>
                        <m:r>
                          <w:rPr>
                            <w:rFonts w:ascii="Cambria Math" w:hAnsi="Cambria Math" w:cs="Times New Roman"/>
                            <w:sz w:val="28"/>
                            <w:szCs w:val="28"/>
                            <w:lang w:val="en-US"/>
                          </w:rPr>
                          <m:t>-sin∆θ</m:t>
                        </m:r>
                      </m:e>
                    </m:mr>
                    <m:mr>
                      <m:e>
                        <m:r>
                          <w:rPr>
                            <w:rFonts w:ascii="Cambria Math" w:hAnsi="Cambria Math" w:cs="Times New Roman"/>
                            <w:sz w:val="28"/>
                            <w:szCs w:val="28"/>
                            <w:lang w:val="en-US"/>
                          </w:rPr>
                          <m:t>sin∆θ</m:t>
                        </m:r>
                      </m:e>
                      <m:e>
                        <m:r>
                          <w:rPr>
                            <w:rFonts w:ascii="Cambria Math" w:hAnsi="Cambria Math" w:cs="Times New Roman"/>
                            <w:sz w:val="28"/>
                            <w:szCs w:val="28"/>
                            <w:lang w:val="en-US"/>
                          </w:rPr>
                          <m:t>cos∆θ</m:t>
                        </m:r>
                      </m:e>
                    </m:mr>
                  </m:m>
                </m:e>
              </m:d>
              <m:r>
                <w:rPr>
                  <w:rFonts w:ascii="Cambria Math" w:hAnsi="Cambria Math" w:cs="Times New Roman"/>
                  <w:sz w:val="28"/>
                  <w:szCs w:val="28"/>
                  <w:lang w:val="en-US"/>
                </w:rPr>
                <m:t xml:space="preserve">, </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14</m:t>
                  </m:r>
                </m:e>
              </m:d>
              <m:ctrlPr>
                <w:rPr>
                  <w:rFonts w:ascii="Cambria Math" w:hAnsi="Cambria Math" w:cs="Times New Roman"/>
                  <w:i/>
                  <w:sz w:val="28"/>
                  <w:szCs w:val="28"/>
                </w:rPr>
              </m:ctrlPr>
            </m:e>
          </m:eqArr>
        </m:oMath>
      </m:oMathPara>
    </w:p>
    <w:p w14:paraId="2A8CB8BF" w14:textId="3979B70A" w:rsidR="00763C94" w:rsidRPr="00233154" w:rsidRDefault="00763C94" w:rsidP="00945BB2">
      <w:pPr>
        <w:spacing w:line="360" w:lineRule="auto"/>
        <w:ind w:firstLine="709"/>
        <w:jc w:val="both"/>
        <w:rPr>
          <w:rFonts w:ascii="Times New Roman" w:hAnsi="Times New Roman" w:cs="Times New Roman"/>
          <w:sz w:val="28"/>
          <w:szCs w:val="28"/>
        </w:rPr>
      </w:pPr>
      <w:r w:rsidRPr="00233154">
        <w:rPr>
          <w:rFonts w:ascii="Times New Roman" w:hAnsi="Times New Roman" w:cs="Times New Roman"/>
          <w:sz w:val="28"/>
          <w:szCs w:val="28"/>
        </w:rPr>
        <w:t>Затем получим:</w:t>
      </w:r>
    </w:p>
    <w:p w14:paraId="0E81202D" w14:textId="59B66D02" w:rsidR="004A1ED8" w:rsidRPr="001B3700"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rPr>
                    <m:t>p</m:t>
                  </m:r>
                  <m:ctrlPr>
                    <w:rPr>
                      <w:rFonts w:ascii="Cambria Math" w:hAnsi="Cambria Math" w:cs="Times New Roman"/>
                      <w:i/>
                      <w:sz w:val="28"/>
                      <w:szCs w:val="28"/>
                    </w:rPr>
                  </m:ctrlP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m:t>
              </m:r>
              <m:r>
                <m:rPr>
                  <m:sty m:val="p"/>
                </m:rPr>
                <w:rPr>
                  <w:rFonts w:ascii="Cambria Math" w:hAnsi="Cambria Math" w:cs="Times New Roman"/>
                  <w:sz w:val="28"/>
                  <w:szCs w:val="28"/>
                </w:rPr>
                <m:t>R</m:t>
              </m:r>
              <m:d>
                <m:dPr>
                  <m:ctrlPr>
                    <w:rPr>
                      <w:rFonts w:ascii="Cambria Math" w:hAnsi="Cambria Math" w:cs="Times New Roman"/>
                      <w:i/>
                      <w:sz w:val="28"/>
                      <w:szCs w:val="28"/>
                      <w:lang w:val="en-US"/>
                    </w:rPr>
                  </m:ctrlPr>
                </m:dPr>
                <m:e>
                  <m:r>
                    <w:rPr>
                      <w:rFonts w:ascii="Cambria Math" w:hAnsi="Cambria Math" w:cs="Times New Roman"/>
                      <w:sz w:val="28"/>
                      <w:szCs w:val="28"/>
                    </w:rPr>
                    <m:t>∆</m:t>
                  </m:r>
                  <m:r>
                    <w:rPr>
                      <w:rFonts w:ascii="Cambria Math" w:hAnsi="Cambria Math" w:cs="Times New Roman"/>
                      <w:sz w:val="28"/>
                      <w:szCs w:val="28"/>
                      <w:lang w:val="en-US"/>
                    </w:rPr>
                    <m:t>θ</m:t>
                  </m:r>
                </m:e>
              </m:d>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k</m:t>
                      </m:r>
                    </m:sub>
                  </m:sSub>
                  <m:r>
                    <w:rPr>
                      <w:rFonts w:ascii="Cambria Math" w:hAnsi="Cambria Math" w:cs="Times New Roman"/>
                      <w:sz w:val="28"/>
                      <w:szCs w:val="28"/>
                    </w:rPr>
                    <m:t>-</m:t>
                  </m:r>
                  <m:r>
                    <w:rPr>
                      <w:rFonts w:ascii="Cambria Math" w:hAnsi="Cambria Math" w:cs="Times New Roman"/>
                      <w:sz w:val="28"/>
                      <w:szCs w:val="28"/>
                      <w:lang w:val="en-US"/>
                    </w:rPr>
                    <m:t>ICC</m:t>
                  </m:r>
                </m:e>
              </m:d>
              <m:r>
                <w:rPr>
                  <w:rFonts w:ascii="Cambria Math" w:hAnsi="Cambria Math" w:cs="Times New Roman"/>
                  <w:sz w:val="28"/>
                  <w:szCs w:val="28"/>
                </w:rPr>
                <m:t>+</m:t>
              </m:r>
              <m:r>
                <w:rPr>
                  <w:rFonts w:ascii="Cambria Math" w:hAnsi="Cambria Math" w:cs="Times New Roman"/>
                  <w:sz w:val="28"/>
                  <w:szCs w:val="28"/>
                  <w:lang w:val="en-US"/>
                </w:rPr>
                <m:t>ICC, #</m:t>
              </m:r>
              <m:d>
                <m:dPr>
                  <m:ctrlPr>
                    <w:rPr>
                      <w:rFonts w:ascii="Cambria Math" w:hAnsi="Cambria Math" w:cs="Times New Roman"/>
                      <w:i/>
                      <w:sz w:val="28"/>
                      <w:szCs w:val="28"/>
                      <w:lang w:val="en-US"/>
                    </w:rPr>
                  </m:ctrlPr>
                </m:dPr>
                <m:e>
                  <m:r>
                    <w:rPr>
                      <w:rFonts w:ascii="Cambria Math" w:hAnsi="Cambria Math" w:cs="Times New Roman"/>
                      <w:sz w:val="28"/>
                      <w:szCs w:val="28"/>
                      <w:lang w:val="en-US"/>
                    </w:rPr>
                    <m:t>15</m:t>
                  </m:r>
                </m:e>
              </m:d>
            </m:e>
          </m:eqArr>
        </m:oMath>
      </m:oMathPara>
    </w:p>
    <w:p w14:paraId="7BD12E68" w14:textId="77777777" w:rsidR="004A1ED8" w:rsidRDefault="004A1ED8" w:rsidP="00945BB2">
      <w:pPr>
        <w:pStyle w:val="a0"/>
        <w:numPr>
          <w:ilvl w:val="0"/>
          <w:numId w:val="0"/>
        </w:numPr>
        <w:spacing w:line="360" w:lineRule="auto"/>
        <w:ind w:firstLine="709"/>
        <w:jc w:val="both"/>
      </w:pPr>
    </w:p>
    <w:p w14:paraId="16D7F064" w14:textId="6EB39E6A" w:rsidR="00763C94" w:rsidRPr="004A1ED8" w:rsidRDefault="004A1ED8" w:rsidP="00945BB2">
      <w:pPr>
        <w:pStyle w:val="a0"/>
        <w:spacing w:line="360" w:lineRule="auto"/>
        <w:ind w:left="0" w:firstLine="709"/>
        <w:jc w:val="both"/>
      </w:pPr>
      <w:bookmarkStart w:id="13" w:name="_Toc223094351"/>
      <w:r w:rsidRPr="004A1ED8">
        <w:t>Получение данных из импульсов энкодера</w:t>
      </w:r>
      <w:bookmarkEnd w:id="13"/>
    </w:p>
    <w:p w14:paraId="39AF20AE" w14:textId="7E4675F5" w:rsidR="004A1ED8" w:rsidRPr="00BC50E4" w:rsidRDefault="004A1ED8" w:rsidP="00945BB2">
      <w:pPr>
        <w:spacing w:line="360" w:lineRule="auto"/>
        <w:ind w:firstLine="709"/>
        <w:jc w:val="both"/>
        <w:rPr>
          <w:rFonts w:ascii="Times New Roman" w:hAnsi="Times New Roman" w:cs="Times New Roman"/>
          <w:sz w:val="28"/>
          <w:szCs w:val="28"/>
        </w:rPr>
      </w:pPr>
      <w:r w:rsidRPr="004A1ED8">
        <w:rPr>
          <w:rFonts w:ascii="Times New Roman" w:hAnsi="Times New Roman" w:cs="Times New Roman"/>
          <w:sz w:val="28"/>
          <w:szCs w:val="28"/>
        </w:rPr>
        <w:t xml:space="preserve">В практических робототехнических системах линейные скорости колёс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l</m:t>
            </m:r>
          </m:sub>
        </m:sSub>
      </m:oMath>
      <w:r w:rsidRPr="004A1ED8">
        <w:rPr>
          <w:rFonts w:ascii="Times New Roman" w:hAnsi="Times New Roman" w:cs="Times New Roman"/>
          <w:sz w:val="28"/>
          <w:szCs w:val="28"/>
        </w:rPr>
        <w:t xml:space="preserve"> и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lang w:val="en-US"/>
              </w:rPr>
              <m:t>r</m:t>
            </m:r>
          </m:sub>
        </m:sSub>
      </m:oMath>
      <w:r w:rsidRPr="004A1ED8">
        <w:rPr>
          <w:rFonts w:ascii="Times New Roman" w:hAnsi="Times New Roman" w:cs="Times New Roman"/>
          <w:sz w:val="28"/>
          <w:szCs w:val="28"/>
        </w:rPr>
        <w:t xml:space="preserve"> редко измеряются напрямую (например, датчиком скорости). Вместо этого используются инкрементальные энкодеры, устанавливаемые на валу двигателя или колеса. Энкодер формирует последовательность импульсов, количество которых пропорционально углу поворота колеса. Следовательно, первичной измеряемой величиной является угловое перемещение, а не линейная скорость.</w:t>
      </w:r>
    </w:p>
    <w:p w14:paraId="144A10DA" w14:textId="604B026B" w:rsidR="00D46D8C" w:rsidRDefault="00D46D8C"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Рассмотрим интервал дискретизации </w:t>
      </w:r>
      <m:oMath>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lang w:val="en-US"/>
                  </w:rPr>
                  <m:t>t</m:t>
                </m:r>
              </m:e>
              <m:sub>
                <m:r>
                  <w:rPr>
                    <w:rFonts w:ascii="Cambria Math" w:hAnsi="Cambria Math" w:cs="Times New Roman"/>
                    <w:sz w:val="28"/>
                    <w:szCs w:val="28"/>
                    <w:lang w:val="en-US"/>
                  </w:rPr>
                  <m:t>k</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ctrlPr>
                  <w:rPr>
                    <w:rFonts w:ascii="Cambria Math" w:hAnsi="Cambria Math" w:cs="Times New Roman"/>
                    <w:i/>
                    <w:sz w:val="28"/>
                    <w:szCs w:val="28"/>
                  </w:rPr>
                </m:ctrlPr>
              </m:e>
              <m:sub>
                <m:r>
                  <w:rPr>
                    <w:rFonts w:ascii="Cambria Math" w:hAnsi="Cambria Math" w:cs="Times New Roman"/>
                    <w:sz w:val="28"/>
                    <w:szCs w:val="28"/>
                    <w:lang w:val="en-US"/>
                  </w:rPr>
                  <m:t>k</m:t>
                </m:r>
              </m:sub>
            </m:sSub>
            <m:r>
              <w:rPr>
                <w:rFonts w:ascii="Cambria Math" w:hAnsi="Cambria Math" w:cs="Times New Roman"/>
                <w:sz w:val="28"/>
                <w:szCs w:val="28"/>
              </w:rPr>
              <m:t>+</m:t>
            </m:r>
            <m:r>
              <w:rPr>
                <w:rFonts w:ascii="Cambria Math" w:hAnsi="Cambria Math" w:cs="Times New Roman"/>
                <w:sz w:val="28"/>
                <w:szCs w:val="28"/>
                <w:lang w:val="en-US"/>
              </w:rPr>
              <m:t>dt</m:t>
            </m:r>
            <m:ctrlPr>
              <w:rPr>
                <w:rFonts w:ascii="Cambria Math" w:hAnsi="Cambria Math" w:cs="Times New Roman"/>
                <w:i/>
                <w:sz w:val="28"/>
                <w:szCs w:val="28"/>
                <w:lang w:val="en-US"/>
              </w:rPr>
            </m:ctrlPr>
          </m:e>
        </m:d>
        <m:r>
          <w:rPr>
            <w:rFonts w:ascii="Cambria Math" w:hAnsi="Cambria Math" w:cs="Times New Roman"/>
            <w:sz w:val="28"/>
            <w:szCs w:val="28"/>
          </w:rPr>
          <m:t xml:space="preserve">, где </m:t>
        </m:r>
        <m:r>
          <w:rPr>
            <w:rFonts w:ascii="Cambria Math" w:hAnsi="Cambria Math" w:cs="Times New Roman"/>
            <w:sz w:val="28"/>
            <w:szCs w:val="28"/>
            <w:lang w:val="en-US"/>
          </w:rPr>
          <m:t>dt</m:t>
        </m:r>
      </m:oMath>
      <w:r w:rsidRPr="00D46D8C">
        <w:rPr>
          <w:rFonts w:ascii="Times New Roman" w:hAnsi="Times New Roman" w:cs="Times New Roman"/>
          <w:sz w:val="28"/>
          <w:szCs w:val="28"/>
        </w:rPr>
        <w:t xml:space="preserve"> – </w:t>
      </w:r>
      <w:r>
        <w:rPr>
          <w:rFonts w:ascii="Times New Roman" w:hAnsi="Times New Roman" w:cs="Times New Roman"/>
          <w:sz w:val="28"/>
          <w:szCs w:val="28"/>
        </w:rPr>
        <w:t xml:space="preserve">шаг обновления </w:t>
      </w:r>
      <w:proofErr w:type="spellStart"/>
      <w:r>
        <w:rPr>
          <w:rFonts w:ascii="Times New Roman" w:hAnsi="Times New Roman" w:cs="Times New Roman"/>
          <w:sz w:val="28"/>
          <w:szCs w:val="28"/>
        </w:rPr>
        <w:t>одометрии</w:t>
      </w:r>
      <w:proofErr w:type="spellEnd"/>
      <w:r>
        <w:rPr>
          <w:rFonts w:ascii="Times New Roman" w:hAnsi="Times New Roman" w:cs="Times New Roman"/>
          <w:sz w:val="28"/>
          <w:szCs w:val="28"/>
        </w:rPr>
        <w:t xml:space="preserve">. Пусть за этот интервал энкодер зарегистрировал </w:t>
      </w:r>
      <w:r>
        <w:rPr>
          <w:rFonts w:ascii="Times New Roman" w:hAnsi="Times New Roman" w:cs="Times New Roman"/>
          <w:sz w:val="28"/>
          <w:szCs w:val="28"/>
          <w:lang w:val="en-US"/>
        </w:rPr>
        <w:t>n</w:t>
      </w:r>
      <w:r>
        <w:rPr>
          <w:rFonts w:ascii="Times New Roman" w:hAnsi="Times New Roman" w:cs="Times New Roman"/>
          <w:sz w:val="28"/>
          <w:szCs w:val="28"/>
        </w:rPr>
        <w:t xml:space="preserve"> импульсов. Введем параметр </w:t>
      </w:r>
      <w:r>
        <w:rPr>
          <w:rFonts w:ascii="Times New Roman" w:hAnsi="Times New Roman" w:cs="Times New Roman"/>
          <w:sz w:val="28"/>
          <w:szCs w:val="28"/>
          <w:lang w:val="en-US"/>
        </w:rPr>
        <w:t>step</w:t>
      </w:r>
      <w:r w:rsidRPr="00D46D8C">
        <w:rPr>
          <w:rFonts w:ascii="Times New Roman" w:hAnsi="Times New Roman" w:cs="Times New Roman"/>
          <w:sz w:val="28"/>
          <w:szCs w:val="28"/>
        </w:rPr>
        <w:t xml:space="preserve"> – </w:t>
      </w:r>
      <w:r>
        <w:rPr>
          <w:rFonts w:ascii="Times New Roman" w:hAnsi="Times New Roman" w:cs="Times New Roman"/>
          <w:sz w:val="28"/>
          <w:szCs w:val="28"/>
        </w:rPr>
        <w:t>линейное перемещение колеса, соответствующее одному импульсу энкодера. Тогда пройденный путь колеса на интервале равен</w:t>
      </w:r>
      <w:r w:rsidR="00B178F5" w:rsidRPr="00233154">
        <w:rPr>
          <w:rFonts w:ascii="Times New Roman" w:hAnsi="Times New Roman" w:cs="Times New Roman"/>
          <w:sz w:val="28"/>
          <w:szCs w:val="28"/>
        </w:rPr>
        <w:t xml:space="preserve"> [1, </w:t>
      </w:r>
      <w:r w:rsidR="00B178F5">
        <w:rPr>
          <w:rFonts w:ascii="Times New Roman" w:hAnsi="Times New Roman" w:cs="Times New Roman"/>
          <w:sz w:val="28"/>
          <w:szCs w:val="28"/>
          <w:lang w:val="en-US"/>
        </w:rPr>
        <w:t>c</w:t>
      </w:r>
      <w:r w:rsidR="00B178F5" w:rsidRPr="00233154">
        <w:rPr>
          <w:rFonts w:ascii="Times New Roman" w:hAnsi="Times New Roman" w:cs="Times New Roman"/>
          <w:sz w:val="28"/>
          <w:szCs w:val="28"/>
        </w:rPr>
        <w:t>.47]</w:t>
      </w:r>
      <w:r>
        <w:rPr>
          <w:rFonts w:ascii="Times New Roman" w:hAnsi="Times New Roman" w:cs="Times New Roman"/>
          <w:sz w:val="28"/>
          <w:szCs w:val="28"/>
        </w:rPr>
        <w:t>:</w:t>
      </w:r>
    </w:p>
    <w:p w14:paraId="55C4273E" w14:textId="77777777" w:rsidR="00F450B3" w:rsidRPr="00233154" w:rsidRDefault="00F450B3" w:rsidP="00F450B3">
      <w:pPr>
        <w:spacing w:line="360" w:lineRule="auto"/>
        <w:ind w:firstLine="709"/>
        <w:jc w:val="both"/>
        <w:rPr>
          <w:rFonts w:ascii="Times New Roman" w:hAnsi="Times New Roman" w:cs="Times New Roman"/>
          <w:color w:val="000000" w:themeColor="text1"/>
          <w:sz w:val="28"/>
          <w:szCs w:val="28"/>
        </w:rPr>
      </w:pPr>
      <w:r w:rsidRPr="00233154">
        <w:rPr>
          <w:rFonts w:ascii="Times New Roman" w:hAnsi="Times New Roman" w:cs="Times New Roman"/>
          <w:color w:val="000000" w:themeColor="text1"/>
          <w:sz w:val="28"/>
          <w:szCs w:val="28"/>
        </w:rPr>
        <w:t xml:space="preserve">Здесь n – количество импульсов, зафиксированных энкодером за заданное время. Из этого можно вычислить v: </w:t>
      </w:r>
    </w:p>
    <w:p w14:paraId="61224E29" w14:textId="71A116B7" w:rsidR="00F450B3" w:rsidRPr="00233154" w:rsidRDefault="00000000" w:rsidP="00F450B3">
      <w:pPr>
        <w:spacing w:line="360" w:lineRule="auto"/>
        <w:ind w:firstLine="709"/>
        <w:jc w:val="both"/>
        <w:rPr>
          <w:rFonts w:ascii="Times New Roman" w:hAnsi="Times New Roman" w:cs="Times New Roman"/>
          <w:color w:val="000000" w:themeColor="text1"/>
          <w:sz w:val="28"/>
          <w:szCs w:val="28"/>
          <w:lang w:val="en-US"/>
        </w:rPr>
      </w:pPr>
      <m:oMathPara>
        <m:oMath>
          <m:eqArr>
            <m:eqArrPr>
              <m:maxDist m:val="1"/>
              <m:ctrlPr>
                <w:rPr>
                  <w:rFonts w:ascii="Cambria Math" w:hAnsi="Cambria Math" w:cs="Times New Roman"/>
                  <w:i/>
                  <w:color w:val="000000" w:themeColor="text1"/>
                  <w:sz w:val="28"/>
                  <w:szCs w:val="28"/>
                  <w:lang w:val="en-US"/>
                </w:rPr>
              </m:ctrlPr>
            </m:eqArrPr>
            <m:e>
              <m:r>
                <w:rPr>
                  <w:rFonts w:ascii="Cambria Math" w:hAnsi="Cambria Math" w:cs="Times New Roman"/>
                  <w:color w:val="000000" w:themeColor="text1"/>
                  <w:sz w:val="28"/>
                  <w:szCs w:val="28"/>
                </w:rPr>
                <m:t xml:space="preserve">v =  </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nstep</m:t>
                  </m:r>
                </m:num>
                <m:den>
                  <m:r>
                    <w:rPr>
                      <w:rFonts w:ascii="Cambria Math" w:hAnsi="Cambria Math" w:cs="Times New Roman"/>
                      <w:color w:val="000000" w:themeColor="text1"/>
                      <w:sz w:val="28"/>
                      <w:szCs w:val="28"/>
                    </w:rPr>
                    <m:t>dt</m:t>
                  </m:r>
                </m:den>
              </m:f>
              <m:r>
                <w:rPr>
                  <w:rFonts w:ascii="Cambria Math" w:hAnsi="Cambria Math" w:cs="Times New Roman"/>
                  <w:color w:val="000000" w:themeColor="text1"/>
                  <w:sz w:val="28"/>
                  <w:szCs w:val="28"/>
                </w:rPr>
                <m:t>,</m:t>
              </m:r>
              <m:r>
                <w:rPr>
                  <w:rFonts w:ascii="Cambria Math" w:hAnsi="Cambria Math" w:cs="Times New Roman"/>
                  <w:color w:val="000000" w:themeColor="text1"/>
                  <w:sz w:val="28"/>
                  <w:szCs w:val="28"/>
                  <w:lang w:val="en-US"/>
                </w:rPr>
                <m:t xml:space="preserve"> </m:t>
              </m:r>
              <m:r>
                <w:rPr>
                  <w:rFonts w:ascii="Cambria Math" w:hAnsi="Cambria Math" w:cs="Times New Roman"/>
                  <w:color w:val="000000" w:themeColor="text1"/>
                  <w:sz w:val="28"/>
                  <w:szCs w:val="28"/>
                </w:rPr>
                <m:t>#</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8</m:t>
                  </m:r>
                </m:e>
              </m:d>
              <m:ctrlPr>
                <w:rPr>
                  <w:rFonts w:ascii="Cambria Math" w:hAnsi="Cambria Math" w:cs="Times New Roman"/>
                  <w:i/>
                  <w:color w:val="000000" w:themeColor="text1"/>
                  <w:sz w:val="28"/>
                  <w:szCs w:val="28"/>
                </w:rPr>
              </m:ctrlPr>
            </m:e>
          </m:eqArr>
        </m:oMath>
      </m:oMathPara>
    </w:p>
    <w:p w14:paraId="29E3E150" w14:textId="19B082BD" w:rsidR="00C45944" w:rsidRDefault="00D46D8C"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Здесь формула (8) является прямым следст</w:t>
      </w:r>
      <w:r w:rsidR="001B3700">
        <w:rPr>
          <w:rFonts w:ascii="Times New Roman" w:hAnsi="Times New Roman" w:cs="Times New Roman"/>
          <w:sz w:val="28"/>
          <w:szCs w:val="28"/>
        </w:rPr>
        <w:t>в</w:t>
      </w:r>
      <w:r>
        <w:rPr>
          <w:rFonts w:ascii="Times New Roman" w:hAnsi="Times New Roman" w:cs="Times New Roman"/>
          <w:sz w:val="28"/>
          <w:szCs w:val="28"/>
        </w:rPr>
        <w:t xml:space="preserve">ием определения скорости </w:t>
      </w:r>
      <m:oMath>
        <m:r>
          <w:rPr>
            <w:rFonts w:ascii="Cambria Math" w:hAnsi="Cambria Math" w:cs="Times New Roman"/>
            <w:sz w:val="28"/>
            <w:szCs w:val="28"/>
          </w:rPr>
          <m:t>V==</m:t>
        </m:r>
        <m:f>
          <m:fPr>
            <m:ctrlPr>
              <w:rPr>
                <w:rFonts w:ascii="Cambria Math" w:hAnsi="Cambria Math" w:cs="Times New Roman"/>
                <w:i/>
                <w:sz w:val="28"/>
                <w:szCs w:val="28"/>
              </w:rPr>
            </m:ctrlPr>
          </m:fPr>
          <m:num>
            <m:r>
              <w:rPr>
                <w:rFonts w:ascii="Cambria Math" w:hAnsi="Cambria Math" w:cs="Times New Roman"/>
                <w:sz w:val="28"/>
                <w:szCs w:val="28"/>
              </w:rPr>
              <m:t>∆S</m:t>
            </m:r>
          </m:num>
          <m:den>
            <m:r>
              <w:rPr>
                <w:rFonts w:ascii="Cambria Math" w:hAnsi="Cambria Math" w:cs="Times New Roman"/>
                <w:sz w:val="28"/>
                <w:szCs w:val="28"/>
              </w:rPr>
              <m:t>d</m:t>
            </m:r>
            <m:r>
              <w:rPr>
                <w:rFonts w:ascii="Cambria Math" w:hAnsi="Cambria Math" w:cs="Times New Roman"/>
                <w:sz w:val="28"/>
                <w:szCs w:val="28"/>
                <w:lang w:val="en-US"/>
              </w:rPr>
              <m:t>t</m:t>
            </m:r>
          </m:den>
        </m:f>
      </m:oMath>
      <w:r w:rsidRPr="00233154">
        <w:rPr>
          <w:rFonts w:ascii="Times New Roman" w:hAnsi="Times New Roman" w:cs="Times New Roman"/>
          <w:sz w:val="28"/>
          <w:szCs w:val="28"/>
        </w:rPr>
        <w:t>.</w:t>
      </w:r>
      <w:r w:rsidR="00C45944">
        <w:rPr>
          <w:rFonts w:ascii="Times New Roman" w:hAnsi="Times New Roman" w:cs="Times New Roman"/>
          <w:sz w:val="28"/>
          <w:szCs w:val="28"/>
        </w:rPr>
        <w:t xml:space="preserve"> Здесь величина </w:t>
      </w:r>
      <w:r w:rsidR="00C45944">
        <w:rPr>
          <w:rFonts w:ascii="Times New Roman" w:hAnsi="Times New Roman" w:cs="Times New Roman"/>
          <w:sz w:val="28"/>
          <w:szCs w:val="28"/>
          <w:lang w:val="en-US"/>
        </w:rPr>
        <w:t>step</w:t>
      </w:r>
      <w:r w:rsidR="00C45944" w:rsidRPr="00C45944">
        <w:rPr>
          <w:rFonts w:ascii="Times New Roman" w:hAnsi="Times New Roman" w:cs="Times New Roman"/>
          <w:sz w:val="28"/>
          <w:szCs w:val="28"/>
        </w:rPr>
        <w:t xml:space="preserve"> </w:t>
      </w:r>
      <w:r w:rsidR="00C45944">
        <w:rPr>
          <w:rFonts w:ascii="Times New Roman" w:hAnsi="Times New Roman" w:cs="Times New Roman"/>
          <w:sz w:val="28"/>
          <w:szCs w:val="28"/>
        </w:rPr>
        <w:t>является коэффициентом пересчета импульсы в метры и определяется либо из параметров энкодера (число импульсов на оборот) и радиуса колеса либо экспериментальной калибровкой.</w:t>
      </w:r>
    </w:p>
    <w:p w14:paraId="237383E1" w14:textId="1DBA2716" w:rsidR="00C45944" w:rsidRDefault="00C45944"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дифференциального робота скорости каждого колеса вычисляются отдельно</w:t>
      </w:r>
      <w:r w:rsidR="003A0CA6" w:rsidRPr="003A0CA6">
        <w:rPr>
          <w:rFonts w:ascii="Times New Roman" w:hAnsi="Times New Roman" w:cs="Times New Roman"/>
          <w:sz w:val="28"/>
          <w:szCs w:val="28"/>
        </w:rPr>
        <w:t xml:space="preserve"> [1, </w:t>
      </w:r>
      <w:r w:rsidR="003A0CA6">
        <w:rPr>
          <w:rFonts w:ascii="Times New Roman" w:hAnsi="Times New Roman" w:cs="Times New Roman"/>
          <w:sz w:val="28"/>
          <w:szCs w:val="28"/>
          <w:lang w:val="en-US"/>
        </w:rPr>
        <w:t>c</w:t>
      </w:r>
      <w:r w:rsidR="003A0CA6" w:rsidRPr="003A0CA6">
        <w:rPr>
          <w:rFonts w:ascii="Times New Roman" w:hAnsi="Times New Roman" w:cs="Times New Roman"/>
          <w:sz w:val="28"/>
          <w:szCs w:val="28"/>
        </w:rPr>
        <w:t>.45]</w:t>
      </w:r>
      <w:r>
        <w:rPr>
          <w:rFonts w:ascii="Times New Roman" w:hAnsi="Times New Roman" w:cs="Times New Roman"/>
          <w:sz w:val="28"/>
          <w:szCs w:val="28"/>
        </w:rPr>
        <w:t>:</w:t>
      </w:r>
    </w:p>
    <w:p w14:paraId="7124E4ED" w14:textId="274929AE" w:rsidR="00D46D8C" w:rsidRPr="001B3700"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rPr>
                    <m:t>V</m:t>
                  </m:r>
                  <m:ctrlPr>
                    <w:rPr>
                      <w:rFonts w:ascii="Cambria Math" w:hAnsi="Cambria Math" w:cs="Times New Roman"/>
                      <w:i/>
                      <w:sz w:val="28"/>
                      <w:szCs w:val="28"/>
                    </w:rPr>
                  </m:ctrlPr>
                </m:e>
                <m:sub>
                  <m:r>
                    <w:rPr>
                      <w:rFonts w:ascii="Cambria Math" w:hAnsi="Cambria Math" w:cs="Times New Roman"/>
                      <w:sz w:val="28"/>
                      <w:szCs w:val="28"/>
                      <w:lang w:val="en-US"/>
                    </w:rPr>
                    <m:t>r</m:t>
                  </m:r>
                </m:sub>
              </m:sSub>
              <m:r>
                <w:rPr>
                  <w:rFonts w:ascii="Cambria Math" w:hAnsi="Cambria Math" w:cs="Times New Roman"/>
                  <w:sz w:val="28"/>
                  <w:szCs w:val="28"/>
                </w:rPr>
                <m:t>=</m:t>
              </m:r>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r</m:t>
                      </m:r>
                    </m:sub>
                  </m:sSub>
                  <m:r>
                    <w:rPr>
                      <w:rFonts w:ascii="Cambria Math" w:hAnsi="Cambria Math" w:cs="Times New Roman"/>
                      <w:sz w:val="28"/>
                      <w:szCs w:val="28"/>
                    </w:rPr>
                    <m:t>∙</m:t>
                  </m:r>
                  <m:r>
                    <w:rPr>
                      <w:rFonts w:ascii="Cambria Math" w:hAnsi="Cambria Math" w:cs="Times New Roman"/>
                      <w:sz w:val="28"/>
                      <w:szCs w:val="28"/>
                      <w:lang w:val="en-US"/>
                    </w:rPr>
                    <m:t>step</m:t>
                  </m:r>
                  <m:ctrlPr>
                    <w:rPr>
                      <w:rFonts w:ascii="Cambria Math" w:hAnsi="Cambria Math" w:cs="Times New Roman"/>
                      <w:i/>
                      <w:sz w:val="28"/>
                      <w:szCs w:val="28"/>
                    </w:rPr>
                  </m:ctrlPr>
                </m:num>
                <m:den>
                  <m:r>
                    <w:rPr>
                      <w:rFonts w:ascii="Cambria Math" w:hAnsi="Cambria Math" w:cs="Times New Roman"/>
                      <w:sz w:val="28"/>
                      <w:szCs w:val="28"/>
                    </w:rPr>
                    <m:t>d</m:t>
                  </m:r>
                  <m:r>
                    <w:rPr>
                      <w:rFonts w:ascii="Cambria Math" w:hAnsi="Cambria Math" w:cs="Times New Roman"/>
                      <w:sz w:val="28"/>
                      <w:szCs w:val="28"/>
                      <w:lang w:val="en-US"/>
                    </w:rPr>
                    <m:t>t</m:t>
                  </m:r>
                </m:den>
              </m:f>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rPr>
                    <m:t>V</m:t>
                  </m:r>
                  <m:ctrlPr>
                    <w:rPr>
                      <w:rFonts w:ascii="Cambria Math" w:hAnsi="Cambria Math" w:cs="Times New Roman"/>
                      <w:i/>
                      <w:sz w:val="28"/>
                      <w:szCs w:val="28"/>
                    </w:rPr>
                  </m:ctrlPr>
                </m:e>
                <m:sub>
                  <m:r>
                    <w:rPr>
                      <w:rFonts w:ascii="Cambria Math" w:hAnsi="Cambria Math" w:cs="Times New Roman"/>
                      <w:sz w:val="28"/>
                      <w:szCs w:val="28"/>
                      <w:lang w:val="en-US"/>
                    </w:rPr>
                    <m:t>l</m:t>
                  </m:r>
                </m:sub>
              </m:sSub>
              <m:r>
                <w:rPr>
                  <w:rFonts w:ascii="Cambria Math" w:hAnsi="Cambria Math" w:cs="Times New Roman"/>
                  <w:sz w:val="28"/>
                  <w:szCs w:val="28"/>
                </w:rPr>
                <m:t>=</m:t>
              </m:r>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l</m:t>
                      </m:r>
                    </m:sub>
                  </m:sSub>
                  <m:r>
                    <w:rPr>
                      <w:rFonts w:ascii="Cambria Math" w:hAnsi="Cambria Math" w:cs="Times New Roman"/>
                      <w:sz w:val="28"/>
                      <w:szCs w:val="28"/>
                    </w:rPr>
                    <m:t>∙</m:t>
                  </m:r>
                  <m:r>
                    <w:rPr>
                      <w:rFonts w:ascii="Cambria Math" w:hAnsi="Cambria Math" w:cs="Times New Roman"/>
                      <w:sz w:val="28"/>
                      <w:szCs w:val="28"/>
                      <w:lang w:val="en-US"/>
                    </w:rPr>
                    <m:t>step</m:t>
                  </m:r>
                  <m:ctrlPr>
                    <w:rPr>
                      <w:rFonts w:ascii="Cambria Math" w:hAnsi="Cambria Math" w:cs="Times New Roman"/>
                      <w:i/>
                      <w:sz w:val="28"/>
                      <w:szCs w:val="28"/>
                    </w:rPr>
                  </m:ctrlPr>
                </m:num>
                <m:den>
                  <m:r>
                    <w:rPr>
                      <w:rFonts w:ascii="Cambria Math" w:hAnsi="Cambria Math" w:cs="Times New Roman"/>
                      <w:sz w:val="28"/>
                      <w:szCs w:val="28"/>
                    </w:rPr>
                    <m:t>d</m:t>
                  </m:r>
                  <m:r>
                    <w:rPr>
                      <w:rFonts w:ascii="Cambria Math" w:hAnsi="Cambria Math" w:cs="Times New Roman"/>
                      <w:sz w:val="28"/>
                      <w:szCs w:val="28"/>
                      <w:lang w:val="en-US"/>
                    </w:rPr>
                    <m:t>t</m:t>
                  </m:r>
                </m:den>
              </m:f>
              <m:r>
                <w:rPr>
                  <w:rFonts w:ascii="Cambria Math" w:hAnsi="Cambria Math" w:cs="Times New Roman"/>
                  <w:sz w:val="28"/>
                  <w:szCs w:val="28"/>
                  <w:lang w:val="en-US"/>
                </w:rPr>
                <m:t>, #</m:t>
              </m:r>
              <m:d>
                <m:dPr>
                  <m:ctrlPr>
                    <w:rPr>
                      <w:rFonts w:ascii="Cambria Math" w:hAnsi="Cambria Math" w:cs="Times New Roman"/>
                      <w:i/>
                      <w:sz w:val="28"/>
                      <w:szCs w:val="28"/>
                      <w:lang w:val="en-US"/>
                    </w:rPr>
                  </m:ctrlPr>
                </m:dPr>
                <m:e>
                  <m:r>
                    <w:rPr>
                      <w:rFonts w:ascii="Cambria Math" w:hAnsi="Cambria Math" w:cs="Times New Roman"/>
                      <w:sz w:val="28"/>
                      <w:szCs w:val="28"/>
                      <w:lang w:val="en-US"/>
                    </w:rPr>
                    <m:t>9</m:t>
                  </m:r>
                </m:e>
              </m:d>
            </m:e>
          </m:eqArr>
        </m:oMath>
      </m:oMathPara>
    </w:p>
    <w:p w14:paraId="18E4DA50" w14:textId="31924CE9" w:rsidR="00C45944" w:rsidRDefault="00C45944"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m:oMath>
        <m:sSub>
          <m:sSubPr>
            <m:ctrlPr>
              <w:rPr>
                <w:rFonts w:ascii="Cambria Math" w:hAnsi="Cambria Math" w:cs="Times New Roman"/>
                <w:i/>
                <w:sz w:val="28"/>
                <w:szCs w:val="28"/>
                <w:lang w:val="en-US"/>
              </w:rPr>
            </m:ctrlPr>
          </m:sSubPr>
          <m:e>
            <m:r>
              <m:rPr>
                <m:sty m:val="p"/>
              </m:rPr>
              <w:rPr>
                <w:rFonts w:ascii="Cambria Math" w:hAnsi="Cambria Math" w:cs="Times New Roman"/>
                <w:sz w:val="28"/>
                <w:szCs w:val="28"/>
              </w:rPr>
              <m:t>n</m:t>
            </m:r>
            <m:ctrlPr>
              <w:rPr>
                <w:rFonts w:ascii="Cambria Math" w:hAnsi="Cambria Math" w:cs="Times New Roman"/>
                <w:sz w:val="28"/>
                <w:szCs w:val="28"/>
              </w:rPr>
            </m:ctrlPr>
          </m:e>
          <m:sub>
            <m:r>
              <w:rPr>
                <w:rFonts w:ascii="Cambria Math" w:hAnsi="Cambria Math" w:cs="Times New Roman"/>
                <w:sz w:val="28"/>
                <w:szCs w:val="28"/>
                <w:lang w:val="en-US"/>
              </w:rPr>
              <m:t>r</m:t>
            </m:r>
          </m:sub>
        </m:sSub>
        <m:r>
          <w:rPr>
            <w:rFonts w:ascii="Cambria Math" w:hAnsi="Cambria Math" w:cs="Times New Roman"/>
            <w:sz w:val="28"/>
            <w:szCs w:val="28"/>
          </w:rPr>
          <m:t xml:space="preserve"> и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ctrlPr>
              <w:rPr>
                <w:rFonts w:ascii="Cambria Math" w:hAnsi="Cambria Math" w:cs="Times New Roman"/>
                <w:i/>
                <w:sz w:val="28"/>
                <w:szCs w:val="28"/>
              </w:rPr>
            </m:ctrlPr>
          </m:e>
          <m:sub>
            <m:r>
              <w:rPr>
                <w:rFonts w:ascii="Cambria Math" w:hAnsi="Cambria Math" w:cs="Times New Roman"/>
                <w:sz w:val="28"/>
                <w:szCs w:val="28"/>
                <w:lang w:val="en-US"/>
              </w:rPr>
              <m:t>l</m:t>
            </m:r>
          </m:sub>
        </m:sSub>
      </m:oMath>
      <w:r>
        <w:rPr>
          <w:rFonts w:ascii="Times New Roman" w:hAnsi="Times New Roman" w:cs="Times New Roman"/>
          <w:sz w:val="28"/>
          <w:szCs w:val="28"/>
        </w:rPr>
        <w:t xml:space="preserve"> – количество ипульсов правого и левого энкодера за интервал </w:t>
      </w:r>
      <w:r>
        <w:rPr>
          <w:rFonts w:ascii="Times New Roman" w:hAnsi="Times New Roman" w:cs="Times New Roman"/>
          <w:sz w:val="28"/>
          <w:szCs w:val="28"/>
          <w:lang w:val="en-US"/>
        </w:rPr>
        <w:t>dt</w:t>
      </w:r>
      <w:r>
        <w:rPr>
          <w:rFonts w:ascii="Times New Roman" w:hAnsi="Times New Roman" w:cs="Times New Roman"/>
          <w:sz w:val="28"/>
          <w:szCs w:val="28"/>
        </w:rPr>
        <w:t>.</w:t>
      </w:r>
    </w:p>
    <w:p w14:paraId="0D79B442" w14:textId="77777777" w:rsidR="005E3A54" w:rsidRDefault="005E3A54" w:rsidP="00945BB2">
      <w:pPr>
        <w:spacing w:line="360" w:lineRule="auto"/>
        <w:ind w:firstLine="709"/>
        <w:jc w:val="both"/>
        <w:rPr>
          <w:rFonts w:ascii="Times New Roman" w:hAnsi="Times New Roman" w:cs="Times New Roman"/>
          <w:sz w:val="28"/>
          <w:szCs w:val="28"/>
        </w:rPr>
      </w:pPr>
    </w:p>
    <w:p w14:paraId="642AF4DA" w14:textId="1242AE41" w:rsidR="00C45944" w:rsidRPr="00C45944" w:rsidRDefault="00C45944" w:rsidP="00945BB2">
      <w:pPr>
        <w:pStyle w:val="a0"/>
        <w:spacing w:line="360" w:lineRule="auto"/>
        <w:ind w:left="0" w:firstLine="709"/>
        <w:jc w:val="both"/>
        <w:rPr>
          <w:i/>
        </w:rPr>
      </w:pPr>
      <w:bookmarkStart w:id="14" w:name="_Toc223094352"/>
      <w:r>
        <w:t>Вычислительные шаги</w:t>
      </w:r>
      <w:bookmarkEnd w:id="14"/>
    </w:p>
    <w:p w14:paraId="526516EE" w14:textId="090F27F0" w:rsidR="00AC3FED" w:rsidRPr="00BC50E4" w:rsidRDefault="00C45944" w:rsidP="00945BB2">
      <w:pPr>
        <w:spacing w:line="360" w:lineRule="auto"/>
        <w:ind w:firstLine="709"/>
        <w:jc w:val="both"/>
        <w:rPr>
          <w:rFonts w:ascii="Times New Roman" w:hAnsi="Times New Roman" w:cs="Times New Roman"/>
          <w:sz w:val="28"/>
          <w:szCs w:val="28"/>
        </w:rPr>
      </w:pPr>
      <w:r w:rsidRPr="00414A4B">
        <w:rPr>
          <w:rFonts w:ascii="Times New Roman" w:hAnsi="Times New Roman" w:cs="Times New Roman"/>
          <w:sz w:val="28"/>
          <w:szCs w:val="28"/>
        </w:rPr>
        <w:t xml:space="preserve">Если </w:t>
      </w:r>
      <m:oMath>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ctrlPr>
              <w:rPr>
                <w:rFonts w:ascii="Cambria Math" w:hAnsi="Cambria Math" w:cs="Times New Roman"/>
                <w:i/>
                <w:sz w:val="28"/>
                <w:szCs w:val="28"/>
              </w:rPr>
            </m:ctrlPr>
          </m:e>
          <m:sub>
            <m:r>
              <w:rPr>
                <w:rFonts w:ascii="Cambria Math" w:hAnsi="Cambria Math" w:cs="Times New Roman"/>
                <w:sz w:val="28"/>
                <w:szCs w:val="28"/>
                <w:lang w:val="en-US"/>
              </w:rPr>
              <m:t>r</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l</m:t>
            </m:r>
          </m:sub>
        </m:sSub>
        <m:r>
          <w:rPr>
            <w:rFonts w:ascii="Cambria Math" w:hAnsi="Cambria Math" w:cs="Times New Roman"/>
            <w:sz w:val="28"/>
            <w:szCs w:val="28"/>
          </w:rPr>
          <m:t>|</m:t>
        </m:r>
      </m:oMath>
      <w:r w:rsidRPr="00414A4B">
        <w:rPr>
          <w:rFonts w:ascii="Times New Roman" w:hAnsi="Times New Roman" w:cs="Times New Roman"/>
          <w:sz w:val="28"/>
          <w:szCs w:val="28"/>
        </w:rPr>
        <w:t xml:space="preserve"> очень мало, то </w:t>
      </w:r>
      <m:oMath>
        <m:r>
          <w:rPr>
            <w:rFonts w:ascii="Cambria Math" w:hAnsi="Cambria Math" w:cs="Times New Roman"/>
            <w:sz w:val="28"/>
            <w:szCs w:val="28"/>
          </w:rPr>
          <m:t>∆θ≈0</m:t>
        </m:r>
      </m:oMath>
      <w:r w:rsidRPr="00414A4B">
        <w:rPr>
          <w:rFonts w:ascii="Times New Roman" w:hAnsi="Times New Roman" w:cs="Times New Roman"/>
          <w:sz w:val="28"/>
          <w:szCs w:val="28"/>
        </w:rPr>
        <w:t xml:space="preserve">, а радиус </w:t>
      </w:r>
      <w:r w:rsidRPr="00414A4B">
        <w:rPr>
          <w:rFonts w:ascii="Times New Roman" w:hAnsi="Times New Roman" w:cs="Times New Roman"/>
          <w:sz w:val="28"/>
          <w:szCs w:val="28"/>
          <w:lang w:val="en-US"/>
        </w:rPr>
        <w:t>R</w:t>
      </w:r>
      <w:r w:rsidR="00AC3FED" w:rsidRPr="00414A4B">
        <w:rPr>
          <w:rFonts w:ascii="Times New Roman" w:hAnsi="Times New Roman" w:cs="Times New Roman"/>
          <w:sz w:val="28"/>
          <w:szCs w:val="28"/>
        </w:rPr>
        <w:t xml:space="preserve"> становится крайне большим и вычислительно неустойчивым. В этом случае использ</w:t>
      </w:r>
      <w:r w:rsidR="005E3A54">
        <w:rPr>
          <w:rFonts w:ascii="Times New Roman" w:hAnsi="Times New Roman" w:cs="Times New Roman"/>
          <w:sz w:val="28"/>
          <w:szCs w:val="28"/>
        </w:rPr>
        <w:t>у</w:t>
      </w:r>
      <w:r w:rsidR="00AC3FED" w:rsidRPr="00414A4B">
        <w:rPr>
          <w:rFonts w:ascii="Times New Roman" w:hAnsi="Times New Roman" w:cs="Times New Roman"/>
          <w:sz w:val="28"/>
          <w:szCs w:val="28"/>
        </w:rPr>
        <w:t>ется прямолинейный предел:</w:t>
      </w:r>
    </w:p>
    <w:p w14:paraId="409CAF38" w14:textId="05D6826A" w:rsidR="00AC3FED" w:rsidRPr="008E0FA4" w:rsidRDefault="00AC3FED" w:rsidP="00945BB2">
      <w:pPr>
        <w:spacing w:line="360" w:lineRule="auto"/>
        <w:ind w:firstLine="709"/>
        <w:jc w:val="both"/>
        <w:rPr>
          <w:rFonts w:ascii="Times New Roman" w:hAnsi="Times New Roman" w:cs="Times New Roman"/>
          <w:sz w:val="28"/>
          <w:szCs w:val="28"/>
        </w:rPr>
      </w:pPr>
      <w:r w:rsidRPr="00414A4B">
        <w:rPr>
          <w:rFonts w:ascii="Times New Roman" w:hAnsi="Times New Roman" w:cs="Times New Roman"/>
          <w:sz w:val="28"/>
          <w:szCs w:val="28"/>
        </w:rPr>
        <w:t>Сначала вычисляют линейную скорость робота через средний путь колес</w:t>
      </w:r>
      <w:r w:rsidR="00813DAA">
        <w:rPr>
          <w:rFonts w:ascii="Times New Roman" w:hAnsi="Times New Roman" w:cs="Times New Roman"/>
          <w:sz w:val="28"/>
          <w:szCs w:val="28"/>
        </w:rPr>
        <w:t xml:space="preserve"> </w:t>
      </w:r>
      <w:r w:rsidR="00813DAA" w:rsidRPr="00813DAA">
        <w:rPr>
          <w:rFonts w:ascii="Times New Roman" w:hAnsi="Times New Roman" w:cs="Times New Roman"/>
          <w:sz w:val="28"/>
          <w:szCs w:val="28"/>
        </w:rPr>
        <w:t>[1,</w:t>
      </w:r>
      <w:r w:rsidR="00813DAA">
        <w:rPr>
          <w:rFonts w:ascii="Times New Roman" w:hAnsi="Times New Roman" w:cs="Times New Roman"/>
          <w:sz w:val="28"/>
          <w:szCs w:val="28"/>
          <w:lang w:val="en-US"/>
        </w:rPr>
        <w:t>c</w:t>
      </w:r>
      <w:r w:rsidR="00813DAA" w:rsidRPr="00813DAA">
        <w:rPr>
          <w:rFonts w:ascii="Times New Roman" w:hAnsi="Times New Roman" w:cs="Times New Roman"/>
          <w:sz w:val="28"/>
          <w:szCs w:val="28"/>
        </w:rPr>
        <w:t>.47]</w:t>
      </w:r>
      <w:r w:rsidRPr="00414A4B">
        <w:rPr>
          <w:rFonts w:ascii="Times New Roman" w:hAnsi="Times New Roman" w:cs="Times New Roman"/>
          <w:sz w:val="28"/>
          <w:szCs w:val="28"/>
        </w:rPr>
        <w:t>:</w:t>
      </w:r>
      <w:r w:rsidR="00813DAA" w:rsidRPr="00813DAA">
        <w:rPr>
          <w:rFonts w:ascii="Cambria Math" w:hAnsi="Cambria Math" w:cs="Times New Roman"/>
          <w:i/>
          <w:sz w:val="28"/>
          <w:szCs w:val="28"/>
          <w:highlight w:val="green"/>
        </w:rPr>
        <w:t xml:space="preserve"> </w:t>
      </w:r>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rPr>
              <m:t>v=</m:t>
            </m:r>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V</m:t>
                    </m:r>
                  </m:e>
                  <m:sub>
                    <m:r>
                      <w:rPr>
                        <w:rFonts w:ascii="Cambria Math" w:hAnsi="Cambria Math" w:cs="Times New Roman"/>
                        <w:sz w:val="28"/>
                        <w:szCs w:val="28"/>
                        <w:lang w:val="en-US"/>
                      </w:rPr>
                      <m:t>r</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V</m:t>
                    </m:r>
                  </m:e>
                  <m:sub>
                    <m:r>
                      <w:rPr>
                        <w:rFonts w:ascii="Cambria Math" w:hAnsi="Cambria Math" w:cs="Times New Roman"/>
                        <w:sz w:val="28"/>
                        <w:szCs w:val="28"/>
                        <w:lang w:val="en-US"/>
                      </w:rPr>
                      <m:t>l</m:t>
                    </m:r>
                  </m:sub>
                </m:sSub>
                <m:ctrlPr>
                  <w:rPr>
                    <w:rFonts w:ascii="Cambria Math" w:hAnsi="Cambria Math" w:cs="Times New Roman"/>
                    <w:i/>
                    <w:sz w:val="28"/>
                    <w:szCs w:val="28"/>
                  </w:rPr>
                </m:ctrlPr>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rPr>
                  <m:t>1</m:t>
                </m:r>
              </m:num>
              <m:den>
                <m:r>
                  <w:rPr>
                    <w:rFonts w:ascii="Cambria Math" w:hAnsi="Cambria Math" w:cs="Times New Roman"/>
                    <w:sz w:val="28"/>
                    <w:szCs w:val="28"/>
                  </w:rPr>
                  <m:t>2</m:t>
                </m:r>
              </m:den>
            </m:f>
            <m:d>
              <m:dPr>
                <m:ctrlPr>
                  <w:rPr>
                    <w:rFonts w:ascii="Cambria Math" w:eastAsiaTheme="majorEastAsia" w:hAnsi="Cambria Math" w:cs="Times New Roman"/>
                    <w:i/>
                    <w:color w:val="000000" w:themeColor="text1"/>
                    <w:sz w:val="28"/>
                    <w:szCs w:val="28"/>
                    <w:lang w:val="en-US"/>
                  </w:rPr>
                </m:ctrlPr>
              </m:dPr>
              <m:e>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r</m:t>
                        </m:r>
                      </m:sub>
                    </m:sSub>
                    <m:r>
                      <w:rPr>
                        <w:rFonts w:ascii="Cambria Math" w:hAnsi="Cambria Math" w:cs="Times New Roman"/>
                        <w:sz w:val="28"/>
                        <w:szCs w:val="28"/>
                        <w:lang w:val="en-US"/>
                      </w:rPr>
                      <m:t>step</m:t>
                    </m:r>
                  </m:num>
                  <m:den>
                    <m:r>
                      <w:rPr>
                        <w:rFonts w:ascii="Cambria Math" w:hAnsi="Cambria Math" w:cs="Times New Roman"/>
                        <w:sz w:val="28"/>
                        <w:szCs w:val="28"/>
                        <w:lang w:val="en-US"/>
                      </w:rPr>
                      <m:t>dt</m:t>
                    </m:r>
                  </m:den>
                </m:f>
                <m:r>
                  <w:rPr>
                    <w:rFonts w:ascii="Cambria Math" w:hAnsi="Cambria Math" w:cs="Times New Roman"/>
                    <w:sz w:val="28"/>
                    <w:szCs w:val="28"/>
                  </w:rPr>
                  <m:t>+</m:t>
                </m:r>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l</m:t>
                        </m:r>
                      </m:sub>
                    </m:sSub>
                    <m:r>
                      <w:rPr>
                        <w:rFonts w:ascii="Cambria Math" w:hAnsi="Cambria Math" w:cs="Times New Roman"/>
                        <w:sz w:val="28"/>
                        <w:szCs w:val="28"/>
                        <w:lang w:val="en-US"/>
                      </w:rPr>
                      <m:t>step</m:t>
                    </m:r>
                  </m:num>
                  <m:den>
                    <m:r>
                      <w:rPr>
                        <w:rFonts w:ascii="Cambria Math" w:hAnsi="Cambria Math" w:cs="Times New Roman"/>
                        <w:sz w:val="28"/>
                        <w:szCs w:val="28"/>
                        <w:lang w:val="en-US"/>
                      </w:rPr>
                      <m:t>dt</m:t>
                    </m:r>
                  </m:den>
                </m:f>
              </m:e>
            </m:d>
            <m:r>
              <w:rPr>
                <w:rFonts w:ascii="Cambria Math" w:hAnsi="Cambria Math" w:cs="Times New Roman"/>
                <w:sz w:val="28"/>
                <w:szCs w:val="28"/>
              </w:rPr>
              <m:t>=</m:t>
            </m:r>
            <m:f>
              <m:fPr>
                <m:ctrlPr>
                  <w:rPr>
                    <w:rFonts w:ascii="Cambria Math" w:hAnsi="Cambria Math" w:cs="Times New Roman"/>
                    <w:i/>
                    <w:sz w:val="28"/>
                    <w:szCs w:val="28"/>
                    <w:lang w:val="en-US"/>
                  </w:rPr>
                </m:ctrlPr>
              </m:fPr>
              <m:num>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r</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l</m:t>
                        </m:r>
                      </m:sub>
                    </m:sSub>
                  </m:e>
                </m:d>
                <m:r>
                  <w:rPr>
                    <w:rFonts w:ascii="Cambria Math" w:hAnsi="Cambria Math" w:cs="Times New Roman"/>
                    <w:sz w:val="28"/>
                    <w:szCs w:val="28"/>
                    <w:lang w:val="en-US"/>
                  </w:rPr>
                  <m:t>step</m:t>
                </m:r>
                <m:ctrlPr>
                  <w:rPr>
                    <w:rFonts w:ascii="Cambria Math" w:hAnsi="Cambria Math" w:cs="Times New Roman"/>
                    <w:i/>
                    <w:sz w:val="28"/>
                    <w:szCs w:val="28"/>
                  </w:rPr>
                </m:ctrlPr>
              </m:num>
              <m:den>
                <m:r>
                  <w:rPr>
                    <w:rFonts w:ascii="Cambria Math" w:hAnsi="Cambria Math" w:cs="Times New Roman"/>
                    <w:sz w:val="28"/>
                    <w:szCs w:val="28"/>
                  </w:rPr>
                  <m:t>2</m:t>
                </m:r>
                <m:r>
                  <w:rPr>
                    <w:rFonts w:ascii="Cambria Math" w:hAnsi="Cambria Math" w:cs="Times New Roman"/>
                    <w:sz w:val="28"/>
                    <w:szCs w:val="28"/>
                    <w:lang w:val="en-US"/>
                  </w:rPr>
                  <m:t>dt</m:t>
                </m:r>
              </m:den>
            </m:f>
            <m:r>
              <w:rPr>
                <w:rFonts w:ascii="Cambria Math" w:hAnsi="Cambria Math" w:cs="Times New Roman"/>
                <w:sz w:val="28"/>
                <w:szCs w:val="28"/>
              </w:rPr>
              <m:t>, #</m:t>
            </m:r>
            <m:d>
              <m:dPr>
                <m:ctrlPr>
                  <w:rPr>
                    <w:rFonts w:ascii="Cambria Math" w:hAnsi="Cambria Math" w:cs="Times New Roman"/>
                    <w:i/>
                    <w:sz w:val="28"/>
                    <w:szCs w:val="28"/>
                    <w:lang w:val="en-US"/>
                  </w:rPr>
                </m:ctrlPr>
              </m:dPr>
              <m:e>
                <m:r>
                  <w:rPr>
                    <w:rFonts w:ascii="Cambria Math" w:hAnsi="Cambria Math" w:cs="Times New Roman"/>
                    <w:sz w:val="28"/>
                    <w:szCs w:val="28"/>
                  </w:rPr>
                  <m:t>9</m:t>
                </m:r>
              </m:e>
            </m:d>
            <m:ctrlPr>
              <w:rPr>
                <w:rFonts w:ascii="Cambria Math" w:hAnsi="Cambria Math" w:cs="Times New Roman"/>
                <w:i/>
                <w:sz w:val="28"/>
                <w:szCs w:val="28"/>
              </w:rPr>
            </m:ctrlPr>
          </m:e>
        </m:eqArr>
      </m:oMath>
    </w:p>
    <w:p w14:paraId="517B5156" w14:textId="77777777" w:rsidR="00AC3FED" w:rsidRPr="008E0FA4" w:rsidRDefault="00AC3FED" w:rsidP="00945BB2">
      <w:pPr>
        <w:spacing w:line="360" w:lineRule="auto"/>
        <w:ind w:firstLine="709"/>
        <w:jc w:val="both"/>
        <w:rPr>
          <w:rFonts w:ascii="Times New Roman" w:hAnsi="Times New Roman" w:cs="Times New Roman"/>
          <w:sz w:val="28"/>
          <w:szCs w:val="28"/>
        </w:rPr>
      </w:pPr>
      <w:r w:rsidRPr="008E0FA4">
        <w:rPr>
          <w:rFonts w:ascii="Times New Roman" w:hAnsi="Times New Roman" w:cs="Times New Roman"/>
          <w:sz w:val="28"/>
          <w:szCs w:val="28"/>
        </w:rPr>
        <w:t>Далее обновляют позу:</w:t>
      </w:r>
    </w:p>
    <w:p w14:paraId="7CA46765" w14:textId="0E6F3B15" w:rsidR="00AC3FED" w:rsidRPr="00813DAA" w:rsidRDefault="00000000" w:rsidP="00945BB2">
      <w:pPr>
        <w:spacing w:line="360" w:lineRule="auto"/>
        <w:ind w:firstLine="709"/>
        <w:jc w:val="both"/>
        <w:rPr>
          <w:rFonts w:ascii="Times New Roman" w:hAnsi="Times New Roman" w:cs="Times New Roman"/>
          <w:iCs/>
          <w:sz w:val="28"/>
          <w:szCs w:val="28"/>
          <w:lang w:val="en-US"/>
        </w:rPr>
      </w:pPr>
      <m:oMathPara>
        <m:oMath>
          <m:eqArr>
            <m:eqArrPr>
              <m:maxDist m:val="1"/>
              <m:ctrlPr>
                <w:rPr>
                  <w:rFonts w:ascii="Cambria Math" w:hAnsi="Cambria Math" w:cs="Times New Roman"/>
                  <w:i/>
                  <w:iCs/>
                  <w:sz w:val="28"/>
                  <w:szCs w:val="28"/>
                  <w:lang w:val="en-US"/>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rPr>
                    <m:t>x'</m:t>
                  </m:r>
                  <m:ctrlPr>
                    <w:rPr>
                      <w:rFonts w:ascii="Cambria Math" w:hAnsi="Cambria Math" w:cs="Times New Roman"/>
                      <w:i/>
                      <w:sz w:val="28"/>
                      <w:szCs w:val="28"/>
                    </w:rPr>
                  </m:ctrlPr>
                </m:e>
                <m:sub>
                  <m:r>
                    <w:rPr>
                      <w:rFonts w:ascii="Cambria Math" w:hAnsi="Cambria Math" w:cs="Times New Roman"/>
                      <w:sz w:val="28"/>
                      <w:szCs w:val="28"/>
                      <w:lang w:val="en-US"/>
                    </w:rPr>
                    <m:t>+1</m:t>
                  </m:r>
                </m:sub>
              </m:sSub>
              <m:r>
                <w:rPr>
                  <w:rFonts w:ascii="Cambria Math" w:hAnsi="Cambria Math" w:cs="Times New Roman"/>
                  <w:sz w:val="28"/>
                  <w:szCs w:val="28"/>
                  <w:lang w:val="en-US"/>
                </w:rPr>
                <m:t>=x'+vcos</m:t>
              </m:r>
              <m:r>
                <m:rPr>
                  <m:sty m:val="p"/>
                </m:rPr>
                <w:rPr>
                  <w:rFonts w:ascii="Cambria Math" w:hAnsi="Cambria Math" w:cs="Times New Roman"/>
                  <w:sz w:val="28"/>
                  <w:szCs w:val="28"/>
                  <w:lang w:val="en-US"/>
                </w:rPr>
                <m:t>θ'</m:t>
              </m:r>
              <m:r>
                <w:rPr>
                  <w:rFonts w:ascii="Cambria Math" w:hAnsi="Cambria Math" w:cs="Times New Roman"/>
                  <w:sz w:val="28"/>
                  <w:szCs w:val="28"/>
                  <w:lang w:val="en-US"/>
                </w:rPr>
                <m:t>dt,</m:t>
              </m:r>
              <m:ctrlPr>
                <w:rPr>
                  <w:rFonts w:ascii="Cambria Math" w:eastAsia="Cambria Math" w:hAnsi="Cambria Math" w:cs="Cambria Math"/>
                  <w:i/>
                  <w:iCs/>
                  <w:sz w:val="28"/>
                  <w:szCs w:val="28"/>
                  <w:lang w:val="en-US"/>
                </w:rPr>
              </m:ctrlPr>
            </m:e>
            <m:e>
              <m:r>
                <m:rPr>
                  <m:sty m:val="p"/>
                </m:rPr>
                <w:rPr>
                  <w:rFonts w:ascii="Cambria Math" w:hAnsi="Cambria Math" w:cs="Times New Roman"/>
                  <w:sz w:val="28"/>
                  <w:szCs w:val="28"/>
                  <w:lang w:val="en-US"/>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+1</m:t>
                  </m:r>
                </m:sub>
              </m:sSub>
              <m:r>
                <w:rPr>
                  <w:rFonts w:ascii="Cambria Math" w:hAnsi="Cambria Math" w:cs="Times New Roman"/>
                  <w:sz w:val="28"/>
                  <w:szCs w:val="28"/>
                  <w:lang w:val="en-US"/>
                </w:rPr>
                <m:t>=y'+vsin</m:t>
              </m:r>
              <m:r>
                <m:rPr>
                  <m:sty m:val="p"/>
                </m:rPr>
                <w:rPr>
                  <w:rFonts w:ascii="Cambria Math" w:hAnsi="Cambria Math" w:cs="Times New Roman"/>
                  <w:sz w:val="28"/>
                  <w:szCs w:val="28"/>
                  <w:lang w:val="en-US"/>
                </w:rPr>
                <m:t>θ'</m:t>
              </m:r>
              <m:r>
                <w:rPr>
                  <w:rFonts w:ascii="Cambria Math" w:hAnsi="Cambria Math" w:cs="Times New Roman"/>
                  <w:sz w:val="28"/>
                  <w:szCs w:val="28"/>
                  <w:lang w:val="en-US"/>
                </w:rPr>
                <m:t>dt,</m:t>
              </m:r>
              <m:ctrlPr>
                <w:rPr>
                  <w:rFonts w:ascii="Cambria Math" w:eastAsia="Cambria Math" w:hAnsi="Cambria Math" w:cs="Cambria Math"/>
                  <w:i/>
                  <w:iCs/>
                  <w:sz w:val="28"/>
                  <w:szCs w:val="28"/>
                  <w:lang w:val="en-US"/>
                </w:rPr>
              </m:ctrlPr>
            </m:e>
            <m:e>
              <m:r>
                <m:rPr>
                  <m:sty m:val="p"/>
                </m:rPr>
                <w:rPr>
                  <w:rFonts w:ascii="Cambria Math" w:hAnsi="Cambria Math" w:cs="Times New Roman"/>
                  <w:sz w:val="28"/>
                  <w:szCs w:val="28"/>
                  <w:lang w:val="en-US"/>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θ'</m:t>
                  </m:r>
                </m:e>
                <m:sub>
                  <m:r>
                    <w:rPr>
                      <w:rFonts w:ascii="Cambria Math" w:hAnsi="Cambria Math" w:cs="Times New Roman"/>
                      <w:sz w:val="28"/>
                      <w:szCs w:val="28"/>
                      <w:lang w:val="en-US"/>
                    </w:rPr>
                    <m:t>+1</m:t>
                  </m:r>
                </m:sub>
              </m:sSub>
              <m:r>
                <w:rPr>
                  <w:rFonts w:ascii="Cambria Math" w:hAnsi="Cambria Math" w:cs="Times New Roman"/>
                  <w:sz w:val="28"/>
                  <w:szCs w:val="28"/>
                  <w:lang w:val="en-US"/>
                </w:rPr>
                <m:t>=θ',#</m:t>
              </m:r>
              <m:d>
                <m:dPr>
                  <m:ctrlPr>
                    <w:rPr>
                      <w:rFonts w:ascii="Cambria Math" w:hAnsi="Cambria Math" w:cs="Times New Roman"/>
                      <w:i/>
                      <w:iCs/>
                      <w:sz w:val="28"/>
                      <w:szCs w:val="28"/>
                      <w:lang w:val="en-US"/>
                    </w:rPr>
                  </m:ctrlPr>
                </m:dPr>
                <m:e>
                  <m:r>
                    <w:rPr>
                      <w:rFonts w:ascii="Cambria Math" w:hAnsi="Cambria Math" w:cs="Times New Roman"/>
                      <w:sz w:val="28"/>
                      <w:szCs w:val="28"/>
                      <w:lang w:val="en-US"/>
                    </w:rPr>
                    <m:t>10</m:t>
                  </m:r>
                </m:e>
              </m:d>
            </m:e>
          </m:eqArr>
        </m:oMath>
      </m:oMathPara>
    </w:p>
    <w:p w14:paraId="69E0DDC4" w14:textId="75FBD28B" w:rsidR="00AC3FED" w:rsidRPr="00414A4B" w:rsidRDefault="00AC3FED" w:rsidP="00945BB2">
      <w:pPr>
        <w:spacing w:line="360" w:lineRule="auto"/>
        <w:ind w:firstLine="709"/>
        <w:jc w:val="both"/>
        <w:rPr>
          <w:rFonts w:ascii="Times New Roman" w:hAnsi="Times New Roman" w:cs="Times New Roman"/>
          <w:sz w:val="28"/>
          <w:szCs w:val="28"/>
        </w:rPr>
      </w:pPr>
      <w:r w:rsidRPr="00414A4B">
        <w:rPr>
          <w:rFonts w:ascii="Times New Roman" w:hAnsi="Times New Roman" w:cs="Times New Roman"/>
          <w:sz w:val="28"/>
          <w:szCs w:val="28"/>
        </w:rPr>
        <w:t xml:space="preserve">Если </w:t>
      </w:r>
      <m:oMath>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ctrlPr>
              <w:rPr>
                <w:rFonts w:ascii="Cambria Math" w:hAnsi="Cambria Math" w:cs="Times New Roman"/>
                <w:i/>
                <w:sz w:val="28"/>
                <w:szCs w:val="28"/>
              </w:rPr>
            </m:ctrlPr>
          </m:e>
          <m:sub>
            <m:r>
              <w:rPr>
                <w:rFonts w:ascii="Cambria Math" w:hAnsi="Cambria Math" w:cs="Times New Roman"/>
                <w:sz w:val="28"/>
                <w:szCs w:val="28"/>
                <w:lang w:val="en-US"/>
              </w:rPr>
              <m:t>r</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l</m:t>
            </m:r>
          </m:sub>
        </m:sSub>
        <m:r>
          <w:rPr>
            <w:rFonts w:ascii="Cambria Math" w:hAnsi="Cambria Math" w:cs="Times New Roman"/>
            <w:sz w:val="28"/>
            <w:szCs w:val="28"/>
          </w:rPr>
          <m:t>|</m:t>
        </m:r>
      </m:oMath>
      <w:r w:rsidRPr="00414A4B">
        <w:rPr>
          <w:rFonts w:ascii="Times New Roman" w:hAnsi="Times New Roman" w:cs="Times New Roman"/>
          <w:sz w:val="28"/>
          <w:szCs w:val="28"/>
        </w:rPr>
        <w:t xml:space="preserve"> очень велико, то применяют модель движения по дуге:</w:t>
      </w:r>
    </w:p>
    <w:p w14:paraId="68310A34" w14:textId="07D96CBB" w:rsidR="00AC3FED" w:rsidRPr="00414A4B" w:rsidRDefault="00AC3FED" w:rsidP="00945BB2">
      <w:pPr>
        <w:spacing w:line="360" w:lineRule="auto"/>
        <w:ind w:firstLine="709"/>
        <w:jc w:val="both"/>
        <w:rPr>
          <w:rFonts w:ascii="Times New Roman" w:hAnsi="Times New Roman" w:cs="Times New Roman"/>
          <w:sz w:val="28"/>
          <w:szCs w:val="28"/>
        </w:rPr>
      </w:pPr>
      <w:r w:rsidRPr="00414A4B">
        <w:rPr>
          <w:rFonts w:ascii="Times New Roman" w:hAnsi="Times New Roman" w:cs="Times New Roman"/>
          <w:sz w:val="28"/>
          <w:szCs w:val="28"/>
        </w:rPr>
        <w:t>Выделяют радиус</w:t>
      </w:r>
      <w:r w:rsidR="00813DAA" w:rsidRPr="00813DAA">
        <w:rPr>
          <w:rFonts w:ascii="Times New Roman" w:hAnsi="Times New Roman" w:cs="Times New Roman"/>
          <w:sz w:val="28"/>
          <w:szCs w:val="28"/>
        </w:rPr>
        <w:t>[</w:t>
      </w:r>
      <w:proofErr w:type="gramStart"/>
      <w:r w:rsidR="00813DAA" w:rsidRPr="00813DAA">
        <w:rPr>
          <w:rFonts w:ascii="Times New Roman" w:hAnsi="Times New Roman" w:cs="Times New Roman"/>
          <w:sz w:val="28"/>
          <w:szCs w:val="28"/>
        </w:rPr>
        <w:t>1,</w:t>
      </w:r>
      <w:r w:rsidR="00813DAA">
        <w:rPr>
          <w:rFonts w:ascii="Times New Roman" w:hAnsi="Times New Roman" w:cs="Times New Roman"/>
          <w:sz w:val="28"/>
          <w:szCs w:val="28"/>
          <w:lang w:val="en-US"/>
        </w:rPr>
        <w:t>c</w:t>
      </w:r>
      <w:r w:rsidR="00813DAA" w:rsidRPr="00813DAA">
        <w:rPr>
          <w:rFonts w:ascii="Times New Roman" w:hAnsi="Times New Roman" w:cs="Times New Roman"/>
          <w:sz w:val="28"/>
          <w:szCs w:val="28"/>
        </w:rPr>
        <w:t>.</w:t>
      </w:r>
      <w:proofErr w:type="gramEnd"/>
      <w:r w:rsidR="00813DAA" w:rsidRPr="00813DAA">
        <w:rPr>
          <w:rFonts w:ascii="Times New Roman" w:hAnsi="Times New Roman" w:cs="Times New Roman"/>
          <w:sz w:val="28"/>
          <w:szCs w:val="28"/>
        </w:rPr>
        <w:t>47]</w:t>
      </w:r>
      <w:r w:rsidR="00813DAA" w:rsidRPr="00414A4B">
        <w:rPr>
          <w:rFonts w:ascii="Times New Roman" w:hAnsi="Times New Roman" w:cs="Times New Roman"/>
          <w:sz w:val="28"/>
          <w:szCs w:val="28"/>
        </w:rPr>
        <w:t>:</w:t>
      </w:r>
    </w:p>
    <w:p w14:paraId="7E2547A2" w14:textId="1B947ABC" w:rsidR="00AC3FED" w:rsidRPr="005E3A54"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iCs/>
                  <w:sz w:val="28"/>
                  <w:szCs w:val="28"/>
                  <w:lang w:val="en-US"/>
                </w:rPr>
              </m:ctrlPr>
            </m:eqArrPr>
            <m:e>
              <m:r>
                <w:rPr>
                  <w:rFonts w:ascii="Cambria Math" w:hAnsi="Cambria Math" w:cs="Times New Roman"/>
                  <w:sz w:val="28"/>
                  <w:szCs w:val="28"/>
                  <w:lang w:val="en-US"/>
                </w:rPr>
                <m:t>R=</m:t>
              </m:r>
              <m:f>
                <m:fPr>
                  <m:ctrlPr>
                    <w:rPr>
                      <w:rFonts w:ascii="Cambria Math" w:hAnsi="Cambria Math" w:cs="Times New Roman"/>
                      <w:i/>
                      <w:iCs/>
                      <w:sz w:val="28"/>
                      <w:szCs w:val="28"/>
                      <w:lang w:val="en-US"/>
                    </w:rPr>
                  </m:ctrlPr>
                </m:fPr>
                <m:num>
                  <m:r>
                    <w:rPr>
                      <w:rFonts w:ascii="Cambria Math" w:hAnsi="Cambria Math" w:cs="Times New Roman"/>
                      <w:sz w:val="28"/>
                      <w:szCs w:val="28"/>
                      <w:lang w:val="en-US"/>
                    </w:rPr>
                    <m:t>l</m:t>
                  </m:r>
                </m:num>
                <m:den>
                  <m:r>
                    <w:rPr>
                      <w:rFonts w:ascii="Cambria Math" w:hAnsi="Cambria Math" w:cs="Times New Roman"/>
                      <w:sz w:val="28"/>
                      <w:szCs w:val="28"/>
                      <w:lang w:val="en-US"/>
                    </w:rPr>
                    <m:t>2</m:t>
                  </m:r>
                </m:den>
              </m:f>
              <m:r>
                <w:rPr>
                  <w:rFonts w:ascii="Cambria Math" w:hAnsi="Cambria Math" w:cs="Times New Roman"/>
                  <w:sz w:val="28"/>
                  <w:szCs w:val="28"/>
                  <w:lang w:val="en-US"/>
                </w:rPr>
                <m:t>∙</m:t>
              </m:r>
              <m:f>
                <m:fPr>
                  <m:ctrlPr>
                    <w:rPr>
                      <w:rFonts w:ascii="Cambria Math" w:hAnsi="Cambria Math" w:cs="Times New Roman"/>
                      <w:i/>
                      <w:iCs/>
                      <w:sz w:val="28"/>
                      <w:szCs w:val="28"/>
                      <w:lang w:val="en-US"/>
                    </w:rPr>
                  </m:ctrlPr>
                </m:fPr>
                <m:num>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l</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r</m:t>
                      </m:r>
                    </m:sub>
                  </m:sSub>
                </m:num>
                <m:den>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r</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l</m:t>
                      </m:r>
                    </m:sub>
                  </m:sSub>
                </m:den>
              </m:f>
              <m:r>
                <w:rPr>
                  <w:rFonts w:ascii="Cambria Math" w:hAnsi="Cambria Math" w:cs="Times New Roman"/>
                  <w:sz w:val="28"/>
                  <w:szCs w:val="28"/>
                  <w:lang w:val="en-US"/>
                </w:rPr>
                <m:t>, #</m:t>
              </m:r>
              <m:d>
                <m:dPr>
                  <m:ctrlPr>
                    <w:rPr>
                      <w:rFonts w:ascii="Cambria Math" w:hAnsi="Cambria Math" w:cs="Times New Roman"/>
                      <w:i/>
                      <w:iCs/>
                      <w:sz w:val="28"/>
                      <w:szCs w:val="28"/>
                      <w:lang w:val="en-US"/>
                    </w:rPr>
                  </m:ctrlPr>
                </m:dPr>
                <m:e>
                  <m:r>
                    <w:rPr>
                      <w:rFonts w:ascii="Cambria Math" w:hAnsi="Cambria Math" w:cs="Times New Roman"/>
                      <w:sz w:val="28"/>
                      <w:szCs w:val="28"/>
                      <w:lang w:val="en-US"/>
                    </w:rPr>
                    <m:t>11</m:t>
                  </m:r>
                </m:e>
              </m:d>
              <m:ctrlPr>
                <w:rPr>
                  <w:rFonts w:ascii="Cambria Math" w:hAnsi="Cambria Math" w:cs="Times New Roman"/>
                  <w:i/>
                  <w:sz w:val="28"/>
                  <w:szCs w:val="28"/>
                  <w:lang w:val="en-US"/>
                </w:rPr>
              </m:ctrlPr>
            </m:e>
          </m:eqArr>
        </m:oMath>
      </m:oMathPara>
    </w:p>
    <w:p w14:paraId="6CB10398" w14:textId="502C34B6" w:rsidR="00AC3FED" w:rsidRPr="00414A4B" w:rsidRDefault="00AC3FED" w:rsidP="00945BB2">
      <w:pPr>
        <w:spacing w:line="360" w:lineRule="auto"/>
        <w:ind w:firstLine="709"/>
        <w:jc w:val="both"/>
        <w:rPr>
          <w:rFonts w:ascii="Times New Roman" w:hAnsi="Times New Roman" w:cs="Times New Roman"/>
          <w:sz w:val="28"/>
          <w:szCs w:val="28"/>
          <w:lang w:val="en-US"/>
        </w:rPr>
      </w:pPr>
      <w:r w:rsidRPr="00414A4B">
        <w:rPr>
          <w:rFonts w:ascii="Times New Roman" w:hAnsi="Times New Roman" w:cs="Times New Roman"/>
          <w:sz w:val="28"/>
          <w:szCs w:val="28"/>
        </w:rPr>
        <w:t xml:space="preserve">Вычисляют координаты </w:t>
      </w:r>
      <w:r w:rsidRPr="00414A4B">
        <w:rPr>
          <w:rFonts w:ascii="Times New Roman" w:hAnsi="Times New Roman" w:cs="Times New Roman"/>
          <w:sz w:val="28"/>
          <w:szCs w:val="28"/>
          <w:lang w:val="en-US"/>
        </w:rPr>
        <w:t>ICC</w:t>
      </w:r>
      <w:r w:rsidR="003A0CA6">
        <w:rPr>
          <w:rFonts w:ascii="Times New Roman" w:hAnsi="Times New Roman" w:cs="Times New Roman"/>
          <w:sz w:val="28"/>
          <w:szCs w:val="28"/>
        </w:rPr>
        <w:t xml:space="preserve"> </w:t>
      </w:r>
      <w:r w:rsidR="003A0CA6">
        <w:rPr>
          <w:rFonts w:ascii="Times New Roman" w:hAnsi="Times New Roman" w:cs="Times New Roman"/>
          <w:sz w:val="28"/>
          <w:szCs w:val="28"/>
          <w:lang w:val="en-US"/>
        </w:rPr>
        <w:t>[1, c.46]</w:t>
      </w:r>
      <w:r w:rsidRPr="00414A4B">
        <w:rPr>
          <w:rFonts w:ascii="Times New Roman" w:hAnsi="Times New Roman" w:cs="Times New Roman"/>
          <w:sz w:val="28"/>
          <w:szCs w:val="28"/>
          <w:lang w:val="en-US"/>
        </w:rPr>
        <w:t>:</w:t>
      </w:r>
    </w:p>
    <w:p w14:paraId="0D49E1D9" w14:textId="5874B458" w:rsidR="00AC3FED" w:rsidRPr="00FD1A97"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lang w:val="en-US"/>
                </w:rPr>
                <m:t>IC</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x</m:t>
                  </m:r>
                </m:sub>
              </m:sSub>
              <m:r>
                <w:rPr>
                  <w:rFonts w:ascii="Cambria Math" w:hAnsi="Cambria Math" w:cs="Times New Roman"/>
                  <w:sz w:val="28"/>
                  <w:szCs w:val="28"/>
                  <w:lang w:val="en-US"/>
                </w:rPr>
                <m:t>=x'-Rsin</m:t>
              </m:r>
              <m:r>
                <m:rPr>
                  <m:sty m:val="p"/>
                </m:rPr>
                <w:rPr>
                  <w:rFonts w:ascii="Cambria Math" w:hAnsi="Cambria Math" w:cs="Times New Roman"/>
                  <w:sz w:val="28"/>
                  <w:szCs w:val="28"/>
                  <w:lang w:val="en-US"/>
                </w:rPr>
                <m:t>θ'</m:t>
              </m:r>
              <m:r>
                <w:rPr>
                  <w:rFonts w:ascii="Cambria Math" w:hAnsi="Cambria Math" w:cs="Times New Roman"/>
                  <w:sz w:val="28"/>
                  <w:szCs w:val="28"/>
                  <w:lang w:val="en-US"/>
                </w:rPr>
                <m:t xml:space="preserve">, </m:t>
              </m:r>
              <m:ctrlPr>
                <w:rPr>
                  <w:rFonts w:ascii="Cambria Math" w:eastAsia="Cambria Math" w:hAnsi="Cambria Math" w:cs="Cambria Math"/>
                  <w:i/>
                  <w:sz w:val="28"/>
                  <w:szCs w:val="28"/>
                  <w:lang w:val="en-US"/>
                </w:rPr>
              </m:ctrlPr>
            </m:e>
            <m:e>
              <m:r>
                <w:rPr>
                  <w:rFonts w:ascii="Cambria Math" w:hAnsi="Cambria Math" w:cs="Times New Roman"/>
                  <w:sz w:val="28"/>
                  <w:szCs w:val="28"/>
                  <w:lang w:val="en-US"/>
                </w:rPr>
                <m:t>IC</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y</m:t>
                  </m:r>
                </m:sub>
              </m:sSub>
              <m:r>
                <w:rPr>
                  <w:rFonts w:ascii="Cambria Math" w:hAnsi="Cambria Math" w:cs="Times New Roman"/>
                  <w:sz w:val="28"/>
                  <w:szCs w:val="28"/>
                  <w:lang w:val="en-US"/>
                </w:rPr>
                <m:t>=y'+Rcos</m:t>
              </m:r>
              <m:r>
                <m:rPr>
                  <m:sty m:val="p"/>
                </m:rPr>
                <w:rPr>
                  <w:rFonts w:ascii="Cambria Math" w:hAnsi="Cambria Math" w:cs="Times New Roman"/>
                  <w:sz w:val="28"/>
                  <w:szCs w:val="28"/>
                  <w:lang w:val="en-US"/>
                </w:rPr>
                <m:t>θ'</m:t>
              </m:r>
              <m:r>
                <w:rPr>
                  <w:rFonts w:ascii="Cambria Math" w:hAnsi="Cambria Math" w:cs="Times New Roman"/>
                  <w:sz w:val="28"/>
                  <w:szCs w:val="28"/>
                  <w:lang w:val="en-US"/>
                </w:rPr>
                <m:t>, #</m:t>
              </m:r>
              <m:d>
                <m:dPr>
                  <m:ctrlPr>
                    <w:rPr>
                      <w:rFonts w:ascii="Cambria Math" w:hAnsi="Cambria Math" w:cs="Times New Roman"/>
                      <w:i/>
                      <w:sz w:val="28"/>
                      <w:szCs w:val="28"/>
                      <w:lang w:val="en-US"/>
                    </w:rPr>
                  </m:ctrlPr>
                </m:dPr>
                <m:e>
                  <m:r>
                    <w:rPr>
                      <w:rFonts w:ascii="Cambria Math" w:hAnsi="Cambria Math" w:cs="Times New Roman"/>
                      <w:sz w:val="28"/>
                      <w:szCs w:val="28"/>
                      <w:lang w:val="en-US"/>
                    </w:rPr>
                    <m:t>12</m:t>
                  </m:r>
                </m:e>
              </m:d>
            </m:e>
          </m:eqArr>
        </m:oMath>
      </m:oMathPara>
    </w:p>
    <w:p w14:paraId="409EAAB6" w14:textId="3A49AA01" w:rsidR="00AC3FED" w:rsidRPr="006347DC" w:rsidRDefault="00AC3FED" w:rsidP="00945BB2">
      <w:pPr>
        <w:spacing w:line="360" w:lineRule="auto"/>
        <w:ind w:firstLine="709"/>
        <w:jc w:val="both"/>
        <w:rPr>
          <w:rFonts w:ascii="Times New Roman" w:hAnsi="Times New Roman" w:cs="Times New Roman"/>
          <w:sz w:val="28"/>
          <w:szCs w:val="28"/>
        </w:rPr>
      </w:pPr>
      <w:r w:rsidRPr="00414A4B">
        <w:rPr>
          <w:rFonts w:ascii="Times New Roman" w:hAnsi="Times New Roman" w:cs="Times New Roman"/>
          <w:sz w:val="28"/>
          <w:szCs w:val="28"/>
        </w:rPr>
        <w:t xml:space="preserve">Поворачивают точку </w:t>
      </w:r>
      <m:oMath>
        <m:d>
          <m:dPr>
            <m:ctrlPr>
              <w:rPr>
                <w:rFonts w:ascii="Cambria Math" w:hAnsi="Cambria Math" w:cs="Times New Roman"/>
                <w:i/>
                <w:sz w:val="28"/>
                <w:szCs w:val="28"/>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ctrlPr>
                  <w:rPr>
                    <w:rFonts w:ascii="Cambria Math" w:hAnsi="Cambria Math" w:cs="Times New Roman"/>
                    <w:i/>
                    <w:sz w:val="28"/>
                    <w:szCs w:val="28"/>
                  </w:rPr>
                </m:ctrlPr>
              </m:e>
              <m:sub>
                <m:r>
                  <w:rPr>
                    <w:rFonts w:ascii="Cambria Math" w:hAnsi="Cambria Math" w:cs="Times New Roman"/>
                    <w:sz w:val="28"/>
                    <w:szCs w:val="28"/>
                    <w:lang w:val="en-US"/>
                  </w:rPr>
                  <m:t>k</m:t>
                </m:r>
              </m:sub>
            </m:sSub>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k</m:t>
                </m:r>
              </m:sub>
            </m:sSub>
            <m:ctrlPr>
              <w:rPr>
                <w:rFonts w:ascii="Cambria Math" w:hAnsi="Cambria Math" w:cs="Times New Roman"/>
                <w:i/>
                <w:sz w:val="28"/>
                <w:szCs w:val="28"/>
                <w:lang w:val="en-US"/>
              </w:rPr>
            </m:ctrlPr>
          </m:e>
        </m:d>
      </m:oMath>
      <w:r w:rsidR="00937FCF" w:rsidRPr="00414A4B">
        <w:rPr>
          <w:rFonts w:ascii="Times New Roman" w:hAnsi="Times New Roman" w:cs="Times New Roman"/>
          <w:sz w:val="28"/>
          <w:szCs w:val="28"/>
        </w:rPr>
        <w:t xml:space="preserve"> вокруг </w:t>
      </w:r>
      <w:r w:rsidR="00937FCF" w:rsidRPr="00414A4B">
        <w:rPr>
          <w:rFonts w:ascii="Times New Roman" w:hAnsi="Times New Roman" w:cs="Times New Roman"/>
          <w:sz w:val="28"/>
          <w:szCs w:val="28"/>
          <w:lang w:val="en-US"/>
        </w:rPr>
        <w:t>ICC</w:t>
      </w:r>
      <w:r w:rsidR="00937FCF" w:rsidRPr="00414A4B">
        <w:rPr>
          <w:rFonts w:ascii="Times New Roman" w:hAnsi="Times New Roman" w:cs="Times New Roman"/>
          <w:sz w:val="28"/>
          <w:szCs w:val="28"/>
        </w:rPr>
        <w:t xml:space="preserve"> на угол </w:t>
      </w:r>
      <m:oMath>
        <m:r>
          <w:rPr>
            <w:rFonts w:ascii="Cambria Math" w:hAnsi="Cambria Math" w:cs="Times New Roman"/>
            <w:sz w:val="28"/>
            <w:szCs w:val="28"/>
          </w:rPr>
          <m:t>∆θ</m:t>
        </m:r>
      </m:oMath>
      <w:r w:rsidR="00937FCF" w:rsidRPr="00414A4B">
        <w:rPr>
          <w:rFonts w:ascii="Times New Roman" w:hAnsi="Times New Roman" w:cs="Times New Roman"/>
          <w:sz w:val="28"/>
          <w:szCs w:val="28"/>
        </w:rPr>
        <w:t xml:space="preserve"> матрицей вращения</w:t>
      </w:r>
      <w:r w:rsidR="006347DC" w:rsidRPr="006347DC">
        <w:rPr>
          <w:rFonts w:ascii="Times New Roman" w:hAnsi="Times New Roman" w:cs="Times New Roman"/>
          <w:sz w:val="28"/>
          <w:szCs w:val="28"/>
        </w:rPr>
        <w:t xml:space="preserve"> [1, </w:t>
      </w:r>
      <w:r w:rsidR="006347DC">
        <w:rPr>
          <w:rFonts w:ascii="Times New Roman" w:hAnsi="Times New Roman" w:cs="Times New Roman"/>
          <w:sz w:val="28"/>
          <w:szCs w:val="28"/>
          <w:lang w:val="en-US"/>
        </w:rPr>
        <w:t>c</w:t>
      </w:r>
      <w:r w:rsidR="006347DC" w:rsidRPr="006347DC">
        <w:rPr>
          <w:rFonts w:ascii="Times New Roman" w:hAnsi="Times New Roman" w:cs="Times New Roman"/>
          <w:sz w:val="28"/>
          <w:szCs w:val="28"/>
        </w:rPr>
        <w:t>.46]:</w:t>
      </w:r>
    </w:p>
    <w:p w14:paraId="1D1D5524" w14:textId="783AA92A" w:rsidR="00FD1A97" w:rsidRPr="003E6710" w:rsidRDefault="003E6710" w:rsidP="00945BB2">
      <w:pPr>
        <w:spacing w:line="360" w:lineRule="auto"/>
        <w:ind w:firstLine="709"/>
        <w:jc w:val="both"/>
        <w:rPr>
          <w:rFonts w:ascii="Times New Roman" w:hAnsi="Times New Roman" w:cs="Times New Roman"/>
          <w:color w:val="000000" w:themeColor="text1"/>
          <w:sz w:val="28"/>
          <w:szCs w:val="28"/>
          <w:lang w:val="en-US"/>
        </w:rPr>
      </w:pPr>
      <m:oMathPara>
        <m:oMath>
          <m:eqArr>
            <m:eqArrPr>
              <m:maxDist m:val="1"/>
              <m:ctrlPr>
                <w:rPr>
                  <w:rFonts w:ascii="Cambria Math" w:hAnsi="Cambria Math" w:cs="Times New Roman"/>
                  <w:i/>
                  <w:color w:val="000000" w:themeColor="text1"/>
                  <w:sz w:val="28"/>
                  <w:szCs w:val="28"/>
                  <w:lang w:val="en-US"/>
                </w:rPr>
              </m:ctrlPr>
            </m:eqArrPr>
            <m:e>
              <m:d>
                <m:dPr>
                  <m:begChr m:val="["/>
                  <m:endChr m:val="]"/>
                  <m:ctrlPr>
                    <w:rPr>
                      <w:rFonts w:ascii="Cambria Math" w:eastAsiaTheme="majorEastAsia" w:hAnsi="Cambria Math" w:cs="Times New Roman"/>
                      <w:i/>
                      <w:color w:val="000000" w:themeColor="text1"/>
                      <w:sz w:val="28"/>
                      <w:szCs w:val="28"/>
                      <w:lang w:val="en-US"/>
                    </w:rPr>
                  </m:ctrlPr>
                </m:dPr>
                <m:e>
                  <m:m>
                    <m:mPr>
                      <m:mcs>
                        <m:mc>
                          <m:mcPr>
                            <m:count m:val="1"/>
                            <m:mcJc m:val="center"/>
                          </m:mcPr>
                        </m:mc>
                      </m:mcs>
                      <m:ctrlPr>
                        <w:rPr>
                          <w:rFonts w:ascii="Cambria Math" w:eastAsiaTheme="majorEastAsia" w:hAnsi="Cambria Math" w:cs="Times New Roman"/>
                          <w:i/>
                          <w:color w:val="000000" w:themeColor="text1"/>
                          <w:sz w:val="28"/>
                          <w:szCs w:val="28"/>
                          <w:lang w:val="en-US"/>
                        </w:rPr>
                      </m:ctrlPr>
                    </m:mPr>
                    <m:mr>
                      <m:e>
                        <m:sSup>
                          <m:sSupPr>
                            <m:ctrlPr>
                              <w:rPr>
                                <w:rFonts w:ascii="Cambria Math" w:hAnsi="Cambria Math" w:cs="Times New Roman"/>
                                <w:i/>
                                <w:color w:val="000000" w:themeColor="text1"/>
                                <w:sz w:val="28"/>
                                <w:szCs w:val="28"/>
                                <w:lang w:val="en-US"/>
                              </w:rPr>
                            </m:ctrlPr>
                          </m:sSupPr>
                          <m:e>
                            <m:r>
                              <w:rPr>
                                <w:rFonts w:ascii="Cambria Math" w:hAnsi="Cambria Math" w:cs="Times New Roman"/>
                                <w:color w:val="000000" w:themeColor="text1"/>
                                <w:sz w:val="28"/>
                                <w:szCs w:val="28"/>
                                <w:lang w:val="en-US"/>
                              </w:rPr>
                              <m:t>x</m:t>
                            </m:r>
                          </m:e>
                          <m:sup>
                            <m:r>
                              <w:rPr>
                                <w:rFonts w:ascii="Cambria Math" w:hAnsi="Cambria Math" w:cs="Times New Roman"/>
                                <w:color w:val="000000" w:themeColor="text1"/>
                                <w:sz w:val="28"/>
                                <w:szCs w:val="28"/>
                                <w:lang w:val="en-US"/>
                              </w:rPr>
                              <m:t>'</m:t>
                            </m:r>
                          </m:sup>
                        </m:sSup>
                      </m:e>
                    </m:mr>
                    <m:mr>
                      <m:e>
                        <m:sSup>
                          <m:sSupPr>
                            <m:ctrlPr>
                              <w:rPr>
                                <w:rFonts w:ascii="Cambria Math" w:hAnsi="Cambria Math" w:cs="Times New Roman"/>
                                <w:i/>
                                <w:color w:val="000000" w:themeColor="text1"/>
                                <w:sz w:val="28"/>
                                <w:szCs w:val="28"/>
                                <w:lang w:val="en-US"/>
                              </w:rPr>
                            </m:ctrlPr>
                          </m:sSupPr>
                          <m:e>
                            <m:r>
                              <w:rPr>
                                <w:rFonts w:ascii="Cambria Math" w:hAnsi="Cambria Math" w:cs="Times New Roman"/>
                                <w:color w:val="000000" w:themeColor="text1"/>
                                <w:sz w:val="28"/>
                                <w:szCs w:val="28"/>
                                <w:lang w:val="en-US"/>
                              </w:rPr>
                              <m:t>y</m:t>
                            </m:r>
                          </m:e>
                          <m:sup>
                            <m:r>
                              <w:rPr>
                                <w:rFonts w:ascii="Cambria Math" w:hAnsi="Cambria Math" w:cs="Times New Roman"/>
                                <w:color w:val="000000" w:themeColor="text1"/>
                                <w:sz w:val="28"/>
                                <w:szCs w:val="28"/>
                                <w:lang w:val="en-US"/>
                              </w:rPr>
                              <m:t>'</m:t>
                            </m:r>
                          </m:sup>
                        </m:sSup>
                      </m:e>
                    </m:mr>
                  </m:m>
                </m:e>
              </m:d>
              <m:r>
                <w:rPr>
                  <w:rFonts w:ascii="Cambria Math" w:hAnsi="Cambria Math" w:cs="Times New Roman"/>
                  <w:color w:val="000000" w:themeColor="text1"/>
                  <w:sz w:val="28"/>
                  <w:szCs w:val="28"/>
                  <w:lang w:val="en-US"/>
                </w:rPr>
                <m:t>=</m:t>
              </m:r>
              <m:d>
                <m:dPr>
                  <m:ctrlPr>
                    <w:rPr>
                      <w:rFonts w:ascii="Cambria Math" w:hAnsi="Cambria Math" w:cs="Times New Roman"/>
                      <w:i/>
                      <w:color w:val="000000" w:themeColor="text1"/>
                      <w:sz w:val="28"/>
                      <w:szCs w:val="28"/>
                      <w:lang w:val="en-US"/>
                    </w:rPr>
                  </m:ctrlPr>
                </m:dPr>
                <m:e>
                  <m:m>
                    <m:mPr>
                      <m:mcs>
                        <m:mc>
                          <m:mcPr>
                            <m:count m:val="2"/>
                            <m:mcJc m:val="center"/>
                          </m:mcPr>
                        </m:mc>
                      </m:mcs>
                      <m:ctrlPr>
                        <w:rPr>
                          <w:rFonts w:ascii="Cambria Math" w:hAnsi="Cambria Math" w:cs="Times New Roman"/>
                          <w:i/>
                          <w:color w:val="000000" w:themeColor="text1"/>
                          <w:sz w:val="28"/>
                          <w:szCs w:val="28"/>
                          <w:lang w:val="en-US"/>
                        </w:rPr>
                      </m:ctrlPr>
                    </m:mPr>
                    <m:mr>
                      <m:e>
                        <m:func>
                          <m:funcPr>
                            <m:ctrlPr>
                              <w:rPr>
                                <w:rFonts w:ascii="Cambria Math" w:hAnsi="Cambria Math" w:cs="Times New Roman"/>
                                <w:color w:val="000000" w:themeColor="text1"/>
                                <w:sz w:val="28"/>
                                <w:szCs w:val="28"/>
                                <w:lang w:val="en-US"/>
                              </w:rPr>
                            </m:ctrlPr>
                          </m:funcPr>
                          <m:fName>
                            <m:r>
                              <m:rPr>
                                <m:sty m:val="p"/>
                              </m:rPr>
                              <w:rPr>
                                <w:rFonts w:ascii="Cambria Math" w:hAnsi="Cambria Math" w:cs="Times New Roman"/>
                                <w:color w:val="000000" w:themeColor="text1"/>
                                <w:sz w:val="28"/>
                                <w:szCs w:val="28"/>
                                <w:lang w:val="en-US"/>
                              </w:rPr>
                              <m:t>cos</m:t>
                            </m:r>
                          </m:fName>
                          <m:e>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rPr>
                                  <m:t>ωd</m:t>
                                </m:r>
                                <m:r>
                                  <w:rPr>
                                    <w:rFonts w:ascii="Cambria Math" w:hAnsi="Cambria Math" w:cs="Times New Roman"/>
                                    <w:color w:val="000000" w:themeColor="text1"/>
                                    <w:sz w:val="28"/>
                                    <w:szCs w:val="28"/>
                                    <w:lang w:val="en-US"/>
                                  </w:rPr>
                                  <m:t>t</m:t>
                                </m:r>
                              </m:e>
                            </m:d>
                          </m:e>
                        </m:func>
                      </m:e>
                      <m:e>
                        <m:r>
                          <m:rPr>
                            <m:sty m:val="p"/>
                          </m:rPr>
                          <w:rPr>
                            <w:rFonts w:ascii="Cambria Math" w:hAnsi="Cambria Math" w:cs="Times New Roman"/>
                            <w:color w:val="000000" w:themeColor="text1"/>
                            <w:sz w:val="28"/>
                            <w:szCs w:val="28"/>
                            <w:lang w:val="en-US"/>
                          </w:rPr>
                          <m:t>-</m:t>
                        </m:r>
                        <m:func>
                          <m:funcPr>
                            <m:ctrlPr>
                              <w:rPr>
                                <w:rFonts w:ascii="Cambria Math" w:hAnsi="Cambria Math" w:cs="Times New Roman"/>
                                <w:color w:val="000000" w:themeColor="text1"/>
                                <w:sz w:val="28"/>
                                <w:szCs w:val="28"/>
                                <w:lang w:val="en-US"/>
                              </w:rPr>
                            </m:ctrlPr>
                          </m:funcPr>
                          <m:fName>
                            <m:r>
                              <m:rPr>
                                <m:sty m:val="p"/>
                              </m:rPr>
                              <w:rPr>
                                <w:rFonts w:ascii="Cambria Math" w:hAnsi="Cambria Math" w:cs="Times New Roman"/>
                                <w:color w:val="000000" w:themeColor="text1"/>
                                <w:sz w:val="28"/>
                                <w:szCs w:val="28"/>
                                <w:lang w:val="en-US"/>
                              </w:rPr>
                              <m:t>sin</m:t>
                            </m:r>
                          </m:fName>
                          <m:e>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rPr>
                                  <m:t>ωd</m:t>
                                </m:r>
                                <m:r>
                                  <w:rPr>
                                    <w:rFonts w:ascii="Cambria Math" w:hAnsi="Cambria Math" w:cs="Times New Roman"/>
                                    <w:color w:val="000000" w:themeColor="text1"/>
                                    <w:sz w:val="28"/>
                                    <w:szCs w:val="28"/>
                                    <w:lang w:val="en-US"/>
                                  </w:rPr>
                                  <m:t>t</m:t>
                                </m:r>
                              </m:e>
                            </m:d>
                          </m:e>
                        </m:func>
                      </m:e>
                    </m:mr>
                    <m:mr>
                      <m:e>
                        <m:func>
                          <m:funcPr>
                            <m:ctrlPr>
                              <w:rPr>
                                <w:rFonts w:ascii="Cambria Math" w:hAnsi="Cambria Math" w:cs="Times New Roman"/>
                                <w:color w:val="000000" w:themeColor="text1"/>
                                <w:sz w:val="28"/>
                                <w:szCs w:val="28"/>
                                <w:lang w:val="en-US"/>
                              </w:rPr>
                            </m:ctrlPr>
                          </m:funcPr>
                          <m:fName>
                            <m:r>
                              <m:rPr>
                                <m:sty m:val="p"/>
                              </m:rPr>
                              <w:rPr>
                                <w:rFonts w:ascii="Cambria Math" w:hAnsi="Cambria Math" w:cs="Times New Roman"/>
                                <w:color w:val="000000" w:themeColor="text1"/>
                                <w:sz w:val="28"/>
                                <w:szCs w:val="28"/>
                                <w:lang w:val="en-US"/>
                              </w:rPr>
                              <m:t>sin</m:t>
                            </m:r>
                          </m:fName>
                          <m:e>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rPr>
                                  <m:t>ωd</m:t>
                                </m:r>
                                <m:r>
                                  <w:rPr>
                                    <w:rFonts w:ascii="Cambria Math" w:hAnsi="Cambria Math" w:cs="Times New Roman"/>
                                    <w:color w:val="000000" w:themeColor="text1"/>
                                    <w:sz w:val="28"/>
                                    <w:szCs w:val="28"/>
                                    <w:lang w:val="en-US"/>
                                  </w:rPr>
                                  <m:t>t</m:t>
                                </m:r>
                              </m:e>
                            </m:d>
                          </m:e>
                        </m:func>
                      </m:e>
                      <m:e>
                        <m:func>
                          <m:funcPr>
                            <m:ctrlPr>
                              <w:rPr>
                                <w:rFonts w:ascii="Cambria Math" w:hAnsi="Cambria Math" w:cs="Times New Roman"/>
                                <w:color w:val="000000" w:themeColor="text1"/>
                                <w:sz w:val="28"/>
                                <w:szCs w:val="28"/>
                                <w:lang w:val="en-US"/>
                              </w:rPr>
                            </m:ctrlPr>
                          </m:funcPr>
                          <m:fName>
                            <m:r>
                              <m:rPr>
                                <m:sty m:val="p"/>
                              </m:rPr>
                              <w:rPr>
                                <w:rFonts w:ascii="Cambria Math" w:hAnsi="Cambria Math" w:cs="Times New Roman"/>
                                <w:color w:val="000000" w:themeColor="text1"/>
                                <w:sz w:val="28"/>
                                <w:szCs w:val="28"/>
                                <w:lang w:val="en-US"/>
                              </w:rPr>
                              <m:t>cos</m:t>
                            </m:r>
                          </m:fName>
                          <m:e>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rPr>
                                  <m:t>ωd</m:t>
                                </m:r>
                                <m:r>
                                  <w:rPr>
                                    <w:rFonts w:ascii="Cambria Math" w:hAnsi="Cambria Math" w:cs="Times New Roman"/>
                                    <w:color w:val="000000" w:themeColor="text1"/>
                                    <w:sz w:val="28"/>
                                    <w:szCs w:val="28"/>
                                    <w:lang w:val="en-US"/>
                                  </w:rPr>
                                  <m:t>t</m:t>
                                </m:r>
                              </m:e>
                            </m:d>
                          </m:e>
                        </m:func>
                      </m:e>
                    </m:mr>
                  </m:m>
                </m:e>
              </m:d>
              <m:d>
                <m:dPr>
                  <m:ctrlPr>
                    <w:rPr>
                      <w:rFonts w:ascii="Cambria Math" w:eastAsiaTheme="majorEastAsia" w:hAnsi="Cambria Math" w:cs="Times New Roman"/>
                      <w:i/>
                      <w:color w:val="000000" w:themeColor="text1"/>
                      <w:sz w:val="28"/>
                      <w:szCs w:val="28"/>
                      <w:lang w:val="en-US"/>
                    </w:rPr>
                  </m:ctrlPr>
                </m:dPr>
                <m:e>
                  <m:m>
                    <m:mPr>
                      <m:mcs>
                        <m:mc>
                          <m:mcPr>
                            <m:count m:val="1"/>
                            <m:mcJc m:val="center"/>
                          </m:mcPr>
                        </m:mc>
                      </m:mcs>
                      <m:ctrlPr>
                        <w:rPr>
                          <w:rFonts w:ascii="Cambria Math" w:eastAsiaTheme="majorEastAsia" w:hAnsi="Cambria Math" w:cs="Times New Roman"/>
                          <w:i/>
                          <w:color w:val="000000" w:themeColor="text1"/>
                          <w:sz w:val="28"/>
                          <w:szCs w:val="28"/>
                          <w:lang w:val="en-US"/>
                        </w:rPr>
                      </m:ctrlPr>
                    </m:mPr>
                    <m:mr>
                      <m:e>
                        <m:r>
                          <w:rPr>
                            <w:rFonts w:ascii="Cambria Math" w:eastAsiaTheme="majorEastAsia" w:hAnsi="Cambria Math" w:cs="Times New Roman"/>
                            <w:color w:val="000000" w:themeColor="text1"/>
                            <w:sz w:val="28"/>
                            <w:szCs w:val="28"/>
                            <w:lang w:val="en-US"/>
                          </w:rPr>
                          <m:t>x</m:t>
                        </m:r>
                      </m:e>
                    </m:mr>
                    <m:mr>
                      <m:e>
                        <m:r>
                          <w:rPr>
                            <w:rFonts w:ascii="Cambria Math" w:eastAsiaTheme="majorEastAsia" w:hAnsi="Cambria Math" w:cs="Times New Roman"/>
                            <w:color w:val="000000" w:themeColor="text1"/>
                            <w:sz w:val="28"/>
                            <w:szCs w:val="28"/>
                            <w:lang w:val="en-US"/>
                          </w:rPr>
                          <m:t>y</m:t>
                        </m:r>
                      </m:e>
                    </m:mr>
                  </m:m>
                  <m:r>
                    <w:rPr>
                      <w:rFonts w:ascii="Cambria Math" w:hAnsi="Cambria Math" w:cs="Times New Roman"/>
                      <w:color w:val="000000" w:themeColor="text1"/>
                      <w:sz w:val="28"/>
                      <w:szCs w:val="28"/>
                      <w:lang w:val="en-US"/>
                    </w:rPr>
                    <m:t>-</m:t>
                  </m:r>
                  <m:d>
                    <m:dPr>
                      <m:begChr m:val="["/>
                      <m:endChr m:val="]"/>
                      <m:ctrlPr>
                        <w:rPr>
                          <w:rFonts w:ascii="Cambria Math" w:eastAsiaTheme="majorEastAsia" w:hAnsi="Cambria Math" w:cs="Times New Roman"/>
                          <w:i/>
                          <w:color w:val="000000" w:themeColor="text1"/>
                          <w:sz w:val="28"/>
                          <w:szCs w:val="28"/>
                          <w:lang w:val="en-US"/>
                        </w:rPr>
                      </m:ctrlPr>
                    </m:dPr>
                    <m:e>
                      <m:m>
                        <m:mPr>
                          <m:mcs>
                            <m:mc>
                              <m:mcPr>
                                <m:count m:val="1"/>
                                <m:mcJc m:val="center"/>
                              </m:mcPr>
                            </m:mc>
                          </m:mcs>
                          <m:ctrlPr>
                            <w:rPr>
                              <w:rFonts w:ascii="Cambria Math" w:eastAsiaTheme="majorEastAsia" w:hAnsi="Cambria Math" w:cs="Times New Roman"/>
                              <w:i/>
                              <w:color w:val="000000" w:themeColor="text1"/>
                              <w:sz w:val="28"/>
                              <w:szCs w:val="28"/>
                              <w:lang w:val="en-US"/>
                            </w:rPr>
                          </m:ctrlPr>
                        </m:mPr>
                        <m:mr>
                          <m:e>
                            <m:r>
                              <w:rPr>
                                <w:rFonts w:ascii="Cambria Math" w:hAnsi="Cambria Math" w:cs="Times New Roman"/>
                                <w:color w:val="000000" w:themeColor="text1"/>
                                <w:sz w:val="28"/>
                                <w:szCs w:val="28"/>
                                <w:lang w:val="en-US"/>
                              </w:rPr>
                              <m:t>IC</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C</m:t>
                                </m:r>
                              </m:e>
                              <m:sub>
                                <m:r>
                                  <w:rPr>
                                    <w:rFonts w:ascii="Cambria Math" w:hAnsi="Cambria Math" w:cs="Times New Roman"/>
                                    <w:color w:val="000000" w:themeColor="text1"/>
                                    <w:sz w:val="28"/>
                                    <w:szCs w:val="28"/>
                                    <w:lang w:val="en-US"/>
                                  </w:rPr>
                                  <m:t>x</m:t>
                                </m:r>
                              </m:sub>
                            </m:sSub>
                          </m:e>
                        </m:mr>
                        <m:mr>
                          <m:e>
                            <m:r>
                              <w:rPr>
                                <w:rFonts w:ascii="Cambria Math" w:hAnsi="Cambria Math" w:cs="Times New Roman"/>
                                <w:color w:val="000000" w:themeColor="text1"/>
                                <w:sz w:val="28"/>
                                <w:szCs w:val="28"/>
                                <w:lang w:val="en-US"/>
                              </w:rPr>
                              <m:t>IC</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C</m:t>
                                </m:r>
                              </m:e>
                              <m:sub>
                                <m:r>
                                  <w:rPr>
                                    <w:rFonts w:ascii="Cambria Math" w:hAnsi="Cambria Math" w:cs="Times New Roman"/>
                                    <w:color w:val="000000" w:themeColor="text1"/>
                                    <w:sz w:val="28"/>
                                    <w:szCs w:val="28"/>
                                    <w:lang w:val="en-US"/>
                                  </w:rPr>
                                  <m:t>y</m:t>
                                </m:r>
                              </m:sub>
                            </m:sSub>
                          </m:e>
                        </m:mr>
                      </m:m>
                    </m:e>
                  </m:d>
                </m:e>
              </m:d>
              <m:r>
                <w:rPr>
                  <w:rFonts w:ascii="Cambria Math" w:hAnsi="Cambria Math" w:cs="Times New Roman"/>
                  <w:color w:val="000000" w:themeColor="text1"/>
                  <w:sz w:val="28"/>
                  <w:szCs w:val="28"/>
                  <w:lang w:val="en-US"/>
                </w:rPr>
                <m:t>+</m:t>
              </m:r>
              <m:d>
                <m:dPr>
                  <m:begChr m:val="["/>
                  <m:endChr m:val="]"/>
                  <m:ctrlPr>
                    <w:rPr>
                      <w:rFonts w:ascii="Cambria Math" w:eastAsiaTheme="majorEastAsia" w:hAnsi="Cambria Math" w:cs="Times New Roman"/>
                      <w:i/>
                      <w:color w:val="000000" w:themeColor="text1"/>
                      <w:sz w:val="28"/>
                      <w:szCs w:val="28"/>
                      <w:lang w:val="en-US"/>
                    </w:rPr>
                  </m:ctrlPr>
                </m:dPr>
                <m:e>
                  <m:m>
                    <m:mPr>
                      <m:mcs>
                        <m:mc>
                          <m:mcPr>
                            <m:count m:val="1"/>
                            <m:mcJc m:val="center"/>
                          </m:mcPr>
                        </m:mc>
                      </m:mcs>
                      <m:ctrlPr>
                        <w:rPr>
                          <w:rFonts w:ascii="Cambria Math" w:eastAsiaTheme="majorEastAsia" w:hAnsi="Cambria Math" w:cs="Times New Roman"/>
                          <w:i/>
                          <w:color w:val="000000" w:themeColor="text1"/>
                          <w:sz w:val="28"/>
                          <w:szCs w:val="28"/>
                          <w:lang w:val="en-US"/>
                        </w:rPr>
                      </m:ctrlPr>
                    </m:mPr>
                    <m:mr>
                      <m:e>
                        <m:r>
                          <w:rPr>
                            <w:rFonts w:ascii="Cambria Math" w:hAnsi="Cambria Math" w:cs="Times New Roman"/>
                            <w:color w:val="000000" w:themeColor="text1"/>
                            <w:sz w:val="28"/>
                            <w:szCs w:val="28"/>
                            <w:lang w:val="en-US"/>
                          </w:rPr>
                          <m:t>IC</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C</m:t>
                            </m:r>
                          </m:e>
                          <m:sub>
                            <m:r>
                              <w:rPr>
                                <w:rFonts w:ascii="Cambria Math" w:hAnsi="Cambria Math" w:cs="Times New Roman"/>
                                <w:color w:val="000000" w:themeColor="text1"/>
                                <w:sz w:val="28"/>
                                <w:szCs w:val="28"/>
                                <w:lang w:val="en-US"/>
                              </w:rPr>
                              <m:t>x</m:t>
                            </m:r>
                          </m:sub>
                        </m:sSub>
                      </m:e>
                    </m:mr>
                    <m:mr>
                      <m:e>
                        <m:r>
                          <w:rPr>
                            <w:rFonts w:ascii="Cambria Math" w:hAnsi="Cambria Math" w:cs="Times New Roman"/>
                            <w:color w:val="000000" w:themeColor="text1"/>
                            <w:sz w:val="28"/>
                            <w:szCs w:val="28"/>
                            <w:lang w:val="en-US"/>
                          </w:rPr>
                          <m:t>IC</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C</m:t>
                            </m:r>
                          </m:e>
                          <m:sub>
                            <m:r>
                              <w:rPr>
                                <w:rFonts w:ascii="Cambria Math" w:hAnsi="Cambria Math" w:cs="Times New Roman"/>
                                <w:color w:val="000000" w:themeColor="text1"/>
                                <w:sz w:val="28"/>
                                <w:szCs w:val="28"/>
                                <w:lang w:val="en-US"/>
                              </w:rPr>
                              <m:t>y</m:t>
                            </m:r>
                          </m:sub>
                        </m:sSub>
                      </m:e>
                    </m:mr>
                  </m:m>
                </m:e>
              </m:d>
              <m:r>
                <w:rPr>
                  <w:rFonts w:ascii="Cambria Math" w:hAnsi="Cambria Math" w:cs="Times New Roman"/>
                  <w:color w:val="000000" w:themeColor="text1"/>
                  <w:sz w:val="28"/>
                  <w:szCs w:val="28"/>
                  <w:lang w:val="en-US"/>
                </w:rPr>
                <m:t xml:space="preserve">, </m:t>
              </m:r>
              <m:r>
                <w:rPr>
                  <w:rFonts w:ascii="Cambria Math" w:eastAsiaTheme="majorEastAsia" w:hAnsi="Cambria Math" w:cs="Times New Roman"/>
                  <w:color w:val="000000" w:themeColor="text1"/>
                  <w:sz w:val="28"/>
                  <w:szCs w:val="28"/>
                  <w:lang w:val="en-US"/>
                </w:rPr>
                <m:t>#</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13</m:t>
                  </m:r>
                </m:e>
              </m:d>
              <m:ctrlPr>
                <w:rPr>
                  <w:rFonts w:ascii="Cambria Math" w:eastAsiaTheme="majorEastAsia" w:hAnsi="Cambria Math" w:cs="Times New Roman"/>
                  <w:i/>
                  <w:color w:val="000000" w:themeColor="text1"/>
                  <w:sz w:val="28"/>
                  <w:szCs w:val="28"/>
                  <w:lang w:val="en-US"/>
                </w:rPr>
              </m:ctrlPr>
            </m:e>
          </m:eqArr>
        </m:oMath>
      </m:oMathPara>
    </w:p>
    <w:p w14:paraId="35CF50AB" w14:textId="6D6EB568" w:rsidR="00813DAA" w:rsidRPr="003E6710" w:rsidRDefault="00000000" w:rsidP="00945BB2">
      <w:pPr>
        <w:spacing w:line="360" w:lineRule="auto"/>
        <w:ind w:firstLine="709"/>
        <w:jc w:val="both"/>
        <w:rPr>
          <w:rFonts w:ascii="Times New Roman" w:hAnsi="Times New Roman" w:cs="Times New Roman"/>
          <w:i/>
          <w:color w:val="000000" w:themeColor="text1"/>
          <w:sz w:val="28"/>
          <w:szCs w:val="28"/>
        </w:rPr>
      </w:pPr>
      <m:oMathPara>
        <m:oMath>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θ'</m:t>
              </m:r>
            </m:e>
            <m:sub>
              <m:r>
                <w:rPr>
                  <w:rFonts w:ascii="Cambria Math" w:hAnsi="Cambria Math" w:cs="Times New Roman"/>
                  <w:color w:val="000000" w:themeColor="text1"/>
                  <w:sz w:val="28"/>
                  <w:szCs w:val="28"/>
                  <w:lang w:val="en-US"/>
                </w:rPr>
                <m:t>+1</m:t>
              </m:r>
            </m:sub>
          </m:sSub>
          <m:r>
            <w:rPr>
              <w:rFonts w:ascii="Cambria Math" w:hAnsi="Cambria Math" w:cs="Times New Roman"/>
              <w:color w:val="000000" w:themeColor="text1"/>
              <w:sz w:val="28"/>
              <w:szCs w:val="28"/>
              <w:lang w:val="en-US"/>
            </w:rPr>
            <m:t>=θ'+∆θ</m:t>
          </m:r>
        </m:oMath>
      </m:oMathPara>
    </w:p>
    <w:p w14:paraId="23CC3DE1" w14:textId="77777777" w:rsidR="003E6710" w:rsidRPr="003E6710" w:rsidRDefault="003E6710" w:rsidP="00945BB2">
      <w:pPr>
        <w:spacing w:line="360" w:lineRule="auto"/>
        <w:ind w:firstLine="709"/>
        <w:jc w:val="both"/>
        <w:rPr>
          <w:rFonts w:ascii="Times New Roman" w:hAnsi="Times New Roman" w:cs="Times New Roman"/>
          <w:color w:val="000000" w:themeColor="text1"/>
          <w:sz w:val="28"/>
          <w:szCs w:val="28"/>
        </w:rPr>
      </w:pPr>
    </w:p>
    <w:p w14:paraId="149006FC" w14:textId="3574FAF7" w:rsidR="00763C94" w:rsidRDefault="00937FCF" w:rsidP="00945BB2">
      <w:pPr>
        <w:pStyle w:val="a0"/>
        <w:spacing w:line="360" w:lineRule="auto"/>
        <w:ind w:left="0" w:firstLine="709"/>
        <w:jc w:val="both"/>
      </w:pPr>
      <w:bookmarkStart w:id="15" w:name="_Toc223094353"/>
      <w:r w:rsidRPr="00937FCF">
        <w:t>Алгоритм математического поведения робота</w:t>
      </w:r>
      <w:bookmarkEnd w:id="15"/>
    </w:p>
    <w:p w14:paraId="3A638C7D" w14:textId="47AE3CE3" w:rsidR="00D614D7" w:rsidRDefault="00937FCF" w:rsidP="00945BB2">
      <w:pPr>
        <w:spacing w:line="360" w:lineRule="auto"/>
        <w:ind w:firstLine="709"/>
        <w:jc w:val="both"/>
        <w:rPr>
          <w:rFonts w:ascii="Times New Roman" w:hAnsi="Times New Roman" w:cs="Times New Roman"/>
          <w:iCs/>
          <w:sz w:val="28"/>
          <w:szCs w:val="28"/>
        </w:rPr>
      </w:pPr>
      <w:r w:rsidRPr="00937FCF">
        <w:rPr>
          <w:rFonts w:ascii="Times New Roman" w:hAnsi="Times New Roman" w:cs="Times New Roman"/>
          <w:iCs/>
          <w:sz w:val="28"/>
          <w:szCs w:val="28"/>
        </w:rPr>
        <w:t xml:space="preserve">Перед практической реализацией </w:t>
      </w:r>
      <w:proofErr w:type="spellStart"/>
      <w:r w:rsidRPr="00937FCF">
        <w:rPr>
          <w:rFonts w:ascii="Times New Roman" w:hAnsi="Times New Roman" w:cs="Times New Roman"/>
          <w:iCs/>
          <w:sz w:val="28"/>
          <w:szCs w:val="28"/>
        </w:rPr>
        <w:t>одометрии</w:t>
      </w:r>
      <w:proofErr w:type="spellEnd"/>
      <w:r w:rsidRPr="00937FCF">
        <w:rPr>
          <w:rFonts w:ascii="Times New Roman" w:hAnsi="Times New Roman" w:cs="Times New Roman"/>
          <w:iCs/>
          <w:sz w:val="28"/>
          <w:szCs w:val="28"/>
        </w:rPr>
        <w:t xml:space="preserve"> целесообразно формализовать вычислительную процедуру обновления позы робота в дискретном времени. Поскольку энкодеры предоставляют информацию о вращении каждого колеса в виде числа импульсов за интервал дискретизации </w:t>
      </w:r>
      <w:r>
        <w:rPr>
          <w:rFonts w:ascii="Times New Roman" w:hAnsi="Times New Roman" w:cs="Times New Roman"/>
          <w:iCs/>
          <w:sz w:val="28"/>
          <w:szCs w:val="28"/>
          <w:lang w:val="en-US"/>
        </w:rPr>
        <w:t>dt</w:t>
      </w:r>
      <w:r w:rsidRPr="00937FCF">
        <w:rPr>
          <w:rFonts w:ascii="Times New Roman" w:hAnsi="Times New Roman" w:cs="Times New Roman"/>
          <w:iCs/>
          <w:sz w:val="28"/>
          <w:szCs w:val="28"/>
        </w:rPr>
        <w:t xml:space="preserve">, </w:t>
      </w:r>
      <w:r>
        <w:rPr>
          <w:rFonts w:ascii="Times New Roman" w:hAnsi="Times New Roman" w:cs="Times New Roman"/>
          <w:iCs/>
          <w:sz w:val="28"/>
          <w:szCs w:val="28"/>
        </w:rPr>
        <w:t xml:space="preserve">задачи </w:t>
      </w:r>
      <w:proofErr w:type="spellStart"/>
      <w:r>
        <w:rPr>
          <w:rFonts w:ascii="Times New Roman" w:hAnsi="Times New Roman" w:cs="Times New Roman"/>
          <w:iCs/>
          <w:sz w:val="28"/>
          <w:szCs w:val="28"/>
        </w:rPr>
        <w:t>одометрии</w:t>
      </w:r>
      <w:proofErr w:type="spellEnd"/>
      <w:r>
        <w:rPr>
          <w:rFonts w:ascii="Times New Roman" w:hAnsi="Times New Roman" w:cs="Times New Roman"/>
          <w:iCs/>
          <w:sz w:val="28"/>
          <w:szCs w:val="28"/>
        </w:rPr>
        <w:t xml:space="preserve"> сводится </w:t>
      </w:r>
      <w:r>
        <w:rPr>
          <w:rFonts w:ascii="Times New Roman" w:hAnsi="Times New Roman" w:cs="Times New Roman"/>
          <w:iCs/>
          <w:sz w:val="28"/>
          <w:szCs w:val="28"/>
        </w:rPr>
        <w:lastRenderedPageBreak/>
        <w:t xml:space="preserve">к преобразованию величин </w:t>
      </w:r>
      <m:oMath>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lang w:val="en-US"/>
              </w:rPr>
              <m:t>n</m:t>
            </m:r>
          </m:e>
          <m:sub>
            <m:r>
              <w:rPr>
                <w:rFonts w:ascii="Cambria Math" w:hAnsi="Cambria Math" w:cs="Times New Roman"/>
                <w:sz w:val="28"/>
                <w:szCs w:val="28"/>
              </w:rPr>
              <m:t>l</m:t>
            </m:r>
          </m:sub>
        </m:sSub>
        <m:r>
          <w:rPr>
            <w:rFonts w:ascii="Cambria Math" w:hAnsi="Cambria Math" w:cs="Times New Roman"/>
            <w:sz w:val="28"/>
            <w:szCs w:val="28"/>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r</m:t>
            </m:r>
          </m:sub>
        </m:sSub>
        <m:r>
          <w:rPr>
            <w:rFonts w:ascii="Cambria Math" w:hAnsi="Cambria Math" w:cs="Times New Roman"/>
            <w:sz w:val="28"/>
            <w:szCs w:val="28"/>
          </w:rPr>
          <m:t>)</m:t>
        </m:r>
      </m:oMath>
      <w:r>
        <w:rPr>
          <w:rFonts w:ascii="Times New Roman" w:hAnsi="Times New Roman" w:cs="Times New Roman"/>
          <w:iCs/>
          <w:sz w:val="28"/>
          <w:szCs w:val="28"/>
        </w:rPr>
        <w:t xml:space="preserve"> в приращения ориентации и положения робота.</w:t>
      </w:r>
    </w:p>
    <w:p w14:paraId="3EFABA8C" w14:textId="77777777" w:rsidR="00D614D7" w:rsidRPr="00BC50E4" w:rsidRDefault="00D614D7" w:rsidP="00945BB2">
      <w:pPr>
        <w:spacing w:line="360" w:lineRule="auto"/>
        <w:ind w:firstLine="709"/>
        <w:jc w:val="both"/>
        <w:rPr>
          <w:rFonts w:ascii="Times New Roman" w:hAnsi="Times New Roman" w:cs="Times New Roman"/>
          <w:iCs/>
          <w:sz w:val="28"/>
          <w:szCs w:val="28"/>
        </w:rPr>
      </w:pPr>
      <w:r w:rsidRPr="00D614D7">
        <w:rPr>
          <w:rFonts w:ascii="Times New Roman" w:hAnsi="Times New Roman" w:cs="Times New Roman"/>
          <w:iCs/>
          <w:sz w:val="28"/>
          <w:szCs w:val="28"/>
        </w:rPr>
        <w:t xml:space="preserve">На каждом шаге вычислений предполагается, что за малый интервал </w:t>
      </w:r>
      <w:r w:rsidRPr="00D614D7">
        <w:rPr>
          <w:rFonts w:ascii="Times New Roman" w:hAnsi="Times New Roman" w:cs="Times New Roman"/>
          <w:iCs/>
          <w:sz w:val="28"/>
          <w:szCs w:val="28"/>
          <w:lang w:val="en-US"/>
        </w:rPr>
        <w:t>dt</w:t>
      </w:r>
      <w:r w:rsidRPr="00D614D7">
        <w:rPr>
          <w:rFonts w:ascii="Times New Roman" w:hAnsi="Times New Roman" w:cs="Times New Roman"/>
          <w:iCs/>
          <w:sz w:val="28"/>
          <w:szCs w:val="28"/>
        </w:rPr>
        <w:t xml:space="preserve"> скорости колёс остаются постоянными, а движение робота может быть аппроксимировано либо движением по дуге окружности (общий случай), либо прямолинейным движением (предельный случай при практически равных приращениях колёс). Для случая движения по дуге применяется геометрическое представление через мгновенный центр кривизны </w:t>
      </w:r>
      <w:r w:rsidRPr="00D614D7">
        <w:rPr>
          <w:rFonts w:ascii="Times New Roman" w:hAnsi="Times New Roman" w:cs="Times New Roman"/>
          <w:iCs/>
          <w:sz w:val="28"/>
          <w:szCs w:val="28"/>
          <w:lang w:val="en-US"/>
        </w:rPr>
        <w:t>ICC</w:t>
      </w:r>
      <w:r w:rsidRPr="00D614D7">
        <w:rPr>
          <w:rFonts w:ascii="Times New Roman" w:hAnsi="Times New Roman" w:cs="Times New Roman"/>
          <w:iCs/>
          <w:sz w:val="28"/>
          <w:szCs w:val="28"/>
        </w:rPr>
        <w:t xml:space="preserve">: сначала определяется приращение ориентации </w:t>
      </w:r>
      <m:oMath>
        <m:r>
          <w:rPr>
            <w:rFonts w:ascii="Cambria Math" w:hAnsi="Cambria Math" w:cs="Times New Roman"/>
            <w:sz w:val="28"/>
            <w:szCs w:val="28"/>
          </w:rPr>
          <m:t>∆θ</m:t>
        </m:r>
      </m:oMath>
      <w:r w:rsidRPr="00D614D7">
        <w:rPr>
          <w:rFonts w:ascii="Times New Roman" w:hAnsi="Times New Roman" w:cs="Times New Roman"/>
          <w:iCs/>
          <w:sz w:val="28"/>
          <w:szCs w:val="28"/>
        </w:rPr>
        <w:t xml:space="preserve"> и радиус кривизны </w:t>
      </w:r>
      <w:r w:rsidRPr="00D614D7">
        <w:rPr>
          <w:rFonts w:ascii="Times New Roman" w:hAnsi="Times New Roman" w:cs="Times New Roman"/>
          <w:iCs/>
          <w:sz w:val="28"/>
          <w:szCs w:val="28"/>
          <w:lang w:val="en-US"/>
        </w:rPr>
        <w:t>R</w:t>
      </w:r>
      <w:r w:rsidRPr="00D614D7">
        <w:rPr>
          <w:rFonts w:ascii="Times New Roman" w:hAnsi="Times New Roman" w:cs="Times New Roman"/>
          <w:iCs/>
          <w:sz w:val="28"/>
          <w:szCs w:val="28"/>
        </w:rPr>
        <w:t xml:space="preserve">, затем координаты </w:t>
      </w:r>
      <w:r w:rsidRPr="00D614D7">
        <w:rPr>
          <w:rFonts w:ascii="Times New Roman" w:hAnsi="Times New Roman" w:cs="Times New Roman"/>
          <w:iCs/>
          <w:sz w:val="28"/>
          <w:szCs w:val="28"/>
          <w:lang w:val="en-US"/>
        </w:rPr>
        <w:t>ICC</w:t>
      </w:r>
      <w:r w:rsidRPr="00D614D7">
        <w:rPr>
          <w:rFonts w:ascii="Times New Roman" w:hAnsi="Times New Roman" w:cs="Times New Roman"/>
          <w:iCs/>
          <w:sz w:val="28"/>
          <w:szCs w:val="28"/>
        </w:rPr>
        <w:t xml:space="preserve">, после чего новая позиция вычисляется как поворот текущей точки </w:t>
      </w:r>
      <m:oMath>
        <m:d>
          <m:dPr>
            <m:ctrlPr>
              <w:rPr>
                <w:rFonts w:ascii="Cambria Math" w:hAnsi="Cambria Math" w:cs="Times New Roman"/>
                <w:i/>
                <w:iCs/>
                <w:sz w:val="28"/>
                <w:szCs w:val="28"/>
              </w:rPr>
            </m:ctrlPr>
          </m:dPr>
          <m:e>
            <m:r>
              <w:rPr>
                <w:rFonts w:ascii="Cambria Math" w:hAnsi="Cambria Math" w:cs="Times New Roman"/>
                <w:sz w:val="28"/>
                <w:szCs w:val="28"/>
              </w:rPr>
              <m:t>x,y</m:t>
            </m:r>
          </m:e>
        </m:d>
      </m:oMath>
      <w:r w:rsidRPr="00D614D7">
        <w:rPr>
          <w:rFonts w:ascii="Times New Roman" w:hAnsi="Times New Roman" w:cs="Times New Roman"/>
          <w:iCs/>
          <w:sz w:val="28"/>
          <w:szCs w:val="28"/>
        </w:rPr>
        <w:t xml:space="preserve"> вокруг </w:t>
      </w:r>
      <w:r w:rsidRPr="00D614D7">
        <w:rPr>
          <w:rFonts w:ascii="Times New Roman" w:hAnsi="Times New Roman" w:cs="Times New Roman"/>
          <w:iCs/>
          <w:sz w:val="28"/>
          <w:szCs w:val="28"/>
          <w:lang w:val="en-US"/>
        </w:rPr>
        <w:t>ICC</w:t>
      </w:r>
      <w:r w:rsidRPr="00D614D7">
        <w:rPr>
          <w:rFonts w:ascii="Times New Roman" w:hAnsi="Times New Roman" w:cs="Times New Roman"/>
          <w:iCs/>
          <w:sz w:val="28"/>
          <w:szCs w:val="28"/>
        </w:rPr>
        <w:t xml:space="preserve"> на угол </w:t>
      </w:r>
      <m:oMath>
        <m:r>
          <w:rPr>
            <w:rFonts w:ascii="Cambria Math" w:hAnsi="Cambria Math" w:cs="Times New Roman"/>
            <w:sz w:val="28"/>
            <w:szCs w:val="28"/>
          </w:rPr>
          <m:t>∆θ</m:t>
        </m:r>
      </m:oMath>
      <w:r w:rsidRPr="00D614D7">
        <w:rPr>
          <w:rFonts w:ascii="Times New Roman" w:hAnsi="Times New Roman" w:cs="Times New Roman"/>
          <w:iCs/>
          <w:sz w:val="28"/>
          <w:szCs w:val="28"/>
        </w:rPr>
        <w:t xml:space="preserve">. В прямолинейном режиме используется предельная форма тех же уравнений, что позволяет избежать численной неустойчивости, возникающей при делении на малую разность </w:t>
      </w:r>
      <m:oMath>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rPr>
              <m:t>n</m:t>
            </m:r>
          </m:e>
          <m:sub>
            <m:r>
              <w:rPr>
                <w:rFonts w:ascii="Cambria Math" w:hAnsi="Cambria Math" w:cs="Times New Roman"/>
                <w:sz w:val="28"/>
                <w:szCs w:val="28"/>
              </w:rPr>
              <m:t>r</m:t>
            </m:r>
          </m:sub>
        </m:sSub>
        <m:r>
          <w:rPr>
            <w:rFonts w:ascii="Cambria Math" w:hAnsi="Cambria Math" w:cs="Times New Roman"/>
            <w:sz w:val="28"/>
            <w:szCs w:val="28"/>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n</m:t>
            </m:r>
            <m:ctrlPr>
              <w:rPr>
                <w:rFonts w:ascii="Cambria Math" w:hAnsi="Cambria Math" w:cs="Times New Roman"/>
                <w:i/>
                <w:iCs/>
                <w:sz w:val="28"/>
                <w:szCs w:val="28"/>
              </w:rPr>
            </m:ctrlPr>
          </m:e>
          <m:sub>
            <m:r>
              <w:rPr>
                <w:rFonts w:ascii="Cambria Math" w:hAnsi="Cambria Math" w:cs="Times New Roman"/>
                <w:sz w:val="28"/>
                <w:szCs w:val="28"/>
                <w:lang w:val="en-US"/>
              </w:rPr>
              <m:t>l</m:t>
            </m:r>
          </m:sub>
        </m:sSub>
        <m:r>
          <w:rPr>
            <w:rFonts w:ascii="Cambria Math" w:hAnsi="Cambria Math" w:cs="Times New Roman"/>
            <w:sz w:val="28"/>
            <w:szCs w:val="28"/>
          </w:rPr>
          <m:t>)</m:t>
        </m:r>
      </m:oMath>
      <w:r w:rsidRPr="00D614D7">
        <w:rPr>
          <w:rFonts w:ascii="Times New Roman" w:hAnsi="Times New Roman" w:cs="Times New Roman"/>
          <w:iCs/>
          <w:sz w:val="28"/>
          <w:szCs w:val="28"/>
        </w:rPr>
        <w:t>.</w:t>
      </w:r>
    </w:p>
    <w:p w14:paraId="7D4E3FD8" w14:textId="77777777" w:rsidR="00D614D7" w:rsidRDefault="00D614D7" w:rsidP="00945BB2">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Н</w:t>
      </w:r>
      <w:r w:rsidRPr="00D614D7">
        <w:rPr>
          <w:rFonts w:ascii="Times New Roman" w:hAnsi="Times New Roman" w:cs="Times New Roman"/>
          <w:iCs/>
          <w:sz w:val="28"/>
          <w:szCs w:val="28"/>
        </w:rPr>
        <w:t>иже представлен алгоритм, реализующий описанную процедуру обновления оценки позы (</w:t>
      </w:r>
      <w:proofErr w:type="spellStart"/>
      <w:proofErr w:type="gramStart"/>
      <w:r w:rsidRPr="00D614D7">
        <w:rPr>
          <w:rFonts w:ascii="Times New Roman" w:hAnsi="Times New Roman" w:cs="Times New Roman"/>
          <w:iCs/>
          <w:sz w:val="28"/>
          <w:szCs w:val="28"/>
        </w:rPr>
        <w:t>x,y</w:t>
      </w:r>
      <w:proofErr w:type="gramEnd"/>
      <w:r w:rsidRPr="00D614D7">
        <w:rPr>
          <w:rFonts w:ascii="Times New Roman" w:hAnsi="Times New Roman" w:cs="Times New Roman"/>
          <w:iCs/>
          <w:sz w:val="28"/>
          <w:szCs w:val="28"/>
        </w:rPr>
        <w:t>,θ</w:t>
      </w:r>
      <w:proofErr w:type="spellEnd"/>
      <w:r w:rsidRPr="00D614D7">
        <w:rPr>
          <w:rFonts w:ascii="Times New Roman" w:hAnsi="Times New Roman" w:cs="Times New Roman"/>
          <w:iCs/>
          <w:sz w:val="28"/>
          <w:szCs w:val="28"/>
        </w:rPr>
        <w:t xml:space="preserve">) по данным </w:t>
      </w:r>
      <w:proofErr w:type="spellStart"/>
      <w:r w:rsidRPr="00D614D7">
        <w:rPr>
          <w:rFonts w:ascii="Times New Roman" w:hAnsi="Times New Roman" w:cs="Times New Roman"/>
          <w:iCs/>
          <w:sz w:val="28"/>
          <w:szCs w:val="28"/>
        </w:rPr>
        <w:t>энкодеров</w:t>
      </w:r>
      <w:proofErr w:type="spellEnd"/>
      <w:r w:rsidRPr="00D614D7">
        <w:rPr>
          <w:rFonts w:ascii="Times New Roman" w:hAnsi="Times New Roman" w:cs="Times New Roman"/>
          <w:iCs/>
          <w:sz w:val="28"/>
          <w:szCs w:val="28"/>
        </w:rPr>
        <w:t xml:space="preserve"> за один шаг дискретизации.</w:t>
      </w:r>
    </w:p>
    <w:p w14:paraId="3794B3A2" w14:textId="77777777" w:rsidR="00D614D7" w:rsidRPr="00D614D7" w:rsidRDefault="00D614D7" w:rsidP="00945BB2">
      <w:pPr>
        <w:spacing w:line="360" w:lineRule="auto"/>
        <w:ind w:firstLine="709"/>
        <w:jc w:val="both"/>
        <w:rPr>
          <w:rFonts w:ascii="Times New Roman" w:hAnsi="Times New Roman" w:cs="Times New Roman"/>
          <w:iCs/>
          <w:sz w:val="28"/>
          <w:szCs w:val="28"/>
        </w:rPr>
      </w:pPr>
      <w:r w:rsidRPr="00D614D7">
        <w:rPr>
          <w:rFonts w:ascii="Times New Roman" w:hAnsi="Times New Roman" w:cs="Times New Roman"/>
          <w:iCs/>
          <w:sz w:val="28"/>
          <w:szCs w:val="28"/>
        </w:rPr>
        <w:t>Вход:</w:t>
      </w:r>
    </w:p>
    <w:p w14:paraId="5EBC1C9A" w14:textId="43F7B93E" w:rsidR="00D614D7" w:rsidRPr="00D614D7" w:rsidRDefault="00D614D7" w:rsidP="00FD1A97">
      <w:pPr>
        <w:spacing w:line="360" w:lineRule="auto"/>
        <w:ind w:firstLine="709"/>
        <w:jc w:val="both"/>
        <w:rPr>
          <w:rFonts w:ascii="Times New Roman" w:hAnsi="Times New Roman" w:cs="Times New Roman"/>
          <w:iCs/>
          <w:sz w:val="28"/>
          <w:szCs w:val="28"/>
        </w:rPr>
      </w:pPr>
      <w:r w:rsidRPr="00FD1A97">
        <w:rPr>
          <w:rFonts w:ascii="Cambria Math" w:hAnsi="Cambria Math" w:cs="Times New Roman"/>
          <w:i/>
          <w:sz w:val="28"/>
          <w:szCs w:val="28"/>
        </w:rPr>
        <w:t>x, y, θ</w:t>
      </w:r>
      <w:r w:rsidRPr="00D614D7">
        <w:rPr>
          <w:rFonts w:ascii="Times New Roman" w:hAnsi="Times New Roman" w:cs="Times New Roman"/>
          <w:iCs/>
          <w:sz w:val="28"/>
          <w:szCs w:val="28"/>
        </w:rPr>
        <w:t xml:space="preserve">      — текущая оценка позы робота</w:t>
      </w:r>
    </w:p>
    <w:p w14:paraId="71A2161C" w14:textId="11565FE2" w:rsidR="00D614D7" w:rsidRPr="00FD1A97" w:rsidRDefault="00000000" w:rsidP="00FD1A97">
      <w:pPr>
        <w:spacing w:line="360" w:lineRule="auto"/>
        <w:ind w:firstLine="709"/>
        <w:jc w:val="both"/>
        <w:rPr>
          <w:rFonts w:ascii="Times New Roman" w:hAnsi="Times New Roman" w:cs="Times New Roman"/>
          <w:iCs/>
          <w:sz w:val="28"/>
          <w:szCs w:val="28"/>
        </w:rPr>
      </w:pPr>
      <m:oMath>
        <m:sSub>
          <m:sSubPr>
            <m:ctrlPr>
              <w:rPr>
                <w:rFonts w:ascii="Cambria Math" w:hAnsi="Cambria Math" w:cs="Times New Roman"/>
                <w:i/>
                <w:iCs/>
                <w:sz w:val="28"/>
                <w:szCs w:val="28"/>
              </w:rPr>
            </m:ctrlPr>
          </m:sSubPr>
          <m:e>
            <m:r>
              <w:rPr>
                <w:rFonts w:ascii="Cambria Math" w:hAnsi="Cambria Math" w:cs="Times New Roman"/>
                <w:sz w:val="28"/>
                <w:szCs w:val="28"/>
              </w:rPr>
              <m:t>n</m:t>
            </m:r>
          </m:e>
          <m:sub>
            <m:r>
              <w:rPr>
                <w:rFonts w:ascii="Cambria Math" w:hAnsi="Cambria Math" w:cs="Times New Roman"/>
                <w:sz w:val="28"/>
                <w:szCs w:val="28"/>
              </w:rPr>
              <m:t>l</m:t>
            </m:r>
          </m:sub>
        </m:sSub>
        <m:r>
          <w:rPr>
            <w:rFonts w:ascii="Cambria Math" w:hAnsi="Cambria Math" w:cs="Times New Roman"/>
            <w:sz w:val="28"/>
            <w:szCs w:val="28"/>
          </w:rPr>
          <m:t xml:space="preserve">, </m:t>
        </m:r>
        <m:sSub>
          <m:sSubPr>
            <m:ctrlPr>
              <w:rPr>
                <w:rFonts w:ascii="Cambria Math" w:hAnsi="Cambria Math" w:cs="Times New Roman"/>
                <w:i/>
                <w:iCs/>
                <w:sz w:val="28"/>
                <w:szCs w:val="28"/>
              </w:rPr>
            </m:ctrlPr>
          </m:sSubPr>
          <m:e>
            <m:r>
              <w:rPr>
                <w:rFonts w:ascii="Cambria Math" w:hAnsi="Cambria Math" w:cs="Times New Roman"/>
                <w:sz w:val="28"/>
                <w:szCs w:val="28"/>
              </w:rPr>
              <m:t>n</m:t>
            </m:r>
          </m:e>
          <m:sub>
            <m:r>
              <w:rPr>
                <w:rFonts w:ascii="Cambria Math" w:hAnsi="Cambria Math" w:cs="Times New Roman"/>
                <w:sz w:val="28"/>
                <w:szCs w:val="28"/>
              </w:rPr>
              <m:t>r</m:t>
            </m:r>
          </m:sub>
        </m:sSub>
      </m:oMath>
      <w:r w:rsidR="00FD1A97" w:rsidRPr="00FD1A97">
        <w:rPr>
          <w:rFonts w:ascii="Times New Roman" w:hAnsi="Times New Roman" w:cs="Times New Roman"/>
          <w:iCs/>
          <w:sz w:val="28"/>
          <w:szCs w:val="28"/>
        </w:rPr>
        <w:t xml:space="preserve"> </w:t>
      </w:r>
      <w:r w:rsidR="00D614D7" w:rsidRPr="00D614D7">
        <w:rPr>
          <w:rFonts w:ascii="Times New Roman" w:hAnsi="Times New Roman" w:cs="Times New Roman"/>
          <w:iCs/>
          <w:sz w:val="28"/>
          <w:szCs w:val="28"/>
        </w:rPr>
        <w:t xml:space="preserve">— импульсы энкодеров за интервал </w:t>
      </w:r>
      <w:r w:rsidR="00D614D7" w:rsidRPr="00FD1A97">
        <w:rPr>
          <w:rFonts w:ascii="Cambria Math" w:hAnsi="Cambria Math" w:cs="Times New Roman"/>
          <w:i/>
          <w:sz w:val="28"/>
          <w:szCs w:val="28"/>
        </w:rPr>
        <w:t>dt</w:t>
      </w:r>
    </w:p>
    <w:p w14:paraId="72372C07" w14:textId="6E7BB2C0" w:rsidR="00D614D7" w:rsidRPr="00FD1A97" w:rsidRDefault="00D614D7" w:rsidP="00FD1A97">
      <w:pPr>
        <w:spacing w:line="360" w:lineRule="auto"/>
        <w:ind w:firstLine="709"/>
        <w:jc w:val="both"/>
        <w:rPr>
          <w:rFonts w:ascii="Times New Roman" w:hAnsi="Times New Roman" w:cs="Times New Roman"/>
          <w:iCs/>
          <w:sz w:val="28"/>
          <w:szCs w:val="28"/>
        </w:rPr>
      </w:pPr>
      <w:proofErr w:type="spellStart"/>
      <w:r w:rsidRPr="00FD1A97">
        <w:rPr>
          <w:rFonts w:ascii="Times New Roman" w:hAnsi="Times New Roman" w:cs="Times New Roman"/>
          <w:i/>
          <w:sz w:val="28"/>
          <w:szCs w:val="28"/>
        </w:rPr>
        <w:t>step</w:t>
      </w:r>
      <w:proofErr w:type="spellEnd"/>
      <w:r w:rsidRPr="00D614D7">
        <w:rPr>
          <w:rFonts w:ascii="Times New Roman" w:hAnsi="Times New Roman" w:cs="Times New Roman"/>
          <w:iCs/>
          <w:sz w:val="28"/>
          <w:szCs w:val="28"/>
        </w:rPr>
        <w:t xml:space="preserve"> — линейный шаг на импульс (</w:t>
      </w:r>
      <m:oMath>
        <m:f>
          <m:fPr>
            <m:ctrlPr>
              <w:rPr>
                <w:rFonts w:ascii="Cambria Math" w:hAnsi="Cambria Math" w:cs="Times New Roman"/>
                <w:i/>
                <w:iCs/>
                <w:sz w:val="28"/>
                <w:szCs w:val="28"/>
              </w:rPr>
            </m:ctrlPr>
          </m:fPr>
          <m:num>
            <m:r>
              <w:rPr>
                <w:rFonts w:ascii="Cambria Math" w:hAnsi="Cambria Math" w:cs="Times New Roman"/>
                <w:sz w:val="28"/>
                <w:szCs w:val="28"/>
              </w:rPr>
              <m:t>м</m:t>
            </m:r>
          </m:num>
          <m:den>
            <m:r>
              <w:rPr>
                <w:rFonts w:ascii="Cambria Math" w:hAnsi="Cambria Math" w:cs="Times New Roman"/>
                <w:sz w:val="28"/>
                <w:szCs w:val="28"/>
              </w:rPr>
              <m:t>имп</m:t>
            </m:r>
          </m:den>
        </m:f>
      </m:oMath>
      <w:r w:rsidRPr="00D614D7">
        <w:rPr>
          <w:rFonts w:ascii="Times New Roman" w:hAnsi="Times New Roman" w:cs="Times New Roman"/>
          <w:iCs/>
          <w:sz w:val="28"/>
          <w:szCs w:val="28"/>
        </w:rPr>
        <w:t>.)</w:t>
      </w:r>
    </w:p>
    <w:p w14:paraId="49A0EC1F" w14:textId="709CDED8" w:rsidR="00D614D7" w:rsidRPr="00D614D7" w:rsidRDefault="00D614D7" w:rsidP="00FD1A97">
      <w:pPr>
        <w:spacing w:line="360" w:lineRule="auto"/>
        <w:ind w:firstLine="709"/>
        <w:jc w:val="both"/>
        <w:rPr>
          <w:rFonts w:ascii="Times New Roman" w:hAnsi="Times New Roman" w:cs="Times New Roman"/>
          <w:iCs/>
          <w:sz w:val="28"/>
          <w:szCs w:val="28"/>
        </w:rPr>
      </w:pPr>
      <w:r w:rsidRPr="00FD1A97">
        <w:rPr>
          <w:rFonts w:ascii="Cambria Math" w:hAnsi="Cambria Math" w:cs="Times New Roman"/>
          <w:i/>
          <w:sz w:val="28"/>
          <w:szCs w:val="28"/>
        </w:rPr>
        <w:t>l</w:t>
      </w:r>
      <w:r w:rsidR="00FD1A97" w:rsidRPr="00FD1A97">
        <w:rPr>
          <w:rFonts w:ascii="Times New Roman" w:hAnsi="Times New Roman" w:cs="Times New Roman"/>
          <w:i/>
          <w:sz w:val="28"/>
          <w:szCs w:val="28"/>
        </w:rPr>
        <w:t xml:space="preserve"> </w:t>
      </w:r>
      <w:r w:rsidRPr="00D614D7">
        <w:rPr>
          <w:rFonts w:ascii="Times New Roman" w:hAnsi="Times New Roman" w:cs="Times New Roman"/>
          <w:iCs/>
          <w:sz w:val="28"/>
          <w:szCs w:val="28"/>
        </w:rPr>
        <w:t>— расстояние между колёсами (м)</w:t>
      </w:r>
    </w:p>
    <w:p w14:paraId="3D8F4A89" w14:textId="7DCCF13B" w:rsidR="00D614D7" w:rsidRPr="00D614D7" w:rsidRDefault="00D614D7" w:rsidP="00FD1A97">
      <w:pPr>
        <w:spacing w:line="360" w:lineRule="auto"/>
        <w:ind w:firstLine="709"/>
        <w:jc w:val="both"/>
        <w:rPr>
          <w:rFonts w:ascii="Times New Roman" w:hAnsi="Times New Roman" w:cs="Times New Roman"/>
          <w:iCs/>
          <w:sz w:val="28"/>
          <w:szCs w:val="28"/>
        </w:rPr>
      </w:pPr>
      <w:r w:rsidRPr="00FD1A97">
        <w:rPr>
          <w:rFonts w:ascii="Cambria Math" w:hAnsi="Cambria Math" w:cs="Times New Roman"/>
          <w:i/>
          <w:sz w:val="28"/>
          <w:szCs w:val="28"/>
        </w:rPr>
        <w:t>dt</w:t>
      </w:r>
      <w:r w:rsidR="00FD1A97" w:rsidRPr="00FD1A97">
        <w:rPr>
          <w:rFonts w:ascii="Cambria Math" w:hAnsi="Cambria Math" w:cs="Times New Roman"/>
          <w:iCs/>
          <w:sz w:val="28"/>
          <w:szCs w:val="28"/>
        </w:rPr>
        <w:t xml:space="preserve"> </w:t>
      </w:r>
      <w:r w:rsidRPr="00D614D7">
        <w:rPr>
          <w:rFonts w:ascii="Times New Roman" w:hAnsi="Times New Roman" w:cs="Times New Roman"/>
          <w:iCs/>
          <w:sz w:val="28"/>
          <w:szCs w:val="28"/>
        </w:rPr>
        <w:t>— шаг времени (с)</w:t>
      </w:r>
    </w:p>
    <w:p w14:paraId="3EEC7161" w14:textId="115D21AE" w:rsidR="00FD1A97" w:rsidRPr="00FD1A97" w:rsidRDefault="00D614D7" w:rsidP="00945BB2">
      <w:pPr>
        <w:spacing w:line="360" w:lineRule="auto"/>
        <w:ind w:firstLine="709"/>
        <w:jc w:val="both"/>
        <w:rPr>
          <w:rFonts w:ascii="Times New Roman" w:hAnsi="Times New Roman" w:cs="Times New Roman"/>
          <w:i/>
          <w:iCs/>
          <w:sz w:val="28"/>
          <w:szCs w:val="28"/>
        </w:rPr>
      </w:pPr>
      <w:r w:rsidRPr="00D614D7">
        <w:rPr>
          <w:rFonts w:ascii="Times New Roman" w:hAnsi="Times New Roman" w:cs="Times New Roman"/>
          <w:iCs/>
          <w:sz w:val="28"/>
          <w:szCs w:val="28"/>
        </w:rPr>
        <w:t xml:space="preserve">1) </w:t>
      </w:r>
      <m:oMath>
        <m:r>
          <w:rPr>
            <w:rFonts w:ascii="Cambria Math" w:hAnsi="Cambria Math" w:cs="Times New Roman"/>
            <w:sz w:val="28"/>
            <w:szCs w:val="28"/>
          </w:rPr>
          <m:t xml:space="preserve">Δθ = </m:t>
        </m:r>
        <m:d>
          <m:dPr>
            <m:ctrlPr>
              <w:rPr>
                <w:rFonts w:ascii="Cambria Math" w:hAnsi="Cambria Math" w:cs="Times New Roman"/>
                <w:i/>
                <w:iCs/>
                <w:sz w:val="28"/>
                <w:szCs w:val="28"/>
              </w:rPr>
            </m:ctrlPr>
          </m:dPr>
          <m:e>
            <m:sSub>
              <m:sSubPr>
                <m:ctrlPr>
                  <w:rPr>
                    <w:rFonts w:ascii="Cambria Math" w:hAnsi="Cambria Math" w:cs="Times New Roman"/>
                    <w:i/>
                    <w:iCs/>
                    <w:sz w:val="28"/>
                    <w:szCs w:val="28"/>
                  </w:rPr>
                </m:ctrlPr>
              </m:sSubPr>
              <m:e>
                <m:r>
                  <w:rPr>
                    <w:rFonts w:ascii="Cambria Math" w:hAnsi="Cambria Math" w:cs="Times New Roman"/>
                    <w:sz w:val="28"/>
                    <w:szCs w:val="28"/>
                  </w:rPr>
                  <m:t>n</m:t>
                </m:r>
              </m:e>
              <m:sub>
                <m:r>
                  <w:rPr>
                    <w:rFonts w:ascii="Cambria Math" w:hAnsi="Cambria Math" w:cs="Times New Roman"/>
                    <w:sz w:val="28"/>
                    <w:szCs w:val="28"/>
                  </w:rPr>
                  <m:t>r</m:t>
                </m:r>
              </m:sub>
            </m:sSub>
            <m:r>
              <w:rPr>
                <w:rFonts w:ascii="Cambria Math" w:hAnsi="Cambria Math" w:cs="Times New Roman"/>
                <w:sz w:val="28"/>
                <w:szCs w:val="28"/>
              </w:rPr>
              <m:t xml:space="preserve">- </m:t>
            </m:r>
            <m:sSub>
              <m:sSubPr>
                <m:ctrlPr>
                  <w:rPr>
                    <w:rFonts w:ascii="Cambria Math" w:hAnsi="Cambria Math" w:cs="Times New Roman"/>
                    <w:i/>
                    <w:iCs/>
                    <w:sz w:val="28"/>
                    <w:szCs w:val="28"/>
                  </w:rPr>
                </m:ctrlPr>
              </m:sSubPr>
              <m:e>
                <m:r>
                  <w:rPr>
                    <w:rFonts w:ascii="Cambria Math" w:hAnsi="Cambria Math" w:cs="Times New Roman"/>
                    <w:sz w:val="28"/>
                    <w:szCs w:val="28"/>
                  </w:rPr>
                  <m:t>n</m:t>
                </m:r>
              </m:e>
              <m:sub>
                <m:r>
                  <w:rPr>
                    <w:rFonts w:ascii="Cambria Math" w:hAnsi="Cambria Math" w:cs="Times New Roman"/>
                    <w:sz w:val="28"/>
                    <w:szCs w:val="28"/>
                  </w:rPr>
                  <m:t>l</m:t>
                </m:r>
              </m:sub>
            </m:sSub>
          </m:e>
        </m:d>
        <m:r>
          <w:rPr>
            <w:rFonts w:ascii="Cambria Math" w:hAnsi="Cambria Math" w:cs="Times New Roman"/>
            <w:sz w:val="28"/>
            <w:szCs w:val="28"/>
          </w:rPr>
          <m:t>*</m:t>
        </m:r>
        <m:f>
          <m:fPr>
            <m:ctrlPr>
              <w:rPr>
                <w:rFonts w:ascii="Cambria Math" w:hAnsi="Cambria Math" w:cs="Times New Roman"/>
                <w:i/>
                <w:iCs/>
                <w:sz w:val="28"/>
                <w:szCs w:val="28"/>
              </w:rPr>
            </m:ctrlPr>
          </m:fPr>
          <m:num>
            <m:r>
              <w:rPr>
                <w:rFonts w:ascii="Cambria Math" w:hAnsi="Cambria Math" w:cs="Times New Roman"/>
                <w:sz w:val="28"/>
                <w:szCs w:val="28"/>
              </w:rPr>
              <m:t>s</m:t>
            </m:r>
            <m:r>
              <w:rPr>
                <w:rFonts w:ascii="Cambria Math" w:hAnsi="Cambria Math" w:cs="Times New Roman"/>
                <w:sz w:val="28"/>
                <w:szCs w:val="28"/>
                <w:lang w:val="en-US"/>
              </w:rPr>
              <m:t>tep</m:t>
            </m:r>
          </m:num>
          <m:den>
            <m:r>
              <w:rPr>
                <w:rFonts w:ascii="Cambria Math" w:hAnsi="Cambria Math" w:cs="Times New Roman"/>
                <w:sz w:val="28"/>
                <w:szCs w:val="28"/>
              </w:rPr>
              <m:t>l</m:t>
            </m:r>
          </m:den>
        </m:f>
      </m:oMath>
    </w:p>
    <w:p w14:paraId="38B852F0" w14:textId="2356921C" w:rsidR="00D614D7" w:rsidRPr="00FD1A97" w:rsidRDefault="00D614D7" w:rsidP="00FD1A97">
      <w:pPr>
        <w:spacing w:line="360" w:lineRule="auto"/>
        <w:ind w:firstLine="709"/>
        <w:jc w:val="both"/>
        <w:rPr>
          <w:rFonts w:ascii="Times New Roman" w:hAnsi="Times New Roman" w:cs="Times New Roman"/>
          <w:iCs/>
          <w:sz w:val="28"/>
          <w:szCs w:val="28"/>
        </w:rPr>
      </w:pPr>
      <w:r w:rsidRPr="00D614D7">
        <w:rPr>
          <w:rFonts w:ascii="Times New Roman" w:hAnsi="Times New Roman" w:cs="Times New Roman"/>
          <w:iCs/>
          <w:sz w:val="28"/>
          <w:szCs w:val="28"/>
        </w:rPr>
        <w:t xml:space="preserve">2) Если </w:t>
      </w:r>
      <m:oMath>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rPr>
              <m:t>n</m:t>
            </m:r>
          </m:e>
          <m:sub>
            <m:r>
              <w:rPr>
                <w:rFonts w:ascii="Cambria Math" w:hAnsi="Cambria Math" w:cs="Times New Roman"/>
                <w:sz w:val="28"/>
                <w:szCs w:val="28"/>
              </w:rPr>
              <m:t>r</m:t>
            </m:r>
          </m:sub>
        </m:sSub>
        <m:r>
          <w:rPr>
            <w:rFonts w:ascii="Cambria Math" w:hAnsi="Cambria Math" w:cs="Times New Roman"/>
            <w:sz w:val="28"/>
            <w:szCs w:val="28"/>
          </w:rPr>
          <m:t xml:space="preserve">- </m:t>
        </m:r>
        <m:sSub>
          <m:sSubPr>
            <m:ctrlPr>
              <w:rPr>
                <w:rFonts w:ascii="Cambria Math" w:hAnsi="Cambria Math" w:cs="Times New Roman"/>
                <w:i/>
                <w:iCs/>
                <w:sz w:val="28"/>
                <w:szCs w:val="28"/>
              </w:rPr>
            </m:ctrlPr>
          </m:sSubPr>
          <m:e>
            <m:r>
              <w:rPr>
                <w:rFonts w:ascii="Cambria Math" w:hAnsi="Cambria Math" w:cs="Times New Roman"/>
                <w:sz w:val="28"/>
                <w:szCs w:val="28"/>
              </w:rPr>
              <m:t>n</m:t>
            </m:r>
          </m:e>
          <m:sub>
            <m:r>
              <w:rPr>
                <w:rFonts w:ascii="Cambria Math" w:hAnsi="Cambria Math" w:cs="Times New Roman"/>
                <w:sz w:val="28"/>
                <w:szCs w:val="28"/>
              </w:rPr>
              <m:t>l</m:t>
            </m:r>
          </m:sub>
        </m:sSub>
        <m:r>
          <w:rPr>
            <w:rFonts w:ascii="Cambria Math" w:hAnsi="Cambria Math" w:cs="Times New Roman"/>
            <w:sz w:val="28"/>
            <w:szCs w:val="28"/>
          </w:rPr>
          <m:t>| ≤ ε</m:t>
        </m:r>
      </m:oMath>
      <w:r w:rsidRPr="00D614D7">
        <w:rPr>
          <w:rFonts w:ascii="Times New Roman" w:hAnsi="Times New Roman" w:cs="Times New Roman"/>
          <w:iCs/>
          <w:sz w:val="28"/>
          <w:szCs w:val="28"/>
        </w:rPr>
        <w:t xml:space="preserve">  (почти прямолинейный режим):</w:t>
      </w:r>
    </w:p>
    <w:p w14:paraId="12529ACE" w14:textId="7E96D46A" w:rsidR="00D614D7" w:rsidRPr="00FD1A97" w:rsidRDefault="00D614D7" w:rsidP="00FD1A97">
      <w:pPr>
        <w:spacing w:line="360" w:lineRule="auto"/>
        <w:ind w:firstLine="709"/>
        <w:jc w:val="both"/>
        <w:rPr>
          <w:rFonts w:ascii="Times New Roman" w:hAnsi="Times New Roman" w:cs="Times New Roman"/>
          <w:iCs/>
          <w:sz w:val="28"/>
          <w:szCs w:val="28"/>
        </w:rPr>
      </w:pPr>
      <w:r w:rsidRPr="00FD1A97">
        <w:rPr>
          <w:rFonts w:ascii="Times New Roman" w:hAnsi="Times New Roman" w:cs="Times New Roman"/>
          <w:iCs/>
          <w:sz w:val="28"/>
          <w:szCs w:val="28"/>
        </w:rPr>
        <w:t xml:space="preserve">     </w:t>
      </w:r>
      <m:oMath>
        <m:r>
          <w:rPr>
            <w:rFonts w:ascii="Cambria Math" w:hAnsi="Cambria Math" w:cs="Times New Roman"/>
            <w:sz w:val="28"/>
            <w:szCs w:val="28"/>
          </w:rPr>
          <m:t>v=</m:t>
        </m:r>
        <m:d>
          <m:dPr>
            <m:ctrlPr>
              <w:rPr>
                <w:rFonts w:ascii="Cambria Math" w:hAnsi="Cambria Math" w:cs="Times New Roman"/>
                <w:i/>
                <w:iCs/>
                <w:sz w:val="28"/>
                <w:szCs w:val="28"/>
                <w:lang w:val="en-US"/>
              </w:rPr>
            </m:ctrlPr>
          </m:dP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r</m:t>
                </m:r>
              </m:sub>
            </m:sSub>
            <m:r>
              <w:rPr>
                <w:rFonts w:ascii="Cambria Math" w:hAnsi="Cambria Math" w:cs="Times New Roman"/>
                <w:sz w:val="28"/>
                <w:szCs w:val="28"/>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l</m:t>
                </m:r>
              </m:sub>
            </m:sSub>
          </m:e>
        </m:d>
        <m:r>
          <w:rPr>
            <w:rFonts w:ascii="Cambria Math" w:hAnsi="Cambria Math" w:cs="Times New Roman"/>
            <w:sz w:val="28"/>
            <w:szCs w:val="28"/>
          </w:rPr>
          <m:t>*</m:t>
        </m:r>
        <m:f>
          <m:fPr>
            <m:ctrlPr>
              <w:rPr>
                <w:rFonts w:ascii="Cambria Math" w:hAnsi="Cambria Math" w:cs="Times New Roman"/>
                <w:iCs/>
                <w:sz w:val="28"/>
                <w:szCs w:val="28"/>
                <w:lang w:val="en-US"/>
              </w:rPr>
            </m:ctrlPr>
          </m:fPr>
          <m:num>
            <m:r>
              <m:rPr>
                <m:sty m:val="p"/>
              </m:rPr>
              <w:rPr>
                <w:rFonts w:ascii="Cambria Math" w:hAnsi="Cambria Math" w:cs="Times New Roman"/>
                <w:sz w:val="28"/>
                <w:szCs w:val="28"/>
                <w:lang w:val="en-US"/>
              </w:rPr>
              <m:t>step</m:t>
            </m:r>
          </m:num>
          <m:den>
            <m:d>
              <m:dPr>
                <m:ctrlPr>
                  <w:rPr>
                    <w:rFonts w:ascii="Cambria Math" w:hAnsi="Cambria Math" w:cs="Times New Roman"/>
                    <w:iCs/>
                    <w:sz w:val="28"/>
                    <w:szCs w:val="28"/>
                    <w:lang w:val="en-US"/>
                  </w:rPr>
                </m:ctrlPr>
              </m:dPr>
              <m:e>
                <m:r>
                  <m:rPr>
                    <m:sty m:val="p"/>
                  </m:rPr>
                  <w:rPr>
                    <w:rFonts w:ascii="Cambria Math" w:hAnsi="Cambria Math" w:cs="Times New Roman"/>
                    <w:sz w:val="28"/>
                    <w:szCs w:val="28"/>
                  </w:rPr>
                  <m:t>2*</m:t>
                </m:r>
                <m:r>
                  <m:rPr>
                    <m:sty m:val="p"/>
                  </m:rPr>
                  <w:rPr>
                    <w:rFonts w:ascii="Cambria Math" w:hAnsi="Cambria Math" w:cs="Times New Roman"/>
                    <w:sz w:val="28"/>
                    <w:szCs w:val="28"/>
                    <w:lang w:val="en-US"/>
                  </w:rPr>
                  <m:t>dt</m:t>
                </m:r>
              </m:e>
            </m:d>
          </m:den>
        </m:f>
      </m:oMath>
    </w:p>
    <w:p w14:paraId="06098D9B" w14:textId="34B6D981" w:rsidR="00D614D7" w:rsidRPr="00FD1A97" w:rsidRDefault="00D614D7" w:rsidP="00945BB2">
      <w:pPr>
        <w:spacing w:line="360" w:lineRule="auto"/>
        <w:ind w:firstLine="709"/>
        <w:jc w:val="both"/>
        <w:rPr>
          <w:rFonts w:ascii="Times New Roman" w:hAnsi="Times New Roman" w:cs="Times New Roman"/>
          <w:iCs/>
          <w:sz w:val="28"/>
          <w:szCs w:val="28"/>
        </w:rPr>
      </w:pPr>
      <w:r w:rsidRPr="00FD1A97">
        <w:rPr>
          <w:rFonts w:ascii="Times New Roman" w:hAnsi="Times New Roman" w:cs="Times New Roman"/>
          <w:iCs/>
          <w:sz w:val="28"/>
          <w:szCs w:val="28"/>
        </w:rPr>
        <w:t xml:space="preserve">     </w:t>
      </w:r>
      <m:oMath>
        <m:r>
          <w:rPr>
            <w:rFonts w:ascii="Cambria Math" w:hAnsi="Cambria Math" w:cs="Times New Roman"/>
            <w:sz w:val="28"/>
            <w:szCs w:val="28"/>
            <w:lang w:val="en-US"/>
          </w:rPr>
          <m:t>x</m:t>
        </m:r>
        <m:r>
          <w:rPr>
            <w:rFonts w:ascii="Cambria Math" w:hAnsi="Cambria Math" w:cs="Times New Roman"/>
            <w:sz w:val="28"/>
            <w:szCs w:val="28"/>
          </w:rPr>
          <m:t xml:space="preserve"> = </m:t>
        </m:r>
        <m:r>
          <w:rPr>
            <w:rFonts w:ascii="Cambria Math" w:hAnsi="Cambria Math" w:cs="Times New Roman"/>
            <w:sz w:val="28"/>
            <w:szCs w:val="28"/>
            <w:lang w:val="en-US"/>
          </w:rPr>
          <m:t>x</m:t>
        </m:r>
        <m:r>
          <w:rPr>
            <w:rFonts w:ascii="Cambria Math" w:hAnsi="Cambria Math" w:cs="Times New Roman"/>
            <w:sz w:val="28"/>
            <w:szCs w:val="28"/>
          </w:rPr>
          <m:t xml:space="preserve"> + </m:t>
        </m:r>
        <m:r>
          <w:rPr>
            <w:rFonts w:ascii="Cambria Math" w:hAnsi="Cambria Math" w:cs="Times New Roman"/>
            <w:sz w:val="28"/>
            <w:szCs w:val="28"/>
            <w:lang w:val="en-US"/>
          </w:rPr>
          <m:t>v</m:t>
        </m:r>
        <m:r>
          <w:rPr>
            <w:rFonts w:ascii="Cambria Math" w:hAnsi="Cambria Math" w:cs="Times New Roman"/>
            <w:sz w:val="28"/>
            <w:szCs w:val="28"/>
          </w:rPr>
          <m:t>*</m:t>
        </m:r>
        <m:r>
          <w:rPr>
            <w:rFonts w:ascii="Cambria Math" w:hAnsi="Cambria Math" w:cs="Times New Roman"/>
            <w:sz w:val="28"/>
            <w:szCs w:val="28"/>
            <w:lang w:val="en-US"/>
          </w:rPr>
          <m:t>cos</m:t>
        </m:r>
        <m:r>
          <w:rPr>
            <w:rFonts w:ascii="Cambria Math" w:hAnsi="Cambria Math" w:cs="Times New Roman"/>
            <w:sz w:val="28"/>
            <w:szCs w:val="28"/>
          </w:rPr>
          <m:t>(θ)*</m:t>
        </m:r>
        <m:r>
          <w:rPr>
            <w:rFonts w:ascii="Cambria Math" w:hAnsi="Cambria Math" w:cs="Times New Roman"/>
            <w:sz w:val="28"/>
            <w:szCs w:val="28"/>
            <w:lang w:val="en-US"/>
          </w:rPr>
          <m:t>dt</m:t>
        </m:r>
      </m:oMath>
    </w:p>
    <w:p w14:paraId="378A32B3" w14:textId="3FF75E1D" w:rsidR="00D614D7" w:rsidRPr="00FD1A97" w:rsidRDefault="00D614D7" w:rsidP="00945BB2">
      <w:pPr>
        <w:spacing w:line="360" w:lineRule="auto"/>
        <w:ind w:firstLine="709"/>
        <w:jc w:val="both"/>
        <w:rPr>
          <w:rFonts w:ascii="Times New Roman" w:hAnsi="Times New Roman" w:cs="Times New Roman"/>
          <w:iCs/>
          <w:sz w:val="28"/>
          <w:szCs w:val="28"/>
        </w:rPr>
      </w:pPr>
      <w:r w:rsidRPr="00FD1A97">
        <w:rPr>
          <w:rFonts w:ascii="Times New Roman" w:hAnsi="Times New Roman" w:cs="Times New Roman"/>
          <w:iCs/>
          <w:sz w:val="28"/>
          <w:szCs w:val="28"/>
        </w:rPr>
        <w:t xml:space="preserve">     </w:t>
      </w:r>
      <m:oMath>
        <m:r>
          <w:rPr>
            <w:rFonts w:ascii="Cambria Math" w:hAnsi="Cambria Math" w:cs="Times New Roman"/>
            <w:sz w:val="28"/>
            <w:szCs w:val="28"/>
            <w:lang w:val="en-US"/>
          </w:rPr>
          <m:t>y</m:t>
        </m:r>
        <m:r>
          <w:rPr>
            <w:rFonts w:ascii="Cambria Math" w:hAnsi="Cambria Math" w:cs="Times New Roman"/>
            <w:sz w:val="28"/>
            <w:szCs w:val="28"/>
          </w:rPr>
          <m:t xml:space="preserve"> = </m:t>
        </m:r>
        <m:r>
          <w:rPr>
            <w:rFonts w:ascii="Cambria Math" w:hAnsi="Cambria Math" w:cs="Times New Roman"/>
            <w:sz w:val="28"/>
            <w:szCs w:val="28"/>
            <w:lang w:val="en-US"/>
          </w:rPr>
          <m:t>y</m:t>
        </m:r>
        <m:r>
          <w:rPr>
            <w:rFonts w:ascii="Cambria Math" w:hAnsi="Cambria Math" w:cs="Times New Roman"/>
            <w:sz w:val="28"/>
            <w:szCs w:val="28"/>
          </w:rPr>
          <m:t xml:space="preserve"> + </m:t>
        </m:r>
        <m:r>
          <w:rPr>
            <w:rFonts w:ascii="Cambria Math" w:hAnsi="Cambria Math" w:cs="Times New Roman"/>
            <w:sz w:val="28"/>
            <w:szCs w:val="28"/>
            <w:lang w:val="en-US"/>
          </w:rPr>
          <m:t>v</m:t>
        </m:r>
        <m:r>
          <w:rPr>
            <w:rFonts w:ascii="Cambria Math" w:hAnsi="Cambria Math" w:cs="Times New Roman"/>
            <w:sz w:val="28"/>
            <w:szCs w:val="28"/>
          </w:rPr>
          <m:t>*</m:t>
        </m:r>
        <m:r>
          <w:rPr>
            <w:rFonts w:ascii="Cambria Math" w:hAnsi="Cambria Math" w:cs="Times New Roman"/>
            <w:sz w:val="28"/>
            <w:szCs w:val="28"/>
            <w:lang w:val="en-US"/>
          </w:rPr>
          <m:t>sin</m:t>
        </m:r>
        <m:r>
          <w:rPr>
            <w:rFonts w:ascii="Cambria Math" w:hAnsi="Cambria Math" w:cs="Times New Roman"/>
            <w:sz w:val="28"/>
            <w:szCs w:val="28"/>
          </w:rPr>
          <m:t>(θ)*</m:t>
        </m:r>
        <m:r>
          <w:rPr>
            <w:rFonts w:ascii="Cambria Math" w:hAnsi="Cambria Math" w:cs="Times New Roman"/>
            <w:sz w:val="28"/>
            <w:szCs w:val="28"/>
            <w:lang w:val="en-US"/>
          </w:rPr>
          <m:t>dt</m:t>
        </m:r>
      </m:oMath>
    </w:p>
    <w:p w14:paraId="4BC7CA21" w14:textId="784B7938" w:rsidR="00D614D7" w:rsidRPr="00D614D7" w:rsidRDefault="00D614D7" w:rsidP="00945BB2">
      <w:pPr>
        <w:spacing w:line="360" w:lineRule="auto"/>
        <w:ind w:firstLine="709"/>
        <w:jc w:val="both"/>
        <w:rPr>
          <w:rFonts w:ascii="Times New Roman" w:hAnsi="Times New Roman" w:cs="Times New Roman"/>
          <w:iCs/>
          <w:sz w:val="28"/>
          <w:szCs w:val="28"/>
        </w:rPr>
      </w:pPr>
      <w:r w:rsidRPr="00FD1A97">
        <w:rPr>
          <w:rFonts w:ascii="Times New Roman" w:hAnsi="Times New Roman" w:cs="Times New Roman"/>
          <w:iCs/>
          <w:sz w:val="28"/>
          <w:szCs w:val="28"/>
        </w:rPr>
        <w:t xml:space="preserve">     </w:t>
      </w:r>
      <m:oMath>
        <m:r>
          <w:rPr>
            <w:rFonts w:ascii="Cambria Math" w:hAnsi="Cambria Math" w:cs="Times New Roman"/>
            <w:sz w:val="28"/>
            <w:szCs w:val="28"/>
          </w:rPr>
          <m:t>θ = θ</m:t>
        </m:r>
      </m:oMath>
    </w:p>
    <w:p w14:paraId="4AA22A4E" w14:textId="77777777" w:rsidR="00D614D7" w:rsidRPr="00D614D7" w:rsidRDefault="00D614D7" w:rsidP="00945BB2">
      <w:pPr>
        <w:spacing w:line="360" w:lineRule="auto"/>
        <w:ind w:firstLine="709"/>
        <w:jc w:val="both"/>
        <w:rPr>
          <w:rFonts w:ascii="Times New Roman" w:hAnsi="Times New Roman" w:cs="Times New Roman"/>
          <w:iCs/>
          <w:sz w:val="28"/>
          <w:szCs w:val="28"/>
        </w:rPr>
      </w:pPr>
      <w:r w:rsidRPr="00D614D7">
        <w:rPr>
          <w:rFonts w:ascii="Times New Roman" w:hAnsi="Times New Roman" w:cs="Times New Roman"/>
          <w:iCs/>
          <w:sz w:val="28"/>
          <w:szCs w:val="28"/>
        </w:rPr>
        <w:t xml:space="preserve">   Иначе (движение по дуге):</w:t>
      </w:r>
    </w:p>
    <w:p w14:paraId="4A3DD5C4" w14:textId="0440981B" w:rsidR="00D614D7" w:rsidRPr="00FD1A97" w:rsidRDefault="00D614D7" w:rsidP="00945BB2">
      <w:pPr>
        <w:spacing w:line="360" w:lineRule="auto"/>
        <w:ind w:firstLine="709"/>
        <w:jc w:val="both"/>
        <w:rPr>
          <w:rFonts w:ascii="Times New Roman" w:hAnsi="Times New Roman" w:cs="Times New Roman"/>
          <w:i/>
          <w:iCs/>
          <w:sz w:val="28"/>
          <w:szCs w:val="28"/>
        </w:rPr>
      </w:pPr>
      <w:r w:rsidRPr="00D614D7">
        <w:rPr>
          <w:rFonts w:ascii="Times New Roman" w:hAnsi="Times New Roman" w:cs="Times New Roman"/>
          <w:iCs/>
          <w:sz w:val="28"/>
          <w:szCs w:val="28"/>
        </w:rPr>
        <w:lastRenderedPageBreak/>
        <w:t xml:space="preserve">     </w:t>
      </w:r>
      <m:oMath>
        <m:r>
          <w:rPr>
            <w:rFonts w:ascii="Cambria Math" w:hAnsi="Cambria Math" w:cs="Times New Roman"/>
            <w:sz w:val="28"/>
            <w:szCs w:val="28"/>
            <w:lang w:val="en-US"/>
          </w:rPr>
          <m:t>R</m:t>
        </m:r>
        <m:r>
          <w:rPr>
            <w:rFonts w:ascii="Cambria Math" w:hAnsi="Cambria Math" w:cs="Times New Roman"/>
            <w:sz w:val="28"/>
            <w:szCs w:val="28"/>
          </w:rPr>
          <m:t xml:space="preserve"> = </m:t>
        </m:r>
        <m:d>
          <m:dPr>
            <m:ctrlPr>
              <w:rPr>
                <w:rFonts w:ascii="Cambria Math" w:hAnsi="Cambria Math" w:cs="Times New Roman"/>
                <w:i/>
                <w:iCs/>
                <w:sz w:val="28"/>
                <w:szCs w:val="28"/>
              </w:rPr>
            </m:ctrlPr>
          </m:dPr>
          <m:e>
            <m:f>
              <m:fPr>
                <m:ctrlPr>
                  <w:rPr>
                    <w:rFonts w:ascii="Cambria Math" w:hAnsi="Cambria Math" w:cs="Times New Roman"/>
                    <w:i/>
                    <w:iCs/>
                    <w:sz w:val="28"/>
                    <w:szCs w:val="28"/>
                  </w:rPr>
                </m:ctrlPr>
              </m:fPr>
              <m:num>
                <m:r>
                  <w:rPr>
                    <w:rFonts w:ascii="Cambria Math" w:hAnsi="Cambria Math" w:cs="Times New Roman"/>
                    <w:sz w:val="28"/>
                    <w:szCs w:val="28"/>
                    <w:lang w:val="en-US"/>
                  </w:rPr>
                  <m:t>l</m:t>
                </m:r>
              </m:num>
              <m:den>
                <m:r>
                  <w:rPr>
                    <w:rFonts w:ascii="Cambria Math" w:hAnsi="Cambria Math" w:cs="Times New Roman"/>
                    <w:sz w:val="28"/>
                    <w:szCs w:val="28"/>
                  </w:rPr>
                  <m:t>2</m:t>
                </m:r>
              </m:den>
            </m:f>
          </m:e>
        </m:d>
        <m:r>
          <w:rPr>
            <w:rFonts w:ascii="Cambria Math" w:hAnsi="Cambria Math" w:cs="Times New Roman"/>
            <w:sz w:val="28"/>
            <w:szCs w:val="28"/>
          </w:rPr>
          <m:t xml:space="preserve"> * </m:t>
        </m:r>
        <m:f>
          <m:fPr>
            <m:ctrlPr>
              <w:rPr>
                <w:rFonts w:ascii="Cambria Math" w:hAnsi="Cambria Math" w:cs="Times New Roman"/>
                <w:i/>
                <w:iCs/>
                <w:sz w:val="28"/>
                <w:szCs w:val="28"/>
              </w:rPr>
            </m:ctrlPr>
          </m:fPr>
          <m:num>
            <m:d>
              <m:dPr>
                <m:ctrlPr>
                  <w:rPr>
                    <w:rFonts w:ascii="Cambria Math" w:hAnsi="Cambria Math" w:cs="Times New Roman"/>
                    <w:i/>
                    <w:iCs/>
                    <w:sz w:val="28"/>
                    <w:szCs w:val="28"/>
                  </w:rPr>
                </m:ctrlPr>
              </m:dPr>
              <m:e>
                <m:sSub>
                  <m:sSubPr>
                    <m:ctrlPr>
                      <w:rPr>
                        <w:rFonts w:ascii="Cambria Math" w:hAnsi="Cambria Math" w:cs="Times New Roman"/>
                        <w:i/>
                        <w:iCs/>
                        <w:sz w:val="28"/>
                        <w:szCs w:val="28"/>
                      </w:rPr>
                    </m:ctrlPr>
                  </m:sSubPr>
                  <m:e>
                    <m:r>
                      <w:rPr>
                        <w:rFonts w:ascii="Cambria Math" w:hAnsi="Cambria Math" w:cs="Times New Roman"/>
                        <w:sz w:val="28"/>
                        <w:szCs w:val="28"/>
                        <w:lang w:val="en-US"/>
                      </w:rPr>
                      <m:t>n</m:t>
                    </m:r>
                  </m:e>
                  <m:sub>
                    <m:r>
                      <w:rPr>
                        <w:rFonts w:ascii="Cambria Math" w:hAnsi="Cambria Math" w:cs="Times New Roman"/>
                        <w:sz w:val="28"/>
                        <w:szCs w:val="28"/>
                        <w:lang w:val="en-US"/>
                      </w:rPr>
                      <m:t>l</m:t>
                    </m:r>
                  </m:sub>
                </m:sSub>
                <m:r>
                  <w:rPr>
                    <w:rFonts w:ascii="Cambria Math" w:hAnsi="Cambria Math" w:cs="Times New Roman"/>
                    <w:sz w:val="28"/>
                    <w:szCs w:val="28"/>
                  </w:rPr>
                  <m:t xml:space="preserve">+ </m:t>
                </m:r>
                <m:sSub>
                  <m:sSubPr>
                    <m:ctrlPr>
                      <w:rPr>
                        <w:rFonts w:ascii="Cambria Math" w:hAnsi="Cambria Math" w:cs="Times New Roman"/>
                        <w:i/>
                        <w:iCs/>
                        <w:sz w:val="28"/>
                        <w:szCs w:val="28"/>
                      </w:rPr>
                    </m:ctrlPr>
                  </m:sSubPr>
                  <m:e>
                    <m:r>
                      <w:rPr>
                        <w:rFonts w:ascii="Cambria Math" w:hAnsi="Cambria Math" w:cs="Times New Roman"/>
                        <w:sz w:val="28"/>
                        <w:szCs w:val="28"/>
                        <w:lang w:val="en-US"/>
                      </w:rPr>
                      <m:t>n</m:t>
                    </m:r>
                  </m:e>
                  <m:sub>
                    <m:r>
                      <w:rPr>
                        <w:rFonts w:ascii="Cambria Math" w:hAnsi="Cambria Math" w:cs="Times New Roman"/>
                        <w:sz w:val="28"/>
                        <w:szCs w:val="28"/>
                        <w:lang w:val="en-US"/>
                      </w:rPr>
                      <m:t>r</m:t>
                    </m:r>
                  </m:sub>
                </m:sSub>
              </m:e>
            </m:d>
          </m:num>
          <m:den>
            <m:d>
              <m:dPr>
                <m:ctrlPr>
                  <w:rPr>
                    <w:rFonts w:ascii="Cambria Math" w:hAnsi="Cambria Math" w:cs="Times New Roman"/>
                    <w:i/>
                    <w:iCs/>
                    <w:sz w:val="28"/>
                    <w:szCs w:val="28"/>
                  </w:rPr>
                </m:ctrlPr>
              </m:dPr>
              <m:e>
                <m:sSub>
                  <m:sSubPr>
                    <m:ctrlPr>
                      <w:rPr>
                        <w:rFonts w:ascii="Cambria Math" w:hAnsi="Cambria Math" w:cs="Times New Roman"/>
                        <w:i/>
                        <w:iCs/>
                        <w:sz w:val="28"/>
                        <w:szCs w:val="28"/>
                      </w:rPr>
                    </m:ctrlPr>
                  </m:sSubPr>
                  <m:e>
                    <m:r>
                      <w:rPr>
                        <w:rFonts w:ascii="Cambria Math" w:hAnsi="Cambria Math" w:cs="Times New Roman"/>
                        <w:sz w:val="28"/>
                        <w:szCs w:val="28"/>
                        <w:lang w:val="en-US"/>
                      </w:rPr>
                      <m:t>n</m:t>
                    </m:r>
                  </m:e>
                  <m:sub>
                    <m:r>
                      <w:rPr>
                        <w:rFonts w:ascii="Cambria Math" w:hAnsi="Cambria Math" w:cs="Times New Roman"/>
                        <w:sz w:val="28"/>
                        <w:szCs w:val="28"/>
                        <w:lang w:val="en-US"/>
                      </w:rPr>
                      <m:t>l</m:t>
                    </m:r>
                  </m:sub>
                </m:sSub>
                <m:r>
                  <w:rPr>
                    <w:rFonts w:ascii="Cambria Math" w:hAnsi="Cambria Math" w:cs="Times New Roman"/>
                    <w:sz w:val="28"/>
                    <w:szCs w:val="28"/>
                  </w:rPr>
                  <m:t xml:space="preserve">+ </m:t>
                </m:r>
                <m:sSub>
                  <m:sSubPr>
                    <m:ctrlPr>
                      <w:rPr>
                        <w:rFonts w:ascii="Cambria Math" w:hAnsi="Cambria Math" w:cs="Times New Roman"/>
                        <w:i/>
                        <w:iCs/>
                        <w:sz w:val="28"/>
                        <w:szCs w:val="28"/>
                      </w:rPr>
                    </m:ctrlPr>
                  </m:sSubPr>
                  <m:e>
                    <m:r>
                      <w:rPr>
                        <w:rFonts w:ascii="Cambria Math" w:hAnsi="Cambria Math" w:cs="Times New Roman"/>
                        <w:sz w:val="28"/>
                        <w:szCs w:val="28"/>
                        <w:lang w:val="en-US"/>
                      </w:rPr>
                      <m:t>n</m:t>
                    </m:r>
                  </m:e>
                  <m:sub>
                    <m:r>
                      <w:rPr>
                        <w:rFonts w:ascii="Cambria Math" w:hAnsi="Cambria Math" w:cs="Times New Roman"/>
                        <w:sz w:val="28"/>
                        <w:szCs w:val="28"/>
                        <w:lang w:val="en-US"/>
                      </w:rPr>
                      <m:t>r</m:t>
                    </m:r>
                  </m:sub>
                </m:sSub>
              </m:e>
            </m:d>
          </m:den>
        </m:f>
      </m:oMath>
    </w:p>
    <w:p w14:paraId="11194A17" w14:textId="123C05F6" w:rsidR="00FD1A97" w:rsidRPr="00AF47CA" w:rsidRDefault="00D614D7" w:rsidP="00FD1A97">
      <w:pPr>
        <w:spacing w:line="360" w:lineRule="auto"/>
        <w:ind w:firstLine="709"/>
        <w:jc w:val="both"/>
        <w:rPr>
          <w:rFonts w:ascii="Times New Roman" w:hAnsi="Times New Roman" w:cs="Times New Roman"/>
          <w:iCs/>
          <w:sz w:val="28"/>
          <w:szCs w:val="28"/>
        </w:rPr>
      </w:pPr>
      <w:r w:rsidRPr="00FD1A97">
        <w:rPr>
          <w:rFonts w:ascii="Times New Roman" w:hAnsi="Times New Roman" w:cs="Times New Roman"/>
          <w:iCs/>
          <w:sz w:val="28"/>
          <w:szCs w:val="28"/>
        </w:rPr>
        <w:t xml:space="preserve">     </w:t>
      </w:r>
      <m:oMath>
        <m:r>
          <w:rPr>
            <w:rFonts w:ascii="Cambria Math" w:hAnsi="Cambria Math" w:cs="Times New Roman"/>
            <w:sz w:val="28"/>
            <w:szCs w:val="28"/>
            <w:lang w:val="en-US"/>
          </w:rPr>
          <m:t>IC</m:t>
        </m:r>
        <m:sSub>
          <m:sSubPr>
            <m:ctrlPr>
              <w:rPr>
                <w:rFonts w:ascii="Cambria Math" w:hAnsi="Cambria Math" w:cs="Times New Roman"/>
                <w:i/>
                <w:iCs/>
                <w:sz w:val="28"/>
                <w:szCs w:val="28"/>
              </w:rPr>
            </m:ctrlPr>
          </m:sSubPr>
          <m:e>
            <m:r>
              <w:rPr>
                <w:rFonts w:ascii="Cambria Math" w:hAnsi="Cambria Math" w:cs="Times New Roman"/>
                <w:sz w:val="28"/>
                <w:szCs w:val="28"/>
                <w:lang w:val="en-US"/>
              </w:rPr>
              <m:t>C</m:t>
            </m:r>
            <m:ctrlPr>
              <w:rPr>
                <w:rFonts w:ascii="Cambria Math" w:hAnsi="Cambria Math" w:cs="Times New Roman"/>
                <w:i/>
                <w:iCs/>
                <w:sz w:val="28"/>
                <w:szCs w:val="28"/>
                <w:lang w:val="en-US"/>
              </w:rPr>
            </m:ctrlPr>
          </m:e>
          <m:sub>
            <m:r>
              <w:rPr>
                <w:rFonts w:ascii="Cambria Math" w:hAnsi="Cambria Math" w:cs="Times New Roman"/>
                <w:sz w:val="28"/>
                <w:szCs w:val="28"/>
                <w:lang w:val="en-US"/>
              </w:rPr>
              <m:t>x</m:t>
            </m:r>
          </m:sub>
        </m:sSub>
        <m:r>
          <w:rPr>
            <w:rFonts w:ascii="Cambria Math" w:hAnsi="Cambria Math" w:cs="Times New Roman"/>
            <w:sz w:val="28"/>
            <w:szCs w:val="28"/>
          </w:rPr>
          <m:t xml:space="preserve">= </m:t>
        </m:r>
        <m:r>
          <w:rPr>
            <w:rFonts w:ascii="Cambria Math" w:hAnsi="Cambria Math" w:cs="Times New Roman"/>
            <w:sz w:val="28"/>
            <w:szCs w:val="28"/>
            <w:lang w:val="en-US"/>
          </w:rPr>
          <m:t>x</m:t>
        </m:r>
        <m:r>
          <w:rPr>
            <w:rFonts w:ascii="Cambria Math" w:hAnsi="Cambria Math" w:cs="Times New Roman"/>
            <w:sz w:val="28"/>
            <w:szCs w:val="28"/>
          </w:rPr>
          <m:t xml:space="preserve"> - </m:t>
        </m:r>
        <m:r>
          <w:rPr>
            <w:rFonts w:ascii="Cambria Math" w:hAnsi="Cambria Math" w:cs="Times New Roman"/>
            <w:sz w:val="28"/>
            <w:szCs w:val="28"/>
            <w:lang w:val="en-US"/>
          </w:rPr>
          <m:t>R</m:t>
        </m:r>
        <m:r>
          <w:rPr>
            <w:rFonts w:ascii="Cambria Math" w:hAnsi="Cambria Math" w:cs="Times New Roman"/>
            <w:sz w:val="28"/>
            <w:szCs w:val="28"/>
          </w:rPr>
          <m:t>*</m:t>
        </m:r>
        <m:func>
          <m:funcPr>
            <m:ctrlPr>
              <w:rPr>
                <w:rFonts w:ascii="Cambria Math" w:hAnsi="Cambria Math" w:cs="Times New Roman"/>
                <w:iCs/>
                <w:sz w:val="28"/>
                <w:szCs w:val="28"/>
                <w:lang w:val="en-US"/>
              </w:rPr>
            </m:ctrlPr>
          </m:funcPr>
          <m:fName>
            <m:r>
              <m:rPr>
                <m:sty m:val="p"/>
              </m:rPr>
              <w:rPr>
                <w:rFonts w:ascii="Cambria Math" w:hAnsi="Cambria Math" w:cs="Times New Roman"/>
                <w:sz w:val="28"/>
                <w:szCs w:val="28"/>
                <w:lang w:val="en-US"/>
              </w:rPr>
              <m:t>sin</m:t>
            </m:r>
            <m:ctrlPr>
              <w:rPr>
                <w:rFonts w:ascii="Cambria Math" w:hAnsi="Cambria Math" w:cs="Times New Roman"/>
                <w:i/>
                <w:iCs/>
                <w:sz w:val="28"/>
                <w:szCs w:val="28"/>
              </w:rPr>
            </m:ctrlPr>
          </m:fName>
          <m:e>
            <m:d>
              <m:dPr>
                <m:ctrlPr>
                  <w:rPr>
                    <w:rFonts w:ascii="Cambria Math" w:hAnsi="Cambria Math" w:cs="Times New Roman"/>
                    <w:i/>
                    <w:iCs/>
                    <w:sz w:val="28"/>
                    <w:szCs w:val="28"/>
                  </w:rPr>
                </m:ctrlPr>
              </m:dPr>
              <m:e>
                <m:r>
                  <w:rPr>
                    <w:rFonts w:ascii="Cambria Math" w:hAnsi="Cambria Math" w:cs="Times New Roman"/>
                    <w:sz w:val="28"/>
                    <w:szCs w:val="28"/>
                  </w:rPr>
                  <m:t>θ</m:t>
                </m:r>
              </m:e>
            </m:d>
          </m:e>
        </m:func>
      </m:oMath>
    </w:p>
    <w:p w14:paraId="1C247A70" w14:textId="79160260" w:rsidR="00D614D7" w:rsidRPr="00D614D7" w:rsidRDefault="00D614D7" w:rsidP="00945BB2">
      <w:pPr>
        <w:spacing w:line="360" w:lineRule="auto"/>
        <w:ind w:firstLine="709"/>
        <w:jc w:val="both"/>
        <w:rPr>
          <w:rFonts w:ascii="Times New Roman" w:hAnsi="Times New Roman" w:cs="Times New Roman"/>
          <w:iCs/>
          <w:sz w:val="28"/>
          <w:szCs w:val="28"/>
          <w:lang w:val="en-US"/>
        </w:rPr>
      </w:pPr>
      <w:r w:rsidRPr="00AF47CA">
        <w:rPr>
          <w:rFonts w:ascii="Times New Roman" w:hAnsi="Times New Roman" w:cs="Times New Roman"/>
          <w:iCs/>
          <w:sz w:val="28"/>
          <w:szCs w:val="28"/>
        </w:rPr>
        <w:t xml:space="preserve">     </w:t>
      </w:r>
      <m:oMath>
        <m:r>
          <w:rPr>
            <w:rFonts w:ascii="Cambria Math" w:hAnsi="Cambria Math" w:cs="Times New Roman"/>
            <w:sz w:val="28"/>
            <w:szCs w:val="28"/>
            <w:lang w:val="en-US"/>
          </w:rPr>
          <m:t>IC</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y</m:t>
            </m:r>
          </m:sub>
        </m:sSub>
        <m:r>
          <w:rPr>
            <w:rFonts w:ascii="Cambria Math" w:hAnsi="Cambria Math" w:cs="Times New Roman"/>
            <w:sz w:val="28"/>
            <w:szCs w:val="28"/>
            <w:lang w:val="en-US"/>
          </w:rPr>
          <m:t>= y + R*</m:t>
        </m:r>
        <m:func>
          <m:funcPr>
            <m:ctrlPr>
              <w:rPr>
                <w:rFonts w:ascii="Cambria Math" w:hAnsi="Cambria Math" w:cs="Times New Roman"/>
                <w:iCs/>
                <w:sz w:val="28"/>
                <w:szCs w:val="28"/>
                <w:lang w:val="en-US"/>
              </w:rPr>
            </m:ctrlPr>
          </m:funcPr>
          <m:fName>
            <m:r>
              <m:rPr>
                <m:sty m:val="p"/>
              </m:rPr>
              <w:rPr>
                <w:rFonts w:ascii="Cambria Math" w:hAnsi="Cambria Math" w:cs="Times New Roman"/>
                <w:sz w:val="28"/>
                <w:szCs w:val="28"/>
                <w:lang w:val="en-US"/>
              </w:rPr>
              <m:t>cos</m:t>
            </m:r>
            <m:ctrlPr>
              <w:rPr>
                <w:rFonts w:ascii="Cambria Math" w:hAnsi="Cambria Math" w:cs="Times New Roman"/>
                <w:i/>
                <w:iCs/>
                <w:sz w:val="28"/>
                <w:szCs w:val="28"/>
                <w:lang w:val="en-US"/>
              </w:rPr>
            </m:ctrlPr>
          </m:fName>
          <m:e>
            <m:d>
              <m:dPr>
                <m:ctrlPr>
                  <w:rPr>
                    <w:rFonts w:ascii="Cambria Math" w:hAnsi="Cambria Math" w:cs="Times New Roman"/>
                    <w:i/>
                    <w:iCs/>
                    <w:sz w:val="28"/>
                    <w:szCs w:val="28"/>
                    <w:lang w:val="en-US"/>
                  </w:rPr>
                </m:ctrlPr>
              </m:dPr>
              <m:e>
                <m:r>
                  <w:rPr>
                    <w:rFonts w:ascii="Cambria Math" w:hAnsi="Cambria Math" w:cs="Times New Roman"/>
                    <w:sz w:val="28"/>
                    <w:szCs w:val="28"/>
                  </w:rPr>
                  <m:t>θ</m:t>
                </m:r>
              </m:e>
            </m:d>
          </m:e>
        </m:func>
      </m:oMath>
    </w:p>
    <w:p w14:paraId="33D7B2F3" w14:textId="74F8E99E" w:rsidR="00FD1A97" w:rsidRPr="00FD1A97" w:rsidRDefault="00D614D7" w:rsidP="00FD1A97">
      <w:pPr>
        <w:spacing w:line="360" w:lineRule="auto"/>
        <w:ind w:firstLine="709"/>
        <w:jc w:val="both"/>
        <w:rPr>
          <w:rFonts w:ascii="Times New Roman" w:hAnsi="Times New Roman" w:cs="Times New Roman"/>
          <w:iCs/>
          <w:sz w:val="28"/>
          <w:szCs w:val="28"/>
          <w:lang w:val="en-US"/>
        </w:rPr>
      </w:pPr>
      <w:r w:rsidRPr="00D614D7">
        <w:rPr>
          <w:rFonts w:ascii="Times New Roman" w:hAnsi="Times New Roman" w:cs="Times New Roman"/>
          <w:iCs/>
          <w:sz w:val="28"/>
          <w:szCs w:val="28"/>
          <w:lang w:val="en-US"/>
        </w:rPr>
        <w:t xml:space="preserve">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new</m:t>
            </m:r>
          </m:sub>
        </m:sSub>
        <m:r>
          <w:rPr>
            <w:rFonts w:ascii="Cambria Math" w:hAnsi="Cambria Math" w:cs="Times New Roman"/>
            <w:sz w:val="28"/>
            <w:szCs w:val="28"/>
            <w:lang w:val="en-US"/>
          </w:rPr>
          <m:t>=</m:t>
        </m:r>
        <m:func>
          <m:funcPr>
            <m:ctrlPr>
              <w:rPr>
                <w:rFonts w:ascii="Cambria Math" w:hAnsi="Cambria Math" w:cs="Times New Roman"/>
                <w:iCs/>
                <w:sz w:val="28"/>
                <w:szCs w:val="28"/>
                <w:lang w:val="en-US"/>
              </w:rPr>
            </m:ctrlPr>
          </m:funcPr>
          <m:fName>
            <m:r>
              <m:rPr>
                <m:sty m:val="p"/>
              </m:rPr>
              <w:rPr>
                <w:rFonts w:ascii="Cambria Math" w:hAnsi="Cambria Math" w:cs="Times New Roman"/>
                <w:sz w:val="28"/>
                <w:szCs w:val="28"/>
                <w:lang w:val="en-US"/>
              </w:rPr>
              <m:t>cos</m:t>
            </m:r>
            <m:ctrlPr>
              <w:rPr>
                <w:rFonts w:ascii="Cambria Math" w:hAnsi="Cambria Math" w:cs="Times New Roman"/>
                <w:i/>
                <w:iCs/>
                <w:sz w:val="28"/>
                <w:szCs w:val="28"/>
                <w:lang w:val="en-US"/>
              </w:rPr>
            </m:ctrlPr>
          </m:fName>
          <m:e>
            <m:d>
              <m:dPr>
                <m:ctrlPr>
                  <w:rPr>
                    <w:rFonts w:ascii="Cambria Math" w:hAnsi="Cambria Math" w:cs="Times New Roman"/>
                    <w:i/>
                    <w:iCs/>
                    <w:sz w:val="28"/>
                    <w:szCs w:val="28"/>
                    <w:lang w:val="en-US"/>
                  </w:rPr>
                </m:ctrlPr>
              </m:dPr>
              <m:e>
                <m:r>
                  <w:rPr>
                    <w:rFonts w:ascii="Cambria Math" w:hAnsi="Cambria Math" w:cs="Times New Roman"/>
                    <w:sz w:val="28"/>
                    <w:szCs w:val="28"/>
                  </w:rPr>
                  <m:t>Δθ</m:t>
                </m:r>
              </m:e>
            </m:d>
          </m:e>
        </m:func>
        <m:r>
          <w:rPr>
            <w:rFonts w:ascii="Cambria Math" w:hAnsi="Cambria Math" w:cs="Times New Roman"/>
            <w:sz w:val="28"/>
            <w:szCs w:val="28"/>
            <w:lang w:val="en-US"/>
          </w:rPr>
          <m:t>*</m:t>
        </m:r>
        <m:d>
          <m:dPr>
            <m:ctrlPr>
              <w:rPr>
                <w:rFonts w:ascii="Cambria Math" w:hAnsi="Cambria Math" w:cs="Times New Roman"/>
                <w:i/>
                <w:iCs/>
                <w:sz w:val="28"/>
                <w:szCs w:val="28"/>
                <w:lang w:val="en-US"/>
              </w:rPr>
            </m:ctrlPr>
          </m:dPr>
          <m:e>
            <m:r>
              <w:rPr>
                <w:rFonts w:ascii="Cambria Math" w:hAnsi="Cambria Math" w:cs="Times New Roman"/>
                <w:sz w:val="28"/>
                <w:szCs w:val="28"/>
                <w:lang w:val="en-US"/>
              </w:rPr>
              <m:t>x - IC</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x</m:t>
                </m:r>
              </m:sub>
            </m:sSub>
          </m:e>
        </m:d>
        <m:r>
          <w:rPr>
            <w:rFonts w:ascii="Cambria Math" w:hAnsi="Cambria Math" w:cs="Times New Roman"/>
            <w:sz w:val="28"/>
            <w:szCs w:val="28"/>
            <w:lang w:val="en-US"/>
          </w:rPr>
          <m:t>-</m:t>
        </m:r>
        <m:func>
          <m:funcPr>
            <m:ctrlPr>
              <w:rPr>
                <w:rFonts w:ascii="Cambria Math" w:hAnsi="Cambria Math" w:cs="Times New Roman"/>
                <w:iCs/>
                <w:sz w:val="28"/>
                <w:szCs w:val="28"/>
                <w:lang w:val="en-US"/>
              </w:rPr>
            </m:ctrlPr>
          </m:funcPr>
          <m:fName>
            <m:r>
              <m:rPr>
                <m:sty m:val="p"/>
              </m:rPr>
              <w:rPr>
                <w:rFonts w:ascii="Cambria Math" w:hAnsi="Cambria Math" w:cs="Times New Roman"/>
                <w:sz w:val="28"/>
                <w:szCs w:val="28"/>
                <w:lang w:val="en-US"/>
              </w:rPr>
              <m:t>sin</m:t>
            </m:r>
            <m:ctrlPr>
              <w:rPr>
                <w:rFonts w:ascii="Cambria Math" w:hAnsi="Cambria Math" w:cs="Times New Roman"/>
                <w:i/>
                <w:iCs/>
                <w:sz w:val="28"/>
                <w:szCs w:val="28"/>
                <w:lang w:val="en-US"/>
              </w:rPr>
            </m:ctrlPr>
          </m:fName>
          <m:e>
            <m:d>
              <m:dPr>
                <m:ctrlPr>
                  <w:rPr>
                    <w:rFonts w:ascii="Cambria Math" w:hAnsi="Cambria Math" w:cs="Times New Roman"/>
                    <w:i/>
                    <w:iCs/>
                    <w:sz w:val="28"/>
                    <w:szCs w:val="28"/>
                    <w:lang w:val="en-US"/>
                  </w:rPr>
                </m:ctrlPr>
              </m:dPr>
              <m:e>
                <m:r>
                  <w:rPr>
                    <w:rFonts w:ascii="Cambria Math" w:hAnsi="Cambria Math" w:cs="Times New Roman"/>
                    <w:sz w:val="28"/>
                    <w:szCs w:val="28"/>
                  </w:rPr>
                  <m:t>Δθ</m:t>
                </m:r>
              </m:e>
            </m:d>
          </m:e>
        </m:func>
        <m:r>
          <w:rPr>
            <w:rFonts w:ascii="Cambria Math" w:hAnsi="Cambria Math" w:cs="Times New Roman"/>
            <w:sz w:val="28"/>
            <w:szCs w:val="28"/>
            <w:lang w:val="en-US"/>
          </w:rPr>
          <m:t>*</m:t>
        </m:r>
        <m:d>
          <m:dPr>
            <m:ctrlPr>
              <w:rPr>
                <w:rFonts w:ascii="Cambria Math" w:hAnsi="Cambria Math" w:cs="Times New Roman"/>
                <w:i/>
                <w:iCs/>
                <w:sz w:val="28"/>
                <w:szCs w:val="28"/>
                <w:lang w:val="en-US"/>
              </w:rPr>
            </m:ctrlPr>
          </m:dPr>
          <m:e>
            <m:r>
              <w:rPr>
                <w:rFonts w:ascii="Cambria Math" w:hAnsi="Cambria Math" w:cs="Times New Roman"/>
                <w:sz w:val="28"/>
                <w:szCs w:val="28"/>
                <w:lang w:val="en-US"/>
              </w:rPr>
              <m:t>y - IC</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y</m:t>
                </m:r>
              </m:sub>
            </m:sSub>
          </m:e>
        </m:d>
        <m:r>
          <w:rPr>
            <w:rFonts w:ascii="Cambria Math" w:hAnsi="Cambria Math" w:cs="Times New Roman"/>
            <w:sz w:val="28"/>
            <w:szCs w:val="28"/>
            <w:lang w:val="en-US"/>
          </w:rPr>
          <m:t>+ IC</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x</m:t>
            </m:r>
          </m:sub>
        </m:sSub>
      </m:oMath>
    </w:p>
    <w:p w14:paraId="7A834187" w14:textId="1875CCC9" w:rsidR="00FD1A97" w:rsidRPr="00FD1A97" w:rsidRDefault="00D614D7" w:rsidP="00FD1A97">
      <w:pPr>
        <w:spacing w:line="360" w:lineRule="auto"/>
        <w:ind w:firstLine="709"/>
        <w:jc w:val="both"/>
        <w:rPr>
          <w:rFonts w:ascii="Times New Roman" w:hAnsi="Times New Roman" w:cs="Times New Roman"/>
          <w:iCs/>
          <w:sz w:val="28"/>
          <w:szCs w:val="28"/>
          <w:lang w:val="en-US"/>
        </w:rPr>
      </w:pPr>
      <w:r w:rsidRPr="00D614D7">
        <w:rPr>
          <w:rFonts w:ascii="Times New Roman" w:hAnsi="Times New Roman" w:cs="Times New Roman"/>
          <w:iCs/>
          <w:sz w:val="28"/>
          <w:szCs w:val="28"/>
          <w:lang w:val="en-US"/>
        </w:rPr>
        <w:t xml:space="preserve">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new</m:t>
            </m:r>
          </m:sub>
        </m:sSub>
        <m:r>
          <w:rPr>
            <w:rFonts w:ascii="Cambria Math" w:hAnsi="Cambria Math" w:cs="Times New Roman"/>
            <w:sz w:val="28"/>
            <w:szCs w:val="28"/>
            <w:lang w:val="en-US"/>
          </w:rPr>
          <m:t>=</m:t>
        </m:r>
        <m:func>
          <m:funcPr>
            <m:ctrlPr>
              <w:rPr>
                <w:rFonts w:ascii="Cambria Math" w:hAnsi="Cambria Math" w:cs="Times New Roman"/>
                <w:iCs/>
                <w:sz w:val="28"/>
                <w:szCs w:val="28"/>
                <w:lang w:val="en-US"/>
              </w:rPr>
            </m:ctrlPr>
          </m:funcPr>
          <m:fName>
            <m:r>
              <m:rPr>
                <m:sty m:val="p"/>
              </m:rPr>
              <w:rPr>
                <w:rFonts w:ascii="Cambria Math" w:hAnsi="Cambria Math" w:cs="Times New Roman"/>
                <w:sz w:val="28"/>
                <w:szCs w:val="28"/>
                <w:lang w:val="en-US"/>
              </w:rPr>
              <m:t>sin</m:t>
            </m:r>
            <m:ctrlPr>
              <w:rPr>
                <w:rFonts w:ascii="Cambria Math" w:hAnsi="Cambria Math" w:cs="Times New Roman"/>
                <w:i/>
                <w:iCs/>
                <w:sz w:val="28"/>
                <w:szCs w:val="28"/>
                <w:lang w:val="en-US"/>
              </w:rPr>
            </m:ctrlPr>
          </m:fName>
          <m:e>
            <m:d>
              <m:dPr>
                <m:ctrlPr>
                  <w:rPr>
                    <w:rFonts w:ascii="Cambria Math" w:hAnsi="Cambria Math" w:cs="Times New Roman"/>
                    <w:i/>
                    <w:iCs/>
                    <w:sz w:val="28"/>
                    <w:szCs w:val="28"/>
                    <w:lang w:val="en-US"/>
                  </w:rPr>
                </m:ctrlPr>
              </m:dPr>
              <m:e>
                <m:r>
                  <w:rPr>
                    <w:rFonts w:ascii="Cambria Math" w:hAnsi="Cambria Math" w:cs="Times New Roman"/>
                    <w:sz w:val="28"/>
                    <w:szCs w:val="28"/>
                  </w:rPr>
                  <m:t>Δθ</m:t>
                </m:r>
              </m:e>
            </m:d>
          </m:e>
        </m:func>
        <m:r>
          <w:rPr>
            <w:rFonts w:ascii="Cambria Math" w:hAnsi="Cambria Math" w:cs="Times New Roman"/>
            <w:sz w:val="28"/>
            <w:szCs w:val="28"/>
            <w:lang w:val="en-US"/>
          </w:rPr>
          <m:t>*</m:t>
        </m:r>
        <m:d>
          <m:dPr>
            <m:ctrlPr>
              <w:rPr>
                <w:rFonts w:ascii="Cambria Math" w:hAnsi="Cambria Math" w:cs="Times New Roman"/>
                <w:i/>
                <w:iCs/>
                <w:sz w:val="28"/>
                <w:szCs w:val="28"/>
                <w:lang w:val="en-US"/>
              </w:rPr>
            </m:ctrlPr>
          </m:dPr>
          <m:e>
            <m:r>
              <w:rPr>
                <w:rFonts w:ascii="Cambria Math" w:hAnsi="Cambria Math" w:cs="Times New Roman"/>
                <w:sz w:val="28"/>
                <w:szCs w:val="28"/>
                <w:lang w:val="en-US"/>
              </w:rPr>
              <m:t>x - IC</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x</m:t>
                </m:r>
              </m:sub>
            </m:sSub>
          </m:e>
        </m:d>
        <m:r>
          <w:rPr>
            <w:rFonts w:ascii="Cambria Math" w:hAnsi="Cambria Math" w:cs="Times New Roman"/>
            <w:sz w:val="28"/>
            <w:szCs w:val="28"/>
            <w:lang w:val="en-US"/>
          </w:rPr>
          <m:t>+</m:t>
        </m:r>
        <m:func>
          <m:funcPr>
            <m:ctrlPr>
              <w:rPr>
                <w:rFonts w:ascii="Cambria Math" w:hAnsi="Cambria Math" w:cs="Times New Roman"/>
                <w:iCs/>
                <w:sz w:val="28"/>
                <w:szCs w:val="28"/>
                <w:lang w:val="en-US"/>
              </w:rPr>
            </m:ctrlPr>
          </m:funcPr>
          <m:fName>
            <m:r>
              <m:rPr>
                <m:sty m:val="p"/>
              </m:rPr>
              <w:rPr>
                <w:rFonts w:ascii="Cambria Math" w:hAnsi="Cambria Math" w:cs="Times New Roman"/>
                <w:sz w:val="28"/>
                <w:szCs w:val="28"/>
                <w:lang w:val="en-US"/>
              </w:rPr>
              <m:t>cos</m:t>
            </m:r>
            <m:ctrlPr>
              <w:rPr>
                <w:rFonts w:ascii="Cambria Math" w:hAnsi="Cambria Math" w:cs="Times New Roman"/>
                <w:i/>
                <w:iCs/>
                <w:sz w:val="28"/>
                <w:szCs w:val="28"/>
                <w:lang w:val="en-US"/>
              </w:rPr>
            </m:ctrlPr>
          </m:fName>
          <m:e>
            <m:d>
              <m:dPr>
                <m:ctrlPr>
                  <w:rPr>
                    <w:rFonts w:ascii="Cambria Math" w:hAnsi="Cambria Math" w:cs="Times New Roman"/>
                    <w:i/>
                    <w:iCs/>
                    <w:sz w:val="28"/>
                    <w:szCs w:val="28"/>
                    <w:lang w:val="en-US"/>
                  </w:rPr>
                </m:ctrlPr>
              </m:dPr>
              <m:e>
                <m:r>
                  <w:rPr>
                    <w:rFonts w:ascii="Cambria Math" w:hAnsi="Cambria Math" w:cs="Times New Roman"/>
                    <w:sz w:val="28"/>
                    <w:szCs w:val="28"/>
                  </w:rPr>
                  <m:t>Δθ</m:t>
                </m:r>
              </m:e>
            </m:d>
          </m:e>
        </m:func>
        <m:r>
          <w:rPr>
            <w:rFonts w:ascii="Cambria Math" w:hAnsi="Cambria Math" w:cs="Times New Roman"/>
            <w:sz w:val="28"/>
            <w:szCs w:val="28"/>
            <w:lang w:val="en-US"/>
          </w:rPr>
          <m:t>*</m:t>
        </m:r>
        <m:d>
          <m:dPr>
            <m:ctrlPr>
              <w:rPr>
                <w:rFonts w:ascii="Cambria Math" w:hAnsi="Cambria Math" w:cs="Times New Roman"/>
                <w:i/>
                <w:iCs/>
                <w:sz w:val="28"/>
                <w:szCs w:val="28"/>
                <w:lang w:val="en-US"/>
              </w:rPr>
            </m:ctrlPr>
          </m:dPr>
          <m:e>
            <m:r>
              <w:rPr>
                <w:rFonts w:ascii="Cambria Math" w:hAnsi="Cambria Math" w:cs="Times New Roman"/>
                <w:sz w:val="28"/>
                <w:szCs w:val="28"/>
                <w:lang w:val="en-US"/>
              </w:rPr>
              <m:t>y - IC</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y</m:t>
                </m:r>
              </m:sub>
            </m:sSub>
          </m:e>
        </m:d>
        <m:r>
          <w:rPr>
            <w:rFonts w:ascii="Cambria Math" w:hAnsi="Cambria Math" w:cs="Times New Roman"/>
            <w:sz w:val="28"/>
            <w:szCs w:val="28"/>
            <w:lang w:val="en-US"/>
          </w:rPr>
          <m:t>+ IC</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y</m:t>
            </m:r>
          </m:sub>
        </m:sSub>
      </m:oMath>
    </w:p>
    <w:p w14:paraId="565A4641" w14:textId="7731C82D" w:rsidR="00D614D7" w:rsidRPr="00FD1A97" w:rsidRDefault="00D614D7" w:rsidP="00945BB2">
      <w:pPr>
        <w:spacing w:line="360" w:lineRule="auto"/>
        <w:ind w:firstLine="709"/>
        <w:jc w:val="both"/>
        <w:rPr>
          <w:rFonts w:ascii="Times New Roman" w:hAnsi="Times New Roman" w:cs="Times New Roman"/>
          <w:iCs/>
          <w:sz w:val="28"/>
          <w:szCs w:val="28"/>
          <w:lang w:val="en-US"/>
        </w:rPr>
      </w:pPr>
      <w:r w:rsidRPr="00D614D7">
        <w:rPr>
          <w:rFonts w:ascii="Times New Roman" w:hAnsi="Times New Roman" w:cs="Times New Roman"/>
          <w:iCs/>
          <w:sz w:val="28"/>
          <w:szCs w:val="28"/>
          <w:lang w:val="en-US"/>
        </w:rPr>
        <w:t xml:space="preserve">     </w:t>
      </w:r>
      <m:oMath>
        <m:sSub>
          <m:sSubPr>
            <m:ctrlPr>
              <w:rPr>
                <w:rFonts w:ascii="Cambria Math" w:hAnsi="Cambria Math" w:cs="Times New Roman"/>
                <w:i/>
                <w:iCs/>
                <w:sz w:val="28"/>
                <w:szCs w:val="28"/>
                <w:lang w:val="en-US"/>
              </w:rPr>
            </m:ctrlPr>
          </m:sSubPr>
          <m:e>
            <m:r>
              <w:rPr>
                <w:rFonts w:ascii="Cambria Math" w:hAnsi="Cambria Math" w:cs="Times New Roman"/>
                <w:sz w:val="28"/>
                <w:szCs w:val="28"/>
              </w:rPr>
              <m:t>θ</m:t>
            </m:r>
            <m:ctrlPr>
              <w:rPr>
                <w:rFonts w:ascii="Cambria Math" w:hAnsi="Cambria Math" w:cs="Times New Roman"/>
                <w:i/>
                <w:iCs/>
                <w:sz w:val="28"/>
                <w:szCs w:val="28"/>
              </w:rPr>
            </m:ctrlPr>
          </m:e>
          <m:sub>
            <m:r>
              <w:rPr>
                <w:rFonts w:ascii="Cambria Math" w:hAnsi="Cambria Math" w:cs="Times New Roman"/>
                <w:sz w:val="28"/>
                <w:szCs w:val="28"/>
                <w:lang w:val="en-US"/>
              </w:rPr>
              <m:t>new</m:t>
            </m:r>
          </m:sub>
        </m:sSub>
        <m:r>
          <w:rPr>
            <w:rFonts w:ascii="Cambria Math" w:hAnsi="Cambria Math" w:cs="Times New Roman"/>
            <w:sz w:val="28"/>
            <w:szCs w:val="28"/>
            <w:lang w:val="en-US"/>
          </w:rPr>
          <m:t xml:space="preserve">= </m:t>
        </m:r>
        <m:r>
          <w:rPr>
            <w:rFonts w:ascii="Cambria Math" w:hAnsi="Cambria Math" w:cs="Times New Roman"/>
            <w:sz w:val="28"/>
            <w:szCs w:val="28"/>
          </w:rPr>
          <m:t>θ</m:t>
        </m:r>
        <m:r>
          <w:rPr>
            <w:rFonts w:ascii="Cambria Math" w:hAnsi="Cambria Math" w:cs="Times New Roman"/>
            <w:sz w:val="28"/>
            <w:szCs w:val="28"/>
            <w:lang w:val="en-US"/>
          </w:rPr>
          <m:t xml:space="preserve"> + </m:t>
        </m:r>
        <m:r>
          <w:rPr>
            <w:rFonts w:ascii="Cambria Math" w:hAnsi="Cambria Math" w:cs="Times New Roman"/>
            <w:sz w:val="28"/>
            <w:szCs w:val="28"/>
          </w:rPr>
          <m:t>Δθ</m:t>
        </m:r>
      </m:oMath>
    </w:p>
    <w:p w14:paraId="7A1AFB7F" w14:textId="614E704F" w:rsidR="00D614D7" w:rsidRPr="00FD1A97" w:rsidRDefault="00D614D7" w:rsidP="00945BB2">
      <w:pPr>
        <w:spacing w:line="360" w:lineRule="auto"/>
        <w:ind w:firstLine="709"/>
        <w:jc w:val="both"/>
        <w:rPr>
          <w:rFonts w:ascii="Times New Roman" w:hAnsi="Times New Roman" w:cs="Times New Roman"/>
          <w:iCs/>
          <w:sz w:val="28"/>
          <w:szCs w:val="28"/>
          <w:lang w:val="en-US"/>
        </w:rPr>
      </w:pPr>
      <w:r w:rsidRPr="00D614D7">
        <w:rPr>
          <w:rFonts w:ascii="Times New Roman" w:hAnsi="Times New Roman" w:cs="Times New Roman"/>
          <w:iCs/>
          <w:sz w:val="28"/>
          <w:szCs w:val="28"/>
          <w:lang w:val="en-US"/>
        </w:rPr>
        <w:t xml:space="preserve">     </w:t>
      </w:r>
      <m:oMath>
        <m:r>
          <w:rPr>
            <w:rFonts w:ascii="Cambria Math" w:hAnsi="Cambria Math" w:cs="Times New Roman"/>
            <w:sz w:val="28"/>
            <w:szCs w:val="28"/>
            <w:lang w:val="en-US"/>
          </w:rPr>
          <m:t xml:space="preserve">x, y, </m:t>
        </m:r>
        <m:r>
          <w:rPr>
            <w:rFonts w:ascii="Cambria Math" w:hAnsi="Cambria Math" w:cs="Times New Roman"/>
            <w:sz w:val="28"/>
            <w:szCs w:val="28"/>
          </w:rPr>
          <m:t>θ</m:t>
        </m:r>
        <m:r>
          <w:rPr>
            <w:rFonts w:ascii="Cambria Math" w:hAnsi="Cambria Math" w:cs="Times New Roman"/>
            <w:sz w:val="28"/>
            <w:szCs w:val="28"/>
            <w:lang w:val="en-US"/>
          </w:rPr>
          <m:t xml:space="preserve"> =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new</m:t>
            </m:r>
          </m:sub>
        </m:sSub>
        <m:r>
          <w:rPr>
            <w:rFonts w:ascii="Cambria Math" w:hAnsi="Cambria Math" w:cs="Times New Roman"/>
            <w:sz w:val="28"/>
            <w:szCs w:val="28"/>
            <w:lang w:val="en-US"/>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new</m:t>
            </m:r>
          </m:sub>
        </m:sSub>
        <m:r>
          <w:rPr>
            <w:rFonts w:ascii="Cambria Math" w:hAnsi="Cambria Math" w:cs="Times New Roman"/>
            <w:sz w:val="28"/>
            <w:szCs w:val="28"/>
            <w:lang w:val="en-US"/>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rPr>
              <m:t>θ</m:t>
            </m:r>
          </m:e>
          <m:sub>
            <m:r>
              <w:rPr>
                <w:rFonts w:ascii="Cambria Math" w:hAnsi="Cambria Math" w:cs="Times New Roman"/>
                <w:sz w:val="28"/>
                <w:szCs w:val="28"/>
                <w:lang w:val="en-US"/>
              </w:rPr>
              <m:t>new</m:t>
            </m:r>
          </m:sub>
        </m:sSub>
      </m:oMath>
    </w:p>
    <w:p w14:paraId="47E0858A" w14:textId="77777777" w:rsidR="00D614D7" w:rsidRPr="00D614D7" w:rsidRDefault="00D614D7" w:rsidP="00945BB2">
      <w:pPr>
        <w:spacing w:line="360" w:lineRule="auto"/>
        <w:ind w:firstLine="709"/>
        <w:jc w:val="both"/>
        <w:rPr>
          <w:rFonts w:ascii="Times New Roman" w:hAnsi="Times New Roman" w:cs="Times New Roman"/>
          <w:iCs/>
          <w:sz w:val="28"/>
          <w:szCs w:val="28"/>
        </w:rPr>
      </w:pPr>
      <w:r w:rsidRPr="00D614D7">
        <w:rPr>
          <w:rFonts w:ascii="Times New Roman" w:hAnsi="Times New Roman" w:cs="Times New Roman"/>
          <w:iCs/>
          <w:sz w:val="28"/>
          <w:szCs w:val="28"/>
        </w:rPr>
        <w:t>Выход:</w:t>
      </w:r>
    </w:p>
    <w:p w14:paraId="2C785EE0" w14:textId="23335C28" w:rsidR="008E0FA4" w:rsidRDefault="008E0FA4" w:rsidP="00945BB2">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О</w:t>
      </w:r>
      <w:r w:rsidR="00D614D7" w:rsidRPr="00D614D7">
        <w:rPr>
          <w:rFonts w:ascii="Times New Roman" w:hAnsi="Times New Roman" w:cs="Times New Roman"/>
          <w:iCs/>
          <w:sz w:val="28"/>
          <w:szCs w:val="28"/>
        </w:rPr>
        <w:t>бновлённая оценка позы x, y, θ</w:t>
      </w:r>
    </w:p>
    <w:p w14:paraId="04633B02" w14:textId="77777777" w:rsidR="008E0FA4" w:rsidRDefault="008E0FA4">
      <w:pPr>
        <w:widowControl/>
        <w:autoSpaceDE/>
        <w:autoSpaceDN/>
        <w:adjustRightInd/>
        <w:rPr>
          <w:rFonts w:ascii="Times New Roman" w:hAnsi="Times New Roman" w:cs="Times New Roman"/>
          <w:iCs/>
          <w:sz w:val="28"/>
          <w:szCs w:val="28"/>
        </w:rPr>
      </w:pPr>
      <w:r>
        <w:rPr>
          <w:rFonts w:ascii="Times New Roman" w:hAnsi="Times New Roman" w:cs="Times New Roman"/>
          <w:iCs/>
          <w:sz w:val="28"/>
          <w:szCs w:val="28"/>
        </w:rPr>
        <w:br w:type="page"/>
      </w:r>
    </w:p>
    <w:p w14:paraId="0EE84121" w14:textId="7AA76DB8" w:rsidR="00D614D7" w:rsidRPr="00291FF5" w:rsidRDefault="00D614D7" w:rsidP="00945BB2">
      <w:pPr>
        <w:pStyle w:val="a"/>
        <w:spacing w:line="360" w:lineRule="auto"/>
        <w:ind w:left="0" w:firstLine="709"/>
        <w:jc w:val="both"/>
      </w:pPr>
      <w:bookmarkStart w:id="16" w:name="_Toc223094354"/>
      <w:r w:rsidRPr="00D614D7">
        <w:lastRenderedPageBreak/>
        <w:t>Разработ</w:t>
      </w:r>
      <w:r>
        <w:t>ка</w:t>
      </w:r>
      <w:r w:rsidRPr="00D614D7">
        <w:t xml:space="preserve"> 3D-модел</w:t>
      </w:r>
      <w:r>
        <w:t>и</w:t>
      </w:r>
      <w:r w:rsidRPr="00D614D7">
        <w:t xml:space="preserve"> робота с дифференциальным приводом в </w:t>
      </w:r>
      <w:proofErr w:type="spellStart"/>
      <w:r w:rsidRPr="00D614D7">
        <w:t>Blender</w:t>
      </w:r>
      <w:proofErr w:type="spellEnd"/>
      <w:r w:rsidRPr="00D614D7">
        <w:t>.</w:t>
      </w:r>
      <w:bookmarkEnd w:id="16"/>
    </w:p>
    <w:p w14:paraId="6C68248D" w14:textId="77777777" w:rsidR="006F6449" w:rsidRPr="003F09A3" w:rsidRDefault="00747807" w:rsidP="00945BB2">
      <w:pPr>
        <w:spacing w:line="360" w:lineRule="auto"/>
        <w:ind w:firstLine="709"/>
        <w:jc w:val="both"/>
        <w:rPr>
          <w:rFonts w:ascii="Times New Roman" w:hAnsi="Times New Roman" w:cs="Times New Roman"/>
          <w:sz w:val="28"/>
          <w:szCs w:val="28"/>
        </w:rPr>
      </w:pPr>
      <w:r w:rsidRPr="00747807">
        <w:rPr>
          <w:rFonts w:ascii="Times New Roman" w:hAnsi="Times New Roman" w:cs="Times New Roman"/>
          <w:sz w:val="28"/>
          <w:szCs w:val="28"/>
        </w:rPr>
        <w:t xml:space="preserve">В целях последующего использования модели в среде симуляции Gazebo разработанная трёхмерная модель была экспортирована и сохранена в </w:t>
      </w:r>
      <w:proofErr w:type="gramStart"/>
      <w:r w:rsidRPr="00747807">
        <w:rPr>
          <w:rFonts w:ascii="Times New Roman" w:hAnsi="Times New Roman" w:cs="Times New Roman"/>
          <w:sz w:val="28"/>
          <w:szCs w:val="28"/>
        </w:rPr>
        <w:t>формате .</w:t>
      </w:r>
      <w:proofErr w:type="spellStart"/>
      <w:r w:rsidRPr="00747807">
        <w:rPr>
          <w:rFonts w:ascii="Times New Roman" w:hAnsi="Times New Roman" w:cs="Times New Roman"/>
          <w:sz w:val="28"/>
          <w:szCs w:val="28"/>
        </w:rPr>
        <w:t>stl</w:t>
      </w:r>
      <w:proofErr w:type="spellEnd"/>
      <w:proofErr w:type="gramEnd"/>
      <w:r w:rsidRPr="00747807">
        <w:rPr>
          <w:rFonts w:ascii="Times New Roman" w:hAnsi="Times New Roman" w:cs="Times New Roman"/>
          <w:sz w:val="28"/>
          <w:szCs w:val="28"/>
        </w:rPr>
        <w:t xml:space="preserve"> </w:t>
      </w:r>
    </w:p>
    <w:p w14:paraId="3D37F596" w14:textId="06F8CA6A" w:rsidR="006F6449" w:rsidRPr="003F09A3" w:rsidRDefault="006F6449" w:rsidP="00945BB2">
      <w:pPr>
        <w:spacing w:line="360" w:lineRule="auto"/>
        <w:ind w:firstLine="709"/>
        <w:jc w:val="both"/>
        <w:rPr>
          <w:rFonts w:ascii="Times New Roman" w:hAnsi="Times New Roman" w:cs="Times New Roman"/>
          <w:sz w:val="28"/>
          <w:szCs w:val="28"/>
        </w:rPr>
      </w:pPr>
      <w:r w:rsidRPr="006F6449">
        <w:rPr>
          <w:rFonts w:ascii="Times New Roman" w:hAnsi="Times New Roman" w:cs="Times New Roman"/>
          <w:sz w:val="28"/>
          <w:szCs w:val="28"/>
        </w:rPr>
        <w:t xml:space="preserve">Для моделирования мобильного робота использовалась система трёхмерного моделирования </w:t>
      </w:r>
      <w:proofErr w:type="spellStart"/>
      <w:r w:rsidRPr="006F6449">
        <w:rPr>
          <w:rFonts w:ascii="Times New Roman" w:hAnsi="Times New Roman" w:cs="Times New Roman"/>
          <w:sz w:val="28"/>
          <w:szCs w:val="28"/>
        </w:rPr>
        <w:t>Blender</w:t>
      </w:r>
      <w:proofErr w:type="spellEnd"/>
      <w:r w:rsidRPr="006F6449">
        <w:rPr>
          <w:rFonts w:ascii="Times New Roman" w:hAnsi="Times New Roman" w:cs="Times New Roman"/>
          <w:sz w:val="28"/>
          <w:szCs w:val="28"/>
        </w:rPr>
        <w:t xml:space="preserve">. Данное программное обеспечение позволяет создавать и редактировать трёхмерные модели объектов, а также экспортировать их в форматы, поддерживаемые </w:t>
      </w:r>
      <w:r>
        <w:rPr>
          <w:rFonts w:ascii="Times New Roman" w:hAnsi="Times New Roman" w:cs="Times New Roman"/>
          <w:sz w:val="28"/>
          <w:szCs w:val="28"/>
          <w:lang w:val="en-US"/>
        </w:rPr>
        <w:t>Gazebo</w:t>
      </w:r>
      <w:r w:rsidRPr="006F6449">
        <w:rPr>
          <w:rFonts w:ascii="Times New Roman" w:hAnsi="Times New Roman" w:cs="Times New Roman"/>
          <w:sz w:val="28"/>
          <w:szCs w:val="28"/>
        </w:rPr>
        <w:t>.</w:t>
      </w:r>
    </w:p>
    <w:p w14:paraId="6A17A395" w14:textId="77777777" w:rsidR="006F6449" w:rsidRDefault="006F6449" w:rsidP="00945BB2">
      <w:pPr>
        <w:keepNext/>
        <w:spacing w:line="360" w:lineRule="auto"/>
        <w:ind w:firstLine="709"/>
        <w:jc w:val="both"/>
        <w:rPr>
          <w:rFonts w:ascii="Times New Roman" w:hAnsi="Times New Roman" w:cs="Times New Roman"/>
          <w:noProof/>
          <w:sz w:val="28"/>
          <w:szCs w:val="28"/>
        </w:rPr>
      </w:pPr>
      <w:r w:rsidRPr="006F6449">
        <w:rPr>
          <w:rFonts w:ascii="Times New Roman" w:hAnsi="Times New Roman" w:cs="Times New Roman"/>
          <w:sz w:val="28"/>
          <w:szCs w:val="28"/>
        </w:rPr>
        <w:t xml:space="preserve">На первом этапе был создан корпус мобильного робота. В качестве исходного примитива использовался объект </w:t>
      </w:r>
      <w:r>
        <w:rPr>
          <w:rFonts w:ascii="Times New Roman" w:hAnsi="Times New Roman" w:cs="Times New Roman"/>
          <w:sz w:val="28"/>
          <w:szCs w:val="28"/>
        </w:rPr>
        <w:t>куб (рисунок 10).</w:t>
      </w:r>
      <w:r w:rsidRPr="006F6449">
        <w:rPr>
          <w:rFonts w:ascii="Times New Roman" w:hAnsi="Times New Roman" w:cs="Times New Roman"/>
          <w:sz w:val="28"/>
          <w:szCs w:val="28"/>
        </w:rPr>
        <w:t xml:space="preserve"> Далее с помощью операций масштабирования (</w:t>
      </w:r>
      <w:r w:rsidRPr="006F6449">
        <w:rPr>
          <w:rFonts w:ascii="Times New Roman" w:hAnsi="Times New Roman" w:cs="Times New Roman"/>
          <w:sz w:val="28"/>
          <w:szCs w:val="28"/>
          <w:lang w:val="en-US"/>
        </w:rPr>
        <w:t>Scale</w:t>
      </w:r>
      <w:r w:rsidRPr="006F6449">
        <w:rPr>
          <w:rFonts w:ascii="Times New Roman" w:hAnsi="Times New Roman" w:cs="Times New Roman"/>
          <w:sz w:val="28"/>
          <w:szCs w:val="28"/>
        </w:rPr>
        <w:t xml:space="preserve">) и редактирования геометрии в режиме </w:t>
      </w:r>
      <w:r w:rsidRPr="006F6449">
        <w:rPr>
          <w:rFonts w:ascii="Times New Roman" w:hAnsi="Times New Roman" w:cs="Times New Roman"/>
          <w:sz w:val="28"/>
          <w:szCs w:val="28"/>
          <w:lang w:val="en-US"/>
        </w:rPr>
        <w:t>Edit</w:t>
      </w:r>
      <w:r w:rsidRPr="006F6449">
        <w:rPr>
          <w:rFonts w:ascii="Times New Roman" w:hAnsi="Times New Roman" w:cs="Times New Roman"/>
          <w:sz w:val="28"/>
          <w:szCs w:val="28"/>
        </w:rPr>
        <w:t xml:space="preserve"> </w:t>
      </w:r>
      <w:r w:rsidRPr="006F6449">
        <w:rPr>
          <w:rFonts w:ascii="Times New Roman" w:hAnsi="Times New Roman" w:cs="Times New Roman"/>
          <w:sz w:val="28"/>
          <w:szCs w:val="28"/>
          <w:lang w:val="en-US"/>
        </w:rPr>
        <w:t>Mode</w:t>
      </w:r>
      <w:r w:rsidRPr="006F6449">
        <w:rPr>
          <w:rFonts w:ascii="Times New Roman" w:hAnsi="Times New Roman" w:cs="Times New Roman"/>
          <w:sz w:val="28"/>
          <w:szCs w:val="28"/>
        </w:rPr>
        <w:t xml:space="preserve"> форма объекта была изменена таким образом, чтобы получить вытянутую прямоугольную основу, представляющую корпус робота.</w:t>
      </w:r>
      <w:r w:rsidRPr="006F6449">
        <w:rPr>
          <w:rFonts w:ascii="Times New Roman" w:hAnsi="Times New Roman" w:cs="Times New Roman"/>
          <w:noProof/>
          <w:sz w:val="28"/>
          <w:szCs w:val="28"/>
        </w:rPr>
        <w:t xml:space="preserve"> </w:t>
      </w:r>
    </w:p>
    <w:p w14:paraId="03002B25" w14:textId="77777777" w:rsidR="00873115" w:rsidRPr="003F09A3" w:rsidRDefault="00873115" w:rsidP="00945BB2">
      <w:pPr>
        <w:keepNext/>
        <w:spacing w:line="360" w:lineRule="auto"/>
        <w:ind w:firstLine="709"/>
        <w:jc w:val="both"/>
        <w:rPr>
          <w:rFonts w:ascii="Times New Roman" w:hAnsi="Times New Roman" w:cs="Times New Roman"/>
          <w:noProof/>
          <w:sz w:val="28"/>
          <w:szCs w:val="28"/>
        </w:rPr>
      </w:pPr>
    </w:p>
    <w:p w14:paraId="309B7F1D" w14:textId="7A3DD12E" w:rsidR="00873115" w:rsidRPr="00873115" w:rsidRDefault="00873115" w:rsidP="003E6710">
      <w:pPr>
        <w:keepNext/>
        <w:spacing w:line="360" w:lineRule="auto"/>
        <w:jc w:val="center"/>
      </w:pPr>
      <w:r w:rsidRPr="00873115">
        <w:rPr>
          <w:noProof/>
        </w:rPr>
        <w:drawing>
          <wp:inline distT="0" distB="0" distL="0" distR="0" wp14:anchorId="308ECF5E" wp14:editId="7FF91B58">
            <wp:extent cx="4874150" cy="3334572"/>
            <wp:effectExtent l="0" t="0" r="3175" b="0"/>
            <wp:docPr id="2845301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30149" name=""/>
                    <pic:cNvPicPr/>
                  </pic:nvPicPr>
                  <pic:blipFill>
                    <a:blip r:embed="rId19"/>
                    <a:stretch>
                      <a:fillRect/>
                    </a:stretch>
                  </pic:blipFill>
                  <pic:spPr>
                    <a:xfrm>
                      <a:off x="0" y="0"/>
                      <a:ext cx="4880778" cy="3339106"/>
                    </a:xfrm>
                    <a:prstGeom prst="rect">
                      <a:avLst/>
                    </a:prstGeom>
                  </pic:spPr>
                </pic:pic>
              </a:graphicData>
            </a:graphic>
          </wp:inline>
        </w:drawing>
      </w:r>
    </w:p>
    <w:p w14:paraId="0D98A3BE" w14:textId="0175830C" w:rsidR="006F6449" w:rsidRPr="006E76AF" w:rsidRDefault="00873115" w:rsidP="003E6710">
      <w:pPr>
        <w:pStyle w:val="afa"/>
        <w:spacing w:after="0" w:line="360" w:lineRule="auto"/>
        <w:jc w:val="center"/>
        <w:rPr>
          <w:rFonts w:ascii="Times New Roman" w:hAnsi="Times New Roman" w:cs="Times New Roman"/>
          <w:i w:val="0"/>
          <w:iCs w:val="0"/>
          <w:color w:val="auto"/>
          <w:sz w:val="28"/>
          <w:szCs w:val="28"/>
        </w:rPr>
      </w:pPr>
      <w:r w:rsidRPr="00873115">
        <w:rPr>
          <w:rFonts w:ascii="Times New Roman" w:hAnsi="Times New Roman" w:cs="Times New Roman"/>
          <w:i w:val="0"/>
          <w:iCs w:val="0"/>
          <w:color w:val="auto"/>
          <w:sz w:val="28"/>
          <w:szCs w:val="28"/>
        </w:rPr>
        <w:t xml:space="preserve">Рисунок </w:t>
      </w:r>
      <w:r w:rsidRPr="00873115">
        <w:rPr>
          <w:rFonts w:ascii="Times New Roman" w:hAnsi="Times New Roman" w:cs="Times New Roman"/>
          <w:i w:val="0"/>
          <w:iCs w:val="0"/>
          <w:color w:val="auto"/>
          <w:sz w:val="28"/>
          <w:szCs w:val="28"/>
        </w:rPr>
        <w:fldChar w:fldCharType="begin"/>
      </w:r>
      <w:r w:rsidRPr="00873115">
        <w:rPr>
          <w:rFonts w:ascii="Times New Roman" w:hAnsi="Times New Roman" w:cs="Times New Roman"/>
          <w:i w:val="0"/>
          <w:iCs w:val="0"/>
          <w:color w:val="auto"/>
          <w:sz w:val="28"/>
          <w:szCs w:val="28"/>
        </w:rPr>
        <w:instrText xml:space="preserve"> SEQ Рисунок \* ARABIC </w:instrText>
      </w:r>
      <w:r w:rsidRPr="00873115">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11</w:t>
      </w:r>
      <w:r w:rsidRPr="00873115">
        <w:rPr>
          <w:rFonts w:ascii="Times New Roman" w:hAnsi="Times New Roman" w:cs="Times New Roman"/>
          <w:i w:val="0"/>
          <w:iCs w:val="0"/>
          <w:color w:val="auto"/>
          <w:sz w:val="28"/>
          <w:szCs w:val="28"/>
        </w:rPr>
        <w:fldChar w:fldCharType="end"/>
      </w:r>
      <w:r w:rsidRPr="00873115">
        <w:rPr>
          <w:rFonts w:ascii="Times New Roman" w:hAnsi="Times New Roman" w:cs="Times New Roman"/>
          <w:i w:val="0"/>
          <w:iCs w:val="0"/>
          <w:color w:val="auto"/>
          <w:sz w:val="28"/>
          <w:szCs w:val="28"/>
        </w:rPr>
        <w:t xml:space="preserve"> – </w:t>
      </w:r>
      <w:r w:rsidR="00AF47CA">
        <w:rPr>
          <w:rFonts w:ascii="Times New Roman" w:hAnsi="Times New Roman" w:cs="Times New Roman"/>
          <w:i w:val="0"/>
          <w:iCs w:val="0"/>
          <w:color w:val="auto"/>
          <w:sz w:val="28"/>
          <w:szCs w:val="28"/>
        </w:rPr>
        <w:t>П</w:t>
      </w:r>
      <w:r w:rsidRPr="00873115">
        <w:rPr>
          <w:rFonts w:ascii="Times New Roman" w:hAnsi="Times New Roman" w:cs="Times New Roman"/>
          <w:i w:val="0"/>
          <w:iCs w:val="0"/>
          <w:color w:val="auto"/>
          <w:sz w:val="28"/>
          <w:szCs w:val="28"/>
        </w:rPr>
        <w:t>остроение корпуса мобильного робота</w:t>
      </w:r>
    </w:p>
    <w:p w14:paraId="7C350B86" w14:textId="77777777" w:rsidR="00873115" w:rsidRPr="006E76AF" w:rsidRDefault="00873115" w:rsidP="00945BB2">
      <w:pPr>
        <w:spacing w:line="360" w:lineRule="auto"/>
        <w:ind w:firstLine="709"/>
        <w:jc w:val="both"/>
      </w:pPr>
    </w:p>
    <w:p w14:paraId="0F8E17BD" w14:textId="23CB1B32" w:rsidR="00873115" w:rsidRPr="00873115" w:rsidRDefault="00873115" w:rsidP="00945BB2">
      <w:pPr>
        <w:spacing w:line="360" w:lineRule="auto"/>
        <w:ind w:firstLine="709"/>
        <w:jc w:val="both"/>
        <w:rPr>
          <w:rFonts w:ascii="Times New Roman" w:hAnsi="Times New Roman" w:cs="Times New Roman"/>
          <w:sz w:val="28"/>
          <w:szCs w:val="28"/>
        </w:rPr>
      </w:pPr>
      <w:r w:rsidRPr="00873115">
        <w:rPr>
          <w:rFonts w:ascii="Times New Roman" w:hAnsi="Times New Roman" w:cs="Times New Roman"/>
          <w:sz w:val="28"/>
          <w:szCs w:val="28"/>
        </w:rPr>
        <w:t>Следующим этапом являлось создание колес робота. Колеса моделировались на основе примитива цилиндр (</w:t>
      </w:r>
      <w:r>
        <w:rPr>
          <w:rFonts w:ascii="Times New Roman" w:hAnsi="Times New Roman" w:cs="Times New Roman"/>
          <w:sz w:val="28"/>
          <w:szCs w:val="28"/>
        </w:rPr>
        <w:t>рисунок 11)</w:t>
      </w:r>
      <w:r w:rsidRPr="00873115">
        <w:rPr>
          <w:rFonts w:ascii="Times New Roman" w:hAnsi="Times New Roman" w:cs="Times New Roman"/>
          <w:sz w:val="28"/>
          <w:szCs w:val="28"/>
        </w:rPr>
        <w:t xml:space="preserve">. После добавления цилиндра </w:t>
      </w:r>
      <w:r w:rsidRPr="00873115">
        <w:rPr>
          <w:rFonts w:ascii="Times New Roman" w:hAnsi="Times New Roman" w:cs="Times New Roman"/>
          <w:sz w:val="28"/>
          <w:szCs w:val="28"/>
        </w:rPr>
        <w:lastRenderedPageBreak/>
        <w:t>выполнялось масштабирование объекта и редактирование его сетки (</w:t>
      </w:r>
      <w:r w:rsidRPr="00873115">
        <w:rPr>
          <w:rFonts w:ascii="Times New Roman" w:hAnsi="Times New Roman" w:cs="Times New Roman"/>
          <w:sz w:val="28"/>
          <w:szCs w:val="28"/>
          <w:lang w:val="en-US"/>
        </w:rPr>
        <w:t>mesh</w:t>
      </w:r>
      <w:r w:rsidRPr="00873115">
        <w:rPr>
          <w:rFonts w:ascii="Times New Roman" w:hAnsi="Times New Roman" w:cs="Times New Roman"/>
          <w:sz w:val="28"/>
          <w:szCs w:val="28"/>
        </w:rPr>
        <w:t xml:space="preserve">), что позволило получить форму колеса, соответствующую конструкции мобильного робота с дифференциальным приводом. Полученные колеса были размещены по бокам корпуса робота на одинаковом расстоянии от центра </w:t>
      </w:r>
      <w:proofErr w:type="gramStart"/>
      <w:r w:rsidRPr="00873115">
        <w:rPr>
          <w:rFonts w:ascii="Times New Roman" w:hAnsi="Times New Roman" w:cs="Times New Roman"/>
          <w:sz w:val="28"/>
          <w:szCs w:val="28"/>
        </w:rPr>
        <w:t>конструкции</w:t>
      </w:r>
      <w:r>
        <w:rPr>
          <w:rFonts w:ascii="Times New Roman" w:hAnsi="Times New Roman" w:cs="Times New Roman"/>
          <w:sz w:val="28"/>
          <w:szCs w:val="28"/>
        </w:rPr>
        <w:t>(</w:t>
      </w:r>
      <w:proofErr w:type="gramEnd"/>
      <w:r>
        <w:rPr>
          <w:rFonts w:ascii="Times New Roman" w:hAnsi="Times New Roman" w:cs="Times New Roman"/>
          <w:sz w:val="28"/>
          <w:szCs w:val="28"/>
        </w:rPr>
        <w:t>рисунок 12)</w:t>
      </w:r>
      <w:r w:rsidRPr="00873115">
        <w:rPr>
          <w:rFonts w:ascii="Times New Roman" w:hAnsi="Times New Roman" w:cs="Times New Roman"/>
          <w:sz w:val="28"/>
          <w:szCs w:val="28"/>
        </w:rPr>
        <w:t>.</w:t>
      </w:r>
    </w:p>
    <w:p w14:paraId="10E3ED5F" w14:textId="1E923568" w:rsidR="006F6449" w:rsidRDefault="006F6449" w:rsidP="003E6710">
      <w:pPr>
        <w:keepNext/>
        <w:spacing w:line="360" w:lineRule="auto"/>
        <w:jc w:val="center"/>
      </w:pPr>
      <w:r>
        <w:rPr>
          <w:rFonts w:ascii="Times New Roman" w:hAnsi="Times New Roman" w:cs="Times New Roman"/>
          <w:noProof/>
          <w:sz w:val="28"/>
          <w:szCs w:val="28"/>
        </w:rPr>
        <w:drawing>
          <wp:inline distT="0" distB="0" distL="0" distR="0" wp14:anchorId="20718E58" wp14:editId="3F6E8881">
            <wp:extent cx="5192202" cy="2830200"/>
            <wp:effectExtent l="0" t="0" r="8890" b="8255"/>
            <wp:docPr id="51062116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21164" name="Рисунок 510621164"/>
                    <pic:cNvPicPr/>
                  </pic:nvPicPr>
                  <pic:blipFill>
                    <a:blip r:embed="rId20"/>
                    <a:stretch>
                      <a:fillRect/>
                    </a:stretch>
                  </pic:blipFill>
                  <pic:spPr>
                    <a:xfrm>
                      <a:off x="0" y="0"/>
                      <a:ext cx="5198827" cy="2833811"/>
                    </a:xfrm>
                    <a:prstGeom prst="rect">
                      <a:avLst/>
                    </a:prstGeom>
                  </pic:spPr>
                </pic:pic>
              </a:graphicData>
            </a:graphic>
          </wp:inline>
        </w:drawing>
      </w:r>
    </w:p>
    <w:p w14:paraId="13161DAC" w14:textId="4E0E177A" w:rsidR="006F6449" w:rsidRPr="006F6449" w:rsidRDefault="006F6449" w:rsidP="003E6710">
      <w:pPr>
        <w:pStyle w:val="afa"/>
        <w:spacing w:after="0" w:line="360" w:lineRule="auto"/>
        <w:jc w:val="center"/>
        <w:rPr>
          <w:rFonts w:ascii="Times New Roman" w:hAnsi="Times New Roman" w:cs="Times New Roman"/>
          <w:i w:val="0"/>
          <w:iCs w:val="0"/>
          <w:color w:val="auto"/>
          <w:sz w:val="28"/>
          <w:szCs w:val="28"/>
        </w:rPr>
      </w:pPr>
      <w:r w:rsidRPr="006F6449">
        <w:rPr>
          <w:rFonts w:ascii="Times New Roman" w:hAnsi="Times New Roman" w:cs="Times New Roman"/>
          <w:i w:val="0"/>
          <w:iCs w:val="0"/>
          <w:color w:val="auto"/>
          <w:sz w:val="28"/>
          <w:szCs w:val="28"/>
        </w:rPr>
        <w:t xml:space="preserve">Рисунок </w:t>
      </w:r>
      <w:r w:rsidRPr="006F6449">
        <w:rPr>
          <w:rFonts w:ascii="Times New Roman" w:hAnsi="Times New Roman" w:cs="Times New Roman"/>
          <w:i w:val="0"/>
          <w:iCs w:val="0"/>
          <w:color w:val="auto"/>
          <w:sz w:val="28"/>
          <w:szCs w:val="28"/>
        </w:rPr>
        <w:fldChar w:fldCharType="begin"/>
      </w:r>
      <w:r w:rsidRPr="006F6449">
        <w:rPr>
          <w:rFonts w:ascii="Times New Roman" w:hAnsi="Times New Roman" w:cs="Times New Roman"/>
          <w:i w:val="0"/>
          <w:iCs w:val="0"/>
          <w:color w:val="auto"/>
          <w:sz w:val="28"/>
          <w:szCs w:val="28"/>
        </w:rPr>
        <w:instrText xml:space="preserve"> SEQ Рисунок \* ARABIC </w:instrText>
      </w:r>
      <w:r w:rsidRPr="006F6449">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12</w:t>
      </w:r>
      <w:r w:rsidRPr="006F6449">
        <w:rPr>
          <w:rFonts w:ascii="Times New Roman" w:hAnsi="Times New Roman" w:cs="Times New Roman"/>
          <w:i w:val="0"/>
          <w:iCs w:val="0"/>
          <w:color w:val="auto"/>
          <w:sz w:val="28"/>
          <w:szCs w:val="28"/>
        </w:rPr>
        <w:fldChar w:fldCharType="end"/>
      </w:r>
      <w:r w:rsidRPr="006F6449">
        <w:rPr>
          <w:rFonts w:ascii="Times New Roman" w:hAnsi="Times New Roman" w:cs="Times New Roman"/>
          <w:i w:val="0"/>
          <w:iCs w:val="0"/>
          <w:color w:val="auto"/>
          <w:sz w:val="28"/>
          <w:szCs w:val="28"/>
        </w:rPr>
        <w:t xml:space="preserve"> – </w:t>
      </w:r>
      <w:r w:rsidR="00AF47CA">
        <w:rPr>
          <w:rFonts w:ascii="Times New Roman" w:hAnsi="Times New Roman" w:cs="Times New Roman"/>
          <w:i w:val="0"/>
          <w:iCs w:val="0"/>
          <w:color w:val="auto"/>
          <w:sz w:val="28"/>
          <w:szCs w:val="28"/>
        </w:rPr>
        <w:t>П</w:t>
      </w:r>
      <w:r w:rsidRPr="006F6449">
        <w:rPr>
          <w:rFonts w:ascii="Times New Roman" w:hAnsi="Times New Roman" w:cs="Times New Roman"/>
          <w:i w:val="0"/>
          <w:iCs w:val="0"/>
          <w:color w:val="auto"/>
          <w:sz w:val="28"/>
          <w:szCs w:val="28"/>
        </w:rPr>
        <w:t xml:space="preserve">остроение колеса в </w:t>
      </w:r>
      <w:r w:rsidRPr="006F6449">
        <w:rPr>
          <w:rFonts w:ascii="Times New Roman" w:hAnsi="Times New Roman" w:cs="Times New Roman"/>
          <w:i w:val="0"/>
          <w:iCs w:val="0"/>
          <w:color w:val="auto"/>
          <w:sz w:val="28"/>
          <w:szCs w:val="28"/>
          <w:lang w:val="en-US"/>
        </w:rPr>
        <w:t>Blender</w:t>
      </w:r>
    </w:p>
    <w:p w14:paraId="1186F510" w14:textId="527CFFE3" w:rsidR="006F6449" w:rsidRPr="006F6449" w:rsidRDefault="006F6449" w:rsidP="00945BB2">
      <w:pPr>
        <w:spacing w:line="360" w:lineRule="auto"/>
        <w:ind w:firstLine="709"/>
        <w:jc w:val="both"/>
        <w:rPr>
          <w:rFonts w:ascii="Times New Roman" w:hAnsi="Times New Roman" w:cs="Times New Roman"/>
          <w:sz w:val="28"/>
          <w:szCs w:val="28"/>
        </w:rPr>
      </w:pPr>
    </w:p>
    <w:p w14:paraId="0A0C7952" w14:textId="77777777" w:rsidR="006E76AF" w:rsidRDefault="006E76AF" w:rsidP="00945BB2">
      <w:pPr>
        <w:keepNext/>
        <w:spacing w:line="360" w:lineRule="auto"/>
        <w:ind w:firstLine="709"/>
        <w:jc w:val="both"/>
        <w:rPr>
          <w:rFonts w:ascii="Times New Roman" w:hAnsi="Times New Roman" w:cs="Times New Roman"/>
          <w:sz w:val="28"/>
          <w:szCs w:val="28"/>
        </w:rPr>
      </w:pPr>
    </w:p>
    <w:p w14:paraId="6837D714" w14:textId="7C6000D2" w:rsidR="00873115" w:rsidRDefault="00873115" w:rsidP="003E6710">
      <w:pPr>
        <w:keepNext/>
        <w:spacing w:line="360" w:lineRule="auto"/>
        <w:jc w:val="center"/>
      </w:pPr>
      <w:r w:rsidRPr="00873115">
        <w:rPr>
          <w:rFonts w:ascii="Times New Roman" w:hAnsi="Times New Roman" w:cs="Times New Roman"/>
          <w:noProof/>
          <w:sz w:val="28"/>
          <w:szCs w:val="28"/>
        </w:rPr>
        <w:drawing>
          <wp:inline distT="0" distB="0" distL="0" distR="0" wp14:anchorId="6656F4A5" wp14:editId="6060CB31">
            <wp:extent cx="4354717" cy="2926080"/>
            <wp:effectExtent l="0" t="0" r="8255" b="7620"/>
            <wp:docPr id="10811897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89727" name=""/>
                    <pic:cNvPicPr/>
                  </pic:nvPicPr>
                  <pic:blipFill rotWithShape="1">
                    <a:blip r:embed="rId21"/>
                    <a:srcRect r="28839"/>
                    <a:stretch>
                      <a:fillRect/>
                    </a:stretch>
                  </pic:blipFill>
                  <pic:spPr bwMode="auto">
                    <a:xfrm>
                      <a:off x="0" y="0"/>
                      <a:ext cx="4354717" cy="2926080"/>
                    </a:xfrm>
                    <a:prstGeom prst="rect">
                      <a:avLst/>
                    </a:prstGeom>
                    <a:ln>
                      <a:noFill/>
                    </a:ln>
                    <a:extLst>
                      <a:ext uri="{53640926-AAD7-44D8-BBD7-CCE9431645EC}">
                        <a14:shadowObscured xmlns:a14="http://schemas.microsoft.com/office/drawing/2010/main"/>
                      </a:ext>
                    </a:extLst>
                  </pic:spPr>
                </pic:pic>
              </a:graphicData>
            </a:graphic>
          </wp:inline>
        </w:drawing>
      </w:r>
    </w:p>
    <w:p w14:paraId="26D5491F" w14:textId="228F07D9" w:rsidR="006F6449" w:rsidRDefault="00873115" w:rsidP="003E6710">
      <w:pPr>
        <w:pStyle w:val="afa"/>
        <w:spacing w:after="0" w:line="360" w:lineRule="auto"/>
        <w:jc w:val="center"/>
        <w:rPr>
          <w:rFonts w:ascii="Times New Roman" w:hAnsi="Times New Roman" w:cs="Times New Roman"/>
          <w:i w:val="0"/>
          <w:iCs w:val="0"/>
          <w:color w:val="auto"/>
          <w:sz w:val="28"/>
          <w:szCs w:val="28"/>
        </w:rPr>
      </w:pPr>
      <w:r w:rsidRPr="00873115">
        <w:rPr>
          <w:rFonts w:ascii="Times New Roman" w:hAnsi="Times New Roman" w:cs="Times New Roman"/>
          <w:i w:val="0"/>
          <w:iCs w:val="0"/>
          <w:color w:val="auto"/>
          <w:sz w:val="28"/>
          <w:szCs w:val="28"/>
        </w:rPr>
        <w:t xml:space="preserve">Рисунок </w:t>
      </w:r>
      <w:r w:rsidRPr="00873115">
        <w:rPr>
          <w:rFonts w:ascii="Times New Roman" w:hAnsi="Times New Roman" w:cs="Times New Roman"/>
          <w:i w:val="0"/>
          <w:iCs w:val="0"/>
          <w:color w:val="auto"/>
          <w:sz w:val="28"/>
          <w:szCs w:val="28"/>
        </w:rPr>
        <w:fldChar w:fldCharType="begin"/>
      </w:r>
      <w:r w:rsidRPr="00873115">
        <w:rPr>
          <w:rFonts w:ascii="Times New Roman" w:hAnsi="Times New Roman" w:cs="Times New Roman"/>
          <w:i w:val="0"/>
          <w:iCs w:val="0"/>
          <w:color w:val="auto"/>
          <w:sz w:val="28"/>
          <w:szCs w:val="28"/>
        </w:rPr>
        <w:instrText xml:space="preserve"> SEQ Рисунок \* ARABIC </w:instrText>
      </w:r>
      <w:r w:rsidRPr="00873115">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13</w:t>
      </w:r>
      <w:r w:rsidRPr="00873115">
        <w:rPr>
          <w:rFonts w:ascii="Times New Roman" w:hAnsi="Times New Roman" w:cs="Times New Roman"/>
          <w:i w:val="0"/>
          <w:iCs w:val="0"/>
          <w:color w:val="auto"/>
          <w:sz w:val="28"/>
          <w:szCs w:val="28"/>
        </w:rPr>
        <w:fldChar w:fldCharType="end"/>
      </w:r>
      <w:r w:rsidRPr="00873115">
        <w:rPr>
          <w:rFonts w:ascii="Times New Roman" w:hAnsi="Times New Roman" w:cs="Times New Roman"/>
          <w:i w:val="0"/>
          <w:iCs w:val="0"/>
          <w:color w:val="auto"/>
          <w:sz w:val="28"/>
          <w:szCs w:val="28"/>
        </w:rPr>
        <w:t xml:space="preserve"> – </w:t>
      </w:r>
      <w:r w:rsidR="00AF47CA">
        <w:rPr>
          <w:rFonts w:ascii="Times New Roman" w:hAnsi="Times New Roman" w:cs="Times New Roman"/>
          <w:i w:val="0"/>
          <w:iCs w:val="0"/>
          <w:color w:val="auto"/>
          <w:sz w:val="28"/>
          <w:szCs w:val="28"/>
        </w:rPr>
        <w:t>Г</w:t>
      </w:r>
      <w:r w:rsidRPr="00873115">
        <w:rPr>
          <w:rFonts w:ascii="Times New Roman" w:hAnsi="Times New Roman" w:cs="Times New Roman"/>
          <w:i w:val="0"/>
          <w:iCs w:val="0"/>
          <w:color w:val="auto"/>
          <w:sz w:val="28"/>
          <w:szCs w:val="28"/>
        </w:rPr>
        <w:t>отовое колесо для мобильного робота</w:t>
      </w:r>
    </w:p>
    <w:p w14:paraId="07CB7819" w14:textId="77777777" w:rsidR="003E6710" w:rsidRPr="003E6710" w:rsidRDefault="003E6710" w:rsidP="003E6710"/>
    <w:p w14:paraId="60AE985C" w14:textId="22B692F8" w:rsidR="006E76AF" w:rsidRPr="006E76AF" w:rsidRDefault="006E76AF" w:rsidP="00945BB2">
      <w:pPr>
        <w:spacing w:line="360" w:lineRule="auto"/>
        <w:ind w:firstLine="709"/>
        <w:jc w:val="both"/>
        <w:rPr>
          <w:rFonts w:ascii="Times New Roman" w:hAnsi="Times New Roman" w:cs="Times New Roman"/>
          <w:sz w:val="28"/>
          <w:szCs w:val="28"/>
        </w:rPr>
      </w:pPr>
      <w:r w:rsidRPr="006E76AF">
        <w:rPr>
          <w:rFonts w:ascii="Times New Roman" w:hAnsi="Times New Roman" w:cs="Times New Roman"/>
          <w:sz w:val="28"/>
          <w:szCs w:val="28"/>
        </w:rPr>
        <w:t xml:space="preserve">Кроме того, на верхней части корпуса был добавлен датчик </w:t>
      </w:r>
      <w:r w:rsidRPr="006E76AF">
        <w:rPr>
          <w:rFonts w:ascii="Times New Roman" w:hAnsi="Times New Roman" w:cs="Times New Roman"/>
          <w:sz w:val="28"/>
          <w:szCs w:val="28"/>
        </w:rPr>
        <w:lastRenderedPageBreak/>
        <w:t>дистанционного зондирования, имитирующий лидар-датчик</w:t>
      </w:r>
      <w:r>
        <w:rPr>
          <w:rFonts w:ascii="Times New Roman" w:hAnsi="Times New Roman" w:cs="Times New Roman"/>
          <w:sz w:val="28"/>
          <w:szCs w:val="28"/>
        </w:rPr>
        <w:t xml:space="preserve"> (рисунок 13)</w:t>
      </w:r>
      <w:r w:rsidRPr="006E76AF">
        <w:rPr>
          <w:rFonts w:ascii="Times New Roman" w:hAnsi="Times New Roman" w:cs="Times New Roman"/>
          <w:sz w:val="28"/>
          <w:szCs w:val="28"/>
        </w:rPr>
        <w:t xml:space="preserve">. Для его создания также использовался примитив </w:t>
      </w:r>
      <w:r w:rsidRPr="006E76AF">
        <w:rPr>
          <w:rFonts w:ascii="Times New Roman" w:hAnsi="Times New Roman" w:cs="Times New Roman"/>
          <w:sz w:val="28"/>
          <w:szCs w:val="28"/>
          <w:lang w:val="en-US"/>
        </w:rPr>
        <w:t>Cylinder</w:t>
      </w:r>
      <w:r w:rsidRPr="006E76AF">
        <w:rPr>
          <w:rFonts w:ascii="Times New Roman" w:hAnsi="Times New Roman" w:cs="Times New Roman"/>
          <w:sz w:val="28"/>
          <w:szCs w:val="28"/>
        </w:rPr>
        <w:t>, который был уменьшен по высоте и размещен на верхней поверхности корпуса робота. Данный элемент используется для имитации сенсорного оборудования, применяемого в мобильных роботах для построения карты окружающей среды и навигации.</w:t>
      </w:r>
    </w:p>
    <w:p w14:paraId="473F4108" w14:textId="77777777" w:rsidR="006E76AF" w:rsidRPr="006E76AF" w:rsidRDefault="006E76AF" w:rsidP="00945BB2">
      <w:pPr>
        <w:spacing w:line="360" w:lineRule="auto"/>
        <w:ind w:firstLine="709"/>
        <w:jc w:val="both"/>
      </w:pPr>
    </w:p>
    <w:p w14:paraId="02ED881E" w14:textId="77777777" w:rsidR="006E76AF" w:rsidRDefault="006E76AF" w:rsidP="003E6710">
      <w:pPr>
        <w:keepNext/>
        <w:spacing w:line="360" w:lineRule="auto"/>
        <w:jc w:val="center"/>
      </w:pPr>
      <w:r w:rsidRPr="006E76AF">
        <w:rPr>
          <w:noProof/>
          <w:lang w:val="en-US"/>
        </w:rPr>
        <w:drawing>
          <wp:inline distT="0" distB="0" distL="0" distR="0" wp14:anchorId="0649A700" wp14:editId="4A09C50C">
            <wp:extent cx="5287777" cy="3510004"/>
            <wp:effectExtent l="0" t="0" r="8255" b="0"/>
            <wp:docPr id="4843357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35703" name=""/>
                    <pic:cNvPicPr/>
                  </pic:nvPicPr>
                  <pic:blipFill>
                    <a:blip r:embed="rId22"/>
                    <a:stretch>
                      <a:fillRect/>
                    </a:stretch>
                  </pic:blipFill>
                  <pic:spPr>
                    <a:xfrm>
                      <a:off x="0" y="0"/>
                      <a:ext cx="5297260" cy="3516299"/>
                    </a:xfrm>
                    <a:prstGeom prst="rect">
                      <a:avLst/>
                    </a:prstGeom>
                  </pic:spPr>
                </pic:pic>
              </a:graphicData>
            </a:graphic>
          </wp:inline>
        </w:drawing>
      </w:r>
    </w:p>
    <w:p w14:paraId="34FDAB51" w14:textId="4BE170C5" w:rsidR="00873115" w:rsidRDefault="006E76AF" w:rsidP="003E6710">
      <w:pPr>
        <w:pStyle w:val="afa"/>
        <w:spacing w:after="0" w:line="360" w:lineRule="auto"/>
        <w:jc w:val="center"/>
        <w:rPr>
          <w:rFonts w:ascii="Times New Roman" w:hAnsi="Times New Roman" w:cs="Times New Roman"/>
          <w:i w:val="0"/>
          <w:iCs w:val="0"/>
          <w:color w:val="auto"/>
          <w:sz w:val="28"/>
          <w:szCs w:val="28"/>
        </w:rPr>
      </w:pPr>
      <w:r w:rsidRPr="006E76AF">
        <w:rPr>
          <w:rFonts w:ascii="Times New Roman" w:hAnsi="Times New Roman" w:cs="Times New Roman"/>
          <w:i w:val="0"/>
          <w:iCs w:val="0"/>
          <w:color w:val="auto"/>
          <w:sz w:val="28"/>
          <w:szCs w:val="28"/>
        </w:rPr>
        <w:t xml:space="preserve">Рисунок </w:t>
      </w:r>
      <w:r w:rsidRPr="006E76AF">
        <w:rPr>
          <w:rFonts w:ascii="Times New Roman" w:hAnsi="Times New Roman" w:cs="Times New Roman"/>
          <w:i w:val="0"/>
          <w:iCs w:val="0"/>
          <w:color w:val="auto"/>
          <w:sz w:val="28"/>
          <w:szCs w:val="28"/>
        </w:rPr>
        <w:fldChar w:fldCharType="begin"/>
      </w:r>
      <w:r w:rsidRPr="006E76AF">
        <w:rPr>
          <w:rFonts w:ascii="Times New Roman" w:hAnsi="Times New Roman" w:cs="Times New Roman"/>
          <w:i w:val="0"/>
          <w:iCs w:val="0"/>
          <w:color w:val="auto"/>
          <w:sz w:val="28"/>
          <w:szCs w:val="28"/>
        </w:rPr>
        <w:instrText xml:space="preserve"> SEQ Рисунок \* ARABIC </w:instrText>
      </w:r>
      <w:r w:rsidRPr="006E76AF">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14</w:t>
      </w:r>
      <w:r w:rsidRPr="006E76AF">
        <w:rPr>
          <w:rFonts w:ascii="Times New Roman" w:hAnsi="Times New Roman" w:cs="Times New Roman"/>
          <w:i w:val="0"/>
          <w:iCs w:val="0"/>
          <w:color w:val="auto"/>
          <w:sz w:val="28"/>
          <w:szCs w:val="28"/>
        </w:rPr>
        <w:fldChar w:fldCharType="end"/>
      </w:r>
      <w:r w:rsidRPr="006E76AF">
        <w:rPr>
          <w:rFonts w:ascii="Times New Roman" w:hAnsi="Times New Roman" w:cs="Times New Roman"/>
          <w:i w:val="0"/>
          <w:iCs w:val="0"/>
          <w:color w:val="auto"/>
          <w:sz w:val="28"/>
          <w:szCs w:val="28"/>
        </w:rPr>
        <w:t xml:space="preserve"> – </w:t>
      </w:r>
      <w:r w:rsidR="00AF47CA">
        <w:rPr>
          <w:rFonts w:ascii="Times New Roman" w:hAnsi="Times New Roman" w:cs="Times New Roman"/>
          <w:i w:val="0"/>
          <w:iCs w:val="0"/>
          <w:color w:val="auto"/>
          <w:sz w:val="28"/>
          <w:szCs w:val="28"/>
        </w:rPr>
        <w:t>С</w:t>
      </w:r>
      <w:r w:rsidRPr="006E76AF">
        <w:rPr>
          <w:rFonts w:ascii="Times New Roman" w:hAnsi="Times New Roman" w:cs="Times New Roman"/>
          <w:i w:val="0"/>
          <w:iCs w:val="0"/>
          <w:color w:val="auto"/>
          <w:sz w:val="28"/>
          <w:szCs w:val="28"/>
        </w:rPr>
        <w:t xml:space="preserve">оздание </w:t>
      </w:r>
      <w:proofErr w:type="spellStart"/>
      <w:r w:rsidRPr="006E76AF">
        <w:rPr>
          <w:rFonts w:ascii="Times New Roman" w:hAnsi="Times New Roman" w:cs="Times New Roman"/>
          <w:i w:val="0"/>
          <w:iCs w:val="0"/>
          <w:color w:val="auto"/>
          <w:sz w:val="28"/>
          <w:szCs w:val="28"/>
        </w:rPr>
        <w:t>лидар</w:t>
      </w:r>
      <w:proofErr w:type="spellEnd"/>
      <w:r w:rsidRPr="006E76AF">
        <w:rPr>
          <w:rFonts w:ascii="Times New Roman" w:hAnsi="Times New Roman" w:cs="Times New Roman"/>
          <w:i w:val="0"/>
          <w:iCs w:val="0"/>
          <w:color w:val="auto"/>
          <w:sz w:val="28"/>
          <w:szCs w:val="28"/>
        </w:rPr>
        <w:t xml:space="preserve"> датчика</w:t>
      </w:r>
    </w:p>
    <w:p w14:paraId="14D82098" w14:textId="77777777" w:rsidR="003E6710" w:rsidRPr="003E6710" w:rsidRDefault="003E6710" w:rsidP="003E6710"/>
    <w:p w14:paraId="6B8AC42D" w14:textId="0E2185D0" w:rsidR="006E76AF" w:rsidRPr="003F09A3" w:rsidRDefault="006E76AF" w:rsidP="00945BB2">
      <w:pPr>
        <w:spacing w:line="360" w:lineRule="auto"/>
        <w:ind w:firstLine="709"/>
        <w:jc w:val="both"/>
        <w:rPr>
          <w:rFonts w:ascii="Times New Roman" w:hAnsi="Times New Roman" w:cs="Times New Roman"/>
          <w:sz w:val="28"/>
          <w:szCs w:val="28"/>
        </w:rPr>
      </w:pPr>
      <w:r w:rsidRPr="006E76AF">
        <w:rPr>
          <w:rFonts w:ascii="Times New Roman" w:hAnsi="Times New Roman" w:cs="Times New Roman"/>
          <w:sz w:val="28"/>
          <w:szCs w:val="28"/>
        </w:rPr>
        <w:t>После создания всех основных элементов выполнялась их пространственная компоновка, формируя единую модель мобильного робота. Полученная модель представляет собой упрощённую конструкцию мобильного робота с дифференциальным приводом, включающую корпус, два ведущих колеса и сенсорный модуль.</w:t>
      </w:r>
    </w:p>
    <w:p w14:paraId="345D53BD" w14:textId="77777777" w:rsidR="006E76AF" w:rsidRPr="006E76AF" w:rsidRDefault="006E76AF" w:rsidP="003E6710">
      <w:pPr>
        <w:keepNext/>
        <w:spacing w:line="360" w:lineRule="auto"/>
        <w:jc w:val="center"/>
        <w:rPr>
          <w:rFonts w:ascii="Times New Roman" w:hAnsi="Times New Roman" w:cs="Times New Roman"/>
          <w:sz w:val="28"/>
          <w:szCs w:val="28"/>
        </w:rPr>
      </w:pPr>
      <w:r w:rsidRPr="006E76AF">
        <w:rPr>
          <w:rFonts w:ascii="Times New Roman" w:hAnsi="Times New Roman" w:cs="Times New Roman"/>
          <w:noProof/>
          <w:sz w:val="28"/>
          <w:szCs w:val="28"/>
        </w:rPr>
        <w:lastRenderedPageBreak/>
        <w:drawing>
          <wp:inline distT="0" distB="0" distL="0" distR="0" wp14:anchorId="55E6E0A1" wp14:editId="24D5CFC3">
            <wp:extent cx="5285263" cy="2898476"/>
            <wp:effectExtent l="0" t="0" r="0" b="0"/>
            <wp:docPr id="18059326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32671" name=""/>
                    <pic:cNvPicPr/>
                  </pic:nvPicPr>
                  <pic:blipFill>
                    <a:blip r:embed="rId23"/>
                    <a:stretch>
                      <a:fillRect/>
                    </a:stretch>
                  </pic:blipFill>
                  <pic:spPr>
                    <a:xfrm>
                      <a:off x="0" y="0"/>
                      <a:ext cx="5290896" cy="2901565"/>
                    </a:xfrm>
                    <a:prstGeom prst="rect">
                      <a:avLst/>
                    </a:prstGeom>
                  </pic:spPr>
                </pic:pic>
              </a:graphicData>
            </a:graphic>
          </wp:inline>
        </w:drawing>
      </w:r>
    </w:p>
    <w:p w14:paraId="0D9DF833" w14:textId="5BB08BE5" w:rsidR="006E76AF" w:rsidRPr="002E5005" w:rsidRDefault="006E76AF" w:rsidP="003E6710">
      <w:pPr>
        <w:pStyle w:val="afa"/>
        <w:spacing w:after="0" w:line="360" w:lineRule="auto"/>
        <w:jc w:val="center"/>
        <w:rPr>
          <w:rFonts w:ascii="Times New Roman" w:hAnsi="Times New Roman" w:cs="Times New Roman"/>
          <w:i w:val="0"/>
          <w:iCs w:val="0"/>
          <w:color w:val="auto"/>
          <w:sz w:val="28"/>
          <w:szCs w:val="28"/>
        </w:rPr>
      </w:pPr>
      <w:r w:rsidRPr="006E76AF">
        <w:rPr>
          <w:rFonts w:ascii="Times New Roman" w:hAnsi="Times New Roman" w:cs="Times New Roman"/>
          <w:i w:val="0"/>
          <w:iCs w:val="0"/>
          <w:color w:val="auto"/>
          <w:sz w:val="28"/>
          <w:szCs w:val="28"/>
        </w:rPr>
        <w:t xml:space="preserve">Рисунок </w:t>
      </w:r>
      <w:r w:rsidRPr="006E76AF">
        <w:rPr>
          <w:rFonts w:ascii="Times New Roman" w:hAnsi="Times New Roman" w:cs="Times New Roman"/>
          <w:i w:val="0"/>
          <w:iCs w:val="0"/>
          <w:color w:val="auto"/>
          <w:sz w:val="28"/>
          <w:szCs w:val="28"/>
        </w:rPr>
        <w:fldChar w:fldCharType="begin"/>
      </w:r>
      <w:r w:rsidRPr="006E76AF">
        <w:rPr>
          <w:rFonts w:ascii="Times New Roman" w:hAnsi="Times New Roman" w:cs="Times New Roman"/>
          <w:i w:val="0"/>
          <w:iCs w:val="0"/>
          <w:color w:val="auto"/>
          <w:sz w:val="28"/>
          <w:szCs w:val="28"/>
        </w:rPr>
        <w:instrText xml:space="preserve"> SEQ Рисунок \* ARABIC </w:instrText>
      </w:r>
      <w:r w:rsidRPr="006E76AF">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15</w:t>
      </w:r>
      <w:r w:rsidRPr="006E76AF">
        <w:rPr>
          <w:rFonts w:ascii="Times New Roman" w:hAnsi="Times New Roman" w:cs="Times New Roman"/>
          <w:i w:val="0"/>
          <w:iCs w:val="0"/>
          <w:color w:val="auto"/>
          <w:sz w:val="28"/>
          <w:szCs w:val="28"/>
        </w:rPr>
        <w:fldChar w:fldCharType="end"/>
      </w:r>
      <w:r w:rsidRPr="002E5005">
        <w:rPr>
          <w:rFonts w:ascii="Times New Roman" w:hAnsi="Times New Roman" w:cs="Times New Roman"/>
          <w:i w:val="0"/>
          <w:iCs w:val="0"/>
          <w:color w:val="auto"/>
          <w:sz w:val="28"/>
          <w:szCs w:val="28"/>
        </w:rPr>
        <w:t xml:space="preserve"> – </w:t>
      </w:r>
      <w:proofErr w:type="spellStart"/>
      <w:r w:rsidR="00AF47CA">
        <w:rPr>
          <w:rFonts w:ascii="Times New Roman" w:hAnsi="Times New Roman" w:cs="Times New Roman"/>
          <w:i w:val="0"/>
          <w:iCs w:val="0"/>
          <w:color w:val="auto"/>
          <w:sz w:val="28"/>
          <w:szCs w:val="28"/>
        </w:rPr>
        <w:t>К</w:t>
      </w:r>
      <w:r w:rsidRPr="006E76AF">
        <w:rPr>
          <w:rFonts w:ascii="Times New Roman" w:hAnsi="Times New Roman" w:cs="Times New Roman"/>
          <w:i w:val="0"/>
          <w:iCs w:val="0"/>
          <w:color w:val="auto"/>
          <w:sz w:val="28"/>
          <w:szCs w:val="28"/>
        </w:rPr>
        <w:t>омпановка</w:t>
      </w:r>
      <w:proofErr w:type="spellEnd"/>
      <w:r w:rsidRPr="006E76AF">
        <w:rPr>
          <w:rFonts w:ascii="Times New Roman" w:hAnsi="Times New Roman" w:cs="Times New Roman"/>
          <w:i w:val="0"/>
          <w:iCs w:val="0"/>
          <w:color w:val="auto"/>
          <w:sz w:val="28"/>
          <w:szCs w:val="28"/>
        </w:rPr>
        <w:t xml:space="preserve"> отдельных объектов</w:t>
      </w:r>
    </w:p>
    <w:p w14:paraId="48A89F2E" w14:textId="77777777" w:rsidR="006E76AF" w:rsidRPr="002E5005" w:rsidRDefault="006E76AF" w:rsidP="00945BB2">
      <w:pPr>
        <w:spacing w:line="360" w:lineRule="auto"/>
        <w:ind w:firstLine="709"/>
        <w:jc w:val="both"/>
      </w:pPr>
    </w:p>
    <w:p w14:paraId="2952B098" w14:textId="2D14861A" w:rsidR="00D614D7" w:rsidRPr="00BC50E4" w:rsidRDefault="006F6449" w:rsidP="00945BB2">
      <w:pPr>
        <w:spacing w:line="360" w:lineRule="auto"/>
        <w:ind w:firstLine="709"/>
        <w:jc w:val="both"/>
        <w:rPr>
          <w:rFonts w:ascii="Times New Roman" w:hAnsi="Times New Roman" w:cs="Times New Roman"/>
          <w:sz w:val="28"/>
          <w:szCs w:val="28"/>
        </w:rPr>
      </w:pPr>
      <w:r w:rsidRPr="006F6449">
        <w:rPr>
          <w:rFonts w:ascii="Times New Roman" w:hAnsi="Times New Roman" w:cs="Times New Roman"/>
          <w:sz w:val="28"/>
          <w:szCs w:val="28"/>
        </w:rPr>
        <w:t xml:space="preserve">Такой подход является стандартным при создании простых моделей, поскольку сложные объекты могут быть получены путём модификации и объединения простых геометрических форм. </w:t>
      </w:r>
      <w:r w:rsidR="00747807" w:rsidRPr="00747807">
        <w:rPr>
          <w:rFonts w:ascii="Times New Roman" w:hAnsi="Times New Roman" w:cs="Times New Roman"/>
          <w:sz w:val="28"/>
          <w:szCs w:val="28"/>
        </w:rPr>
        <w:t>(</w:t>
      </w:r>
      <w:proofErr w:type="spellStart"/>
      <w:r w:rsidR="00747807" w:rsidRPr="00747807">
        <w:rPr>
          <w:rFonts w:ascii="Times New Roman" w:hAnsi="Times New Roman" w:cs="Times New Roman"/>
          <w:sz w:val="28"/>
          <w:szCs w:val="28"/>
        </w:rPr>
        <w:t>STereoLithography</w:t>
      </w:r>
      <w:proofErr w:type="spellEnd"/>
      <w:proofErr w:type="gramStart"/>
      <w:r w:rsidR="00747807" w:rsidRPr="00747807">
        <w:rPr>
          <w:rFonts w:ascii="Times New Roman" w:hAnsi="Times New Roman" w:cs="Times New Roman"/>
          <w:sz w:val="28"/>
          <w:szCs w:val="28"/>
        </w:rPr>
        <w:t>)(</w:t>
      </w:r>
      <w:proofErr w:type="gramEnd"/>
      <w:r w:rsidR="00747807">
        <w:rPr>
          <w:rFonts w:ascii="Times New Roman" w:hAnsi="Times New Roman" w:cs="Times New Roman"/>
          <w:sz w:val="28"/>
          <w:szCs w:val="28"/>
        </w:rPr>
        <w:t xml:space="preserve">рисунок </w:t>
      </w:r>
      <w:r w:rsidR="006E76AF" w:rsidRPr="003F09A3">
        <w:rPr>
          <w:rFonts w:ascii="Times New Roman" w:hAnsi="Times New Roman" w:cs="Times New Roman"/>
          <w:sz w:val="28"/>
          <w:szCs w:val="28"/>
        </w:rPr>
        <w:t>15</w:t>
      </w:r>
      <w:r w:rsidR="00747807">
        <w:rPr>
          <w:rFonts w:ascii="Times New Roman" w:hAnsi="Times New Roman" w:cs="Times New Roman"/>
          <w:sz w:val="28"/>
          <w:szCs w:val="28"/>
        </w:rPr>
        <w:t>)</w:t>
      </w:r>
      <w:r w:rsidR="00747807" w:rsidRPr="00747807">
        <w:rPr>
          <w:rFonts w:ascii="Times New Roman" w:hAnsi="Times New Roman" w:cs="Times New Roman"/>
          <w:sz w:val="28"/>
          <w:szCs w:val="28"/>
        </w:rPr>
        <w:t>. Выбор данного формата обусловлен его широкой поддержкой в робототехнических симуляционных средах, включая Gazebo, где файлы STL применяются для задания трёхмерной геометрии объектов в описаниях URDF и SDF.</w:t>
      </w:r>
    </w:p>
    <w:p w14:paraId="25C277AF" w14:textId="77777777" w:rsidR="00747807" w:rsidRDefault="00747807" w:rsidP="003E6710">
      <w:pPr>
        <w:keepNext/>
        <w:spacing w:line="360" w:lineRule="auto"/>
        <w:jc w:val="center"/>
      </w:pPr>
      <w:r>
        <w:rPr>
          <w:noProof/>
        </w:rPr>
        <w:drawing>
          <wp:inline distT="0" distB="0" distL="0" distR="0" wp14:anchorId="5C911434" wp14:editId="0C3EF1C3">
            <wp:extent cx="5191200" cy="2948400"/>
            <wp:effectExtent l="0" t="0" r="0" b="4445"/>
            <wp:docPr id="7159200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20042" name=""/>
                    <pic:cNvPicPr/>
                  </pic:nvPicPr>
                  <pic:blipFill>
                    <a:blip r:embed="rId24"/>
                    <a:stretch>
                      <a:fillRect/>
                    </a:stretch>
                  </pic:blipFill>
                  <pic:spPr>
                    <a:xfrm>
                      <a:off x="0" y="0"/>
                      <a:ext cx="5191200" cy="2948400"/>
                    </a:xfrm>
                    <a:prstGeom prst="rect">
                      <a:avLst/>
                    </a:prstGeom>
                  </pic:spPr>
                </pic:pic>
              </a:graphicData>
            </a:graphic>
          </wp:inline>
        </w:drawing>
      </w:r>
    </w:p>
    <w:p w14:paraId="1EF2BDF6" w14:textId="72C31FA3" w:rsidR="00747807" w:rsidRDefault="00747807" w:rsidP="003E6710">
      <w:pPr>
        <w:pStyle w:val="afa"/>
        <w:spacing w:after="0" w:line="360" w:lineRule="auto"/>
        <w:jc w:val="center"/>
        <w:rPr>
          <w:rFonts w:ascii="Times New Roman" w:hAnsi="Times New Roman" w:cs="Times New Roman"/>
          <w:i w:val="0"/>
          <w:iCs w:val="0"/>
          <w:color w:val="auto"/>
          <w:sz w:val="28"/>
          <w:szCs w:val="28"/>
        </w:rPr>
      </w:pPr>
      <w:r w:rsidRPr="00747807">
        <w:rPr>
          <w:rFonts w:ascii="Times New Roman" w:hAnsi="Times New Roman" w:cs="Times New Roman"/>
          <w:i w:val="0"/>
          <w:iCs w:val="0"/>
          <w:color w:val="auto"/>
          <w:sz w:val="28"/>
          <w:szCs w:val="28"/>
        </w:rPr>
        <w:t xml:space="preserve">Рисунок </w:t>
      </w:r>
      <w:r w:rsidRPr="00747807">
        <w:rPr>
          <w:rFonts w:ascii="Times New Roman" w:hAnsi="Times New Roman" w:cs="Times New Roman"/>
          <w:i w:val="0"/>
          <w:iCs w:val="0"/>
          <w:color w:val="auto"/>
          <w:sz w:val="28"/>
          <w:szCs w:val="28"/>
        </w:rPr>
        <w:fldChar w:fldCharType="begin"/>
      </w:r>
      <w:r w:rsidRPr="00747807">
        <w:rPr>
          <w:rFonts w:ascii="Times New Roman" w:hAnsi="Times New Roman" w:cs="Times New Roman"/>
          <w:i w:val="0"/>
          <w:iCs w:val="0"/>
          <w:color w:val="auto"/>
          <w:sz w:val="28"/>
          <w:szCs w:val="28"/>
        </w:rPr>
        <w:instrText xml:space="preserve"> SEQ Рисунок \* ARABIC </w:instrText>
      </w:r>
      <w:r w:rsidRPr="00747807">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16</w:t>
      </w:r>
      <w:r w:rsidRPr="00747807">
        <w:rPr>
          <w:rFonts w:ascii="Times New Roman" w:hAnsi="Times New Roman" w:cs="Times New Roman"/>
          <w:i w:val="0"/>
          <w:iCs w:val="0"/>
          <w:color w:val="auto"/>
          <w:sz w:val="28"/>
          <w:szCs w:val="28"/>
        </w:rPr>
        <w:fldChar w:fldCharType="end"/>
      </w:r>
      <w:r w:rsidRPr="00747807">
        <w:rPr>
          <w:rFonts w:ascii="Times New Roman" w:hAnsi="Times New Roman" w:cs="Times New Roman"/>
          <w:i w:val="0"/>
          <w:iCs w:val="0"/>
          <w:color w:val="auto"/>
          <w:sz w:val="28"/>
          <w:szCs w:val="28"/>
        </w:rPr>
        <w:t xml:space="preserve"> </w:t>
      </w:r>
      <w:r w:rsidR="00AF47CA" w:rsidRPr="002E5005">
        <w:rPr>
          <w:rFonts w:ascii="Times New Roman" w:hAnsi="Times New Roman" w:cs="Times New Roman"/>
          <w:i w:val="0"/>
          <w:iCs w:val="0"/>
          <w:color w:val="auto"/>
          <w:sz w:val="28"/>
          <w:szCs w:val="28"/>
        </w:rPr>
        <w:t>–</w:t>
      </w:r>
      <w:r w:rsidR="00AF47CA">
        <w:rPr>
          <w:rFonts w:ascii="Times New Roman" w:hAnsi="Times New Roman" w:cs="Times New Roman"/>
          <w:i w:val="0"/>
          <w:iCs w:val="0"/>
          <w:color w:val="auto"/>
          <w:sz w:val="28"/>
          <w:szCs w:val="28"/>
        </w:rPr>
        <w:t xml:space="preserve"> С</w:t>
      </w:r>
      <w:r w:rsidRPr="00747807">
        <w:rPr>
          <w:rFonts w:ascii="Times New Roman" w:hAnsi="Times New Roman" w:cs="Times New Roman"/>
          <w:i w:val="0"/>
          <w:iCs w:val="0"/>
          <w:color w:val="auto"/>
          <w:sz w:val="28"/>
          <w:szCs w:val="28"/>
        </w:rPr>
        <w:t xml:space="preserve">охранение файла в </w:t>
      </w:r>
      <w:proofErr w:type="gramStart"/>
      <w:r w:rsidRPr="00747807">
        <w:rPr>
          <w:rFonts w:ascii="Times New Roman" w:hAnsi="Times New Roman" w:cs="Times New Roman"/>
          <w:i w:val="0"/>
          <w:iCs w:val="0"/>
          <w:color w:val="auto"/>
          <w:sz w:val="28"/>
          <w:szCs w:val="28"/>
        </w:rPr>
        <w:t>формате .</w:t>
      </w:r>
      <w:proofErr w:type="spellStart"/>
      <w:r w:rsidRPr="00747807">
        <w:rPr>
          <w:rFonts w:ascii="Times New Roman" w:hAnsi="Times New Roman" w:cs="Times New Roman"/>
          <w:i w:val="0"/>
          <w:iCs w:val="0"/>
          <w:color w:val="auto"/>
          <w:sz w:val="28"/>
          <w:szCs w:val="28"/>
          <w:lang w:val="en-US"/>
        </w:rPr>
        <w:t>stl</w:t>
      </w:r>
      <w:proofErr w:type="spellEnd"/>
      <w:proofErr w:type="gramEnd"/>
      <w:r w:rsidRPr="00747807">
        <w:rPr>
          <w:rFonts w:ascii="Times New Roman" w:hAnsi="Times New Roman" w:cs="Times New Roman"/>
          <w:i w:val="0"/>
          <w:iCs w:val="0"/>
          <w:color w:val="auto"/>
          <w:sz w:val="28"/>
          <w:szCs w:val="28"/>
        </w:rPr>
        <w:t xml:space="preserve"> в </w:t>
      </w:r>
      <w:r w:rsidRPr="00747807">
        <w:rPr>
          <w:rFonts w:ascii="Times New Roman" w:hAnsi="Times New Roman" w:cs="Times New Roman"/>
          <w:i w:val="0"/>
          <w:iCs w:val="0"/>
          <w:color w:val="auto"/>
          <w:sz w:val="28"/>
          <w:szCs w:val="28"/>
          <w:lang w:val="en-US"/>
        </w:rPr>
        <w:t>Blender</w:t>
      </w:r>
    </w:p>
    <w:p w14:paraId="6365045F" w14:textId="77777777" w:rsidR="003E6710" w:rsidRPr="003E6710" w:rsidRDefault="003E6710" w:rsidP="003E6710"/>
    <w:p w14:paraId="2CF4A604" w14:textId="1C957B5A" w:rsidR="00747807" w:rsidRPr="00291FF5" w:rsidRDefault="00747807" w:rsidP="00945BB2">
      <w:pPr>
        <w:spacing w:line="360" w:lineRule="auto"/>
        <w:ind w:firstLine="709"/>
        <w:jc w:val="both"/>
        <w:rPr>
          <w:rFonts w:ascii="Times New Roman" w:hAnsi="Times New Roman" w:cs="Times New Roman"/>
          <w:sz w:val="28"/>
          <w:szCs w:val="28"/>
        </w:rPr>
      </w:pPr>
      <w:r w:rsidRPr="00747807">
        <w:rPr>
          <w:rFonts w:ascii="Times New Roman" w:hAnsi="Times New Roman" w:cs="Times New Roman"/>
          <w:sz w:val="28"/>
          <w:szCs w:val="28"/>
        </w:rPr>
        <w:t xml:space="preserve">Формат </w:t>
      </w:r>
      <w:r w:rsidRPr="00747807">
        <w:rPr>
          <w:rFonts w:ascii="Times New Roman" w:hAnsi="Times New Roman" w:cs="Times New Roman"/>
          <w:sz w:val="28"/>
          <w:szCs w:val="28"/>
          <w:lang w:val="en-US"/>
        </w:rPr>
        <w:t>STL</w:t>
      </w:r>
      <w:r w:rsidRPr="00747807">
        <w:rPr>
          <w:rFonts w:ascii="Times New Roman" w:hAnsi="Times New Roman" w:cs="Times New Roman"/>
          <w:sz w:val="28"/>
          <w:szCs w:val="28"/>
        </w:rPr>
        <w:t xml:space="preserve"> представляет собой полигональное описание поверхности </w:t>
      </w:r>
      <w:r w:rsidRPr="00747807">
        <w:rPr>
          <w:rFonts w:ascii="Times New Roman" w:hAnsi="Times New Roman" w:cs="Times New Roman"/>
          <w:sz w:val="28"/>
          <w:szCs w:val="28"/>
        </w:rPr>
        <w:lastRenderedPageBreak/>
        <w:t xml:space="preserve">объекта в виде набора треугольников и является стандартом де-факто для передачи геометрии между системами автоматизированного проектирования и симуляционными пакетами. В контексте </w:t>
      </w:r>
      <w:r w:rsidRPr="00747807">
        <w:rPr>
          <w:rFonts w:ascii="Times New Roman" w:hAnsi="Times New Roman" w:cs="Times New Roman"/>
          <w:sz w:val="28"/>
          <w:szCs w:val="28"/>
          <w:lang w:val="en-US"/>
        </w:rPr>
        <w:t>Gazebo</w:t>
      </w:r>
      <w:r w:rsidRPr="00747807">
        <w:rPr>
          <w:rFonts w:ascii="Times New Roman" w:hAnsi="Times New Roman" w:cs="Times New Roman"/>
          <w:sz w:val="28"/>
          <w:szCs w:val="28"/>
        </w:rPr>
        <w:t xml:space="preserve"> </w:t>
      </w:r>
      <w:r w:rsidRPr="00747807">
        <w:rPr>
          <w:rFonts w:ascii="Times New Roman" w:hAnsi="Times New Roman" w:cs="Times New Roman"/>
          <w:sz w:val="28"/>
          <w:szCs w:val="28"/>
          <w:lang w:val="en-US"/>
        </w:rPr>
        <w:t>STL</w:t>
      </w:r>
      <w:r w:rsidRPr="00747807">
        <w:rPr>
          <w:rFonts w:ascii="Times New Roman" w:hAnsi="Times New Roman" w:cs="Times New Roman"/>
          <w:sz w:val="28"/>
          <w:szCs w:val="28"/>
        </w:rPr>
        <w:t>-файлы используются преимущественно для задания визуальной и коллизионной геометрии звеньев робота. Это позволяет корректно визуализировать модель и обеспечить физическое взаимодействие объекта с окружающей средой в процессе моделирования.</w:t>
      </w:r>
    </w:p>
    <w:p w14:paraId="3D5FD1D1" w14:textId="29408921" w:rsidR="00291FF5" w:rsidRDefault="00291FF5" w:rsidP="00945BB2">
      <w:pPr>
        <w:spacing w:line="360" w:lineRule="auto"/>
        <w:ind w:firstLine="709"/>
        <w:jc w:val="both"/>
        <w:rPr>
          <w:rFonts w:ascii="Times New Roman" w:hAnsi="Times New Roman" w:cs="Times New Roman"/>
          <w:sz w:val="28"/>
          <w:szCs w:val="28"/>
        </w:rPr>
      </w:pPr>
      <w:r w:rsidRPr="00291FF5">
        <w:rPr>
          <w:rFonts w:ascii="Times New Roman" w:hAnsi="Times New Roman" w:cs="Times New Roman"/>
          <w:sz w:val="28"/>
          <w:szCs w:val="28"/>
        </w:rPr>
        <w:t xml:space="preserve">Перед экспортом модели в формат </w:t>
      </w:r>
      <w:r w:rsidRPr="00291FF5">
        <w:rPr>
          <w:rFonts w:ascii="Times New Roman" w:hAnsi="Times New Roman" w:cs="Times New Roman"/>
          <w:sz w:val="28"/>
          <w:szCs w:val="28"/>
          <w:lang w:val="en-US"/>
        </w:rPr>
        <w:t>STL</w:t>
      </w:r>
      <w:r w:rsidRPr="00291FF5">
        <w:rPr>
          <w:rFonts w:ascii="Times New Roman" w:hAnsi="Times New Roman" w:cs="Times New Roman"/>
          <w:sz w:val="28"/>
          <w:szCs w:val="28"/>
        </w:rPr>
        <w:t xml:space="preserve"> были выполнены следующие подготовительные действия: проверка масштаба сцены, применение трансформаций (</w:t>
      </w:r>
      <w:r w:rsidRPr="00291FF5">
        <w:rPr>
          <w:rFonts w:ascii="Times New Roman" w:hAnsi="Times New Roman" w:cs="Times New Roman"/>
          <w:sz w:val="28"/>
          <w:szCs w:val="28"/>
          <w:lang w:val="en-US"/>
        </w:rPr>
        <w:t>Apply</w:t>
      </w:r>
      <w:r w:rsidRPr="00291FF5">
        <w:rPr>
          <w:rFonts w:ascii="Times New Roman" w:hAnsi="Times New Roman" w:cs="Times New Roman"/>
          <w:sz w:val="28"/>
          <w:szCs w:val="28"/>
        </w:rPr>
        <w:t xml:space="preserve"> </w:t>
      </w:r>
      <w:r w:rsidRPr="00291FF5">
        <w:rPr>
          <w:rFonts w:ascii="Times New Roman" w:hAnsi="Times New Roman" w:cs="Times New Roman"/>
          <w:sz w:val="28"/>
          <w:szCs w:val="28"/>
          <w:lang w:val="en-US"/>
        </w:rPr>
        <w:t>Scale</w:t>
      </w:r>
      <w:r w:rsidRPr="00291FF5">
        <w:rPr>
          <w:rFonts w:ascii="Times New Roman" w:hAnsi="Times New Roman" w:cs="Times New Roman"/>
          <w:sz w:val="28"/>
          <w:szCs w:val="28"/>
        </w:rPr>
        <w:t xml:space="preserve">), а также контроль единиц измерения (метры), что необходимо для корректной интерпретации размеров в </w:t>
      </w:r>
      <w:r w:rsidRPr="00291FF5">
        <w:rPr>
          <w:rFonts w:ascii="Times New Roman" w:hAnsi="Times New Roman" w:cs="Times New Roman"/>
          <w:sz w:val="28"/>
          <w:szCs w:val="28"/>
          <w:lang w:val="en-US"/>
        </w:rPr>
        <w:t>Gazebo</w:t>
      </w:r>
      <w:r w:rsidRPr="00291FF5">
        <w:rPr>
          <w:rFonts w:ascii="Times New Roman" w:hAnsi="Times New Roman" w:cs="Times New Roman"/>
          <w:sz w:val="28"/>
          <w:szCs w:val="28"/>
        </w:rPr>
        <w:t xml:space="preserve"> (</w:t>
      </w:r>
      <w:r>
        <w:rPr>
          <w:rFonts w:ascii="Times New Roman" w:hAnsi="Times New Roman" w:cs="Times New Roman"/>
          <w:sz w:val="28"/>
          <w:szCs w:val="28"/>
        </w:rPr>
        <w:t xml:space="preserve">рисунок </w:t>
      </w:r>
      <w:r w:rsidR="006E76AF" w:rsidRPr="006E76AF">
        <w:rPr>
          <w:rFonts w:ascii="Times New Roman" w:hAnsi="Times New Roman" w:cs="Times New Roman"/>
          <w:sz w:val="28"/>
          <w:szCs w:val="28"/>
        </w:rPr>
        <w:t>16</w:t>
      </w:r>
      <w:r>
        <w:rPr>
          <w:rFonts w:ascii="Times New Roman" w:hAnsi="Times New Roman" w:cs="Times New Roman"/>
          <w:sz w:val="28"/>
          <w:szCs w:val="28"/>
        </w:rPr>
        <w:t>,1</w:t>
      </w:r>
      <w:r w:rsidR="006E76AF" w:rsidRPr="006E76AF">
        <w:rPr>
          <w:rFonts w:ascii="Times New Roman" w:hAnsi="Times New Roman" w:cs="Times New Roman"/>
          <w:sz w:val="28"/>
          <w:szCs w:val="28"/>
        </w:rPr>
        <w:t>7</w:t>
      </w:r>
      <w:r>
        <w:rPr>
          <w:rFonts w:ascii="Times New Roman" w:hAnsi="Times New Roman" w:cs="Times New Roman"/>
          <w:sz w:val="28"/>
          <w:szCs w:val="28"/>
        </w:rPr>
        <w:t>)</w:t>
      </w:r>
      <w:r w:rsidRPr="00291FF5">
        <w:rPr>
          <w:rFonts w:ascii="Times New Roman" w:hAnsi="Times New Roman" w:cs="Times New Roman"/>
          <w:sz w:val="28"/>
          <w:szCs w:val="28"/>
        </w:rPr>
        <w:t>. Соблюдение единой системы единиц принципиально важно, поскольку несоответствие масштаба может привести к некорректному расчёту динамики и столкновений в симуляционной среде.</w:t>
      </w:r>
    </w:p>
    <w:p w14:paraId="50BA40B5" w14:textId="1ABF7107" w:rsidR="00291FF5" w:rsidRPr="00291FF5" w:rsidRDefault="00291FF5" w:rsidP="003E6710">
      <w:pPr>
        <w:spacing w:line="360" w:lineRule="auto"/>
        <w:jc w:val="center"/>
        <w:rPr>
          <w:rFonts w:ascii="Times New Roman" w:hAnsi="Times New Roman" w:cs="Times New Roman"/>
          <w:sz w:val="28"/>
          <w:szCs w:val="28"/>
        </w:rPr>
      </w:pPr>
      <w:r>
        <w:rPr>
          <w:noProof/>
        </w:rPr>
        <w:drawing>
          <wp:inline distT="0" distB="0" distL="0" distR="0" wp14:anchorId="57ABF96C" wp14:editId="543F93F5">
            <wp:extent cx="5191200" cy="2840400"/>
            <wp:effectExtent l="0" t="0" r="0" b="0"/>
            <wp:docPr id="181990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077" name=""/>
                    <pic:cNvPicPr/>
                  </pic:nvPicPr>
                  <pic:blipFill>
                    <a:blip r:embed="rId25"/>
                    <a:stretch>
                      <a:fillRect/>
                    </a:stretch>
                  </pic:blipFill>
                  <pic:spPr>
                    <a:xfrm>
                      <a:off x="0" y="0"/>
                      <a:ext cx="5191200" cy="2840400"/>
                    </a:xfrm>
                    <a:prstGeom prst="rect">
                      <a:avLst/>
                    </a:prstGeom>
                  </pic:spPr>
                </pic:pic>
              </a:graphicData>
            </a:graphic>
          </wp:inline>
        </w:drawing>
      </w:r>
    </w:p>
    <w:p w14:paraId="44FC91EA" w14:textId="5BC123F5" w:rsidR="00291FF5" w:rsidRPr="00291FF5" w:rsidRDefault="00291FF5" w:rsidP="003E6710">
      <w:pPr>
        <w:pStyle w:val="afa"/>
        <w:spacing w:after="0" w:line="360" w:lineRule="auto"/>
        <w:jc w:val="center"/>
        <w:rPr>
          <w:rFonts w:ascii="Times New Roman" w:hAnsi="Times New Roman" w:cs="Times New Roman"/>
          <w:i w:val="0"/>
          <w:iCs w:val="0"/>
          <w:color w:val="auto"/>
          <w:sz w:val="28"/>
          <w:szCs w:val="28"/>
        </w:rPr>
      </w:pPr>
      <w:r w:rsidRPr="00291FF5">
        <w:rPr>
          <w:rFonts w:ascii="Times New Roman" w:hAnsi="Times New Roman" w:cs="Times New Roman"/>
          <w:i w:val="0"/>
          <w:iCs w:val="0"/>
          <w:color w:val="auto"/>
          <w:sz w:val="28"/>
          <w:szCs w:val="28"/>
        </w:rPr>
        <w:t xml:space="preserve">Рисунок </w:t>
      </w:r>
      <w:r w:rsidRPr="00291FF5">
        <w:rPr>
          <w:rFonts w:ascii="Times New Roman" w:hAnsi="Times New Roman" w:cs="Times New Roman"/>
          <w:i w:val="0"/>
          <w:iCs w:val="0"/>
          <w:color w:val="auto"/>
          <w:sz w:val="28"/>
          <w:szCs w:val="28"/>
        </w:rPr>
        <w:fldChar w:fldCharType="begin"/>
      </w:r>
      <w:r w:rsidRPr="00291FF5">
        <w:rPr>
          <w:rFonts w:ascii="Times New Roman" w:hAnsi="Times New Roman" w:cs="Times New Roman"/>
          <w:i w:val="0"/>
          <w:iCs w:val="0"/>
          <w:color w:val="auto"/>
          <w:sz w:val="28"/>
          <w:szCs w:val="28"/>
        </w:rPr>
        <w:instrText xml:space="preserve"> SEQ Рисунок \* ARABIC </w:instrText>
      </w:r>
      <w:r w:rsidRPr="00291FF5">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17</w:t>
      </w:r>
      <w:r w:rsidRPr="00291FF5">
        <w:rPr>
          <w:rFonts w:ascii="Times New Roman" w:hAnsi="Times New Roman" w:cs="Times New Roman"/>
          <w:i w:val="0"/>
          <w:iCs w:val="0"/>
          <w:color w:val="auto"/>
          <w:sz w:val="28"/>
          <w:szCs w:val="28"/>
        </w:rPr>
        <w:fldChar w:fldCharType="end"/>
      </w:r>
      <w:r w:rsidRPr="00291FF5">
        <w:rPr>
          <w:rFonts w:ascii="Times New Roman" w:hAnsi="Times New Roman" w:cs="Times New Roman"/>
          <w:i w:val="0"/>
          <w:iCs w:val="0"/>
          <w:color w:val="auto"/>
          <w:sz w:val="28"/>
          <w:szCs w:val="28"/>
        </w:rPr>
        <w:t xml:space="preserve"> –Указание размеров робота в </w:t>
      </w:r>
      <w:r w:rsidRPr="00291FF5">
        <w:rPr>
          <w:rFonts w:ascii="Times New Roman" w:hAnsi="Times New Roman" w:cs="Times New Roman"/>
          <w:i w:val="0"/>
          <w:iCs w:val="0"/>
          <w:color w:val="auto"/>
          <w:sz w:val="28"/>
          <w:szCs w:val="28"/>
          <w:lang w:val="en-US"/>
        </w:rPr>
        <w:t>Blend</w:t>
      </w:r>
      <w:r>
        <w:rPr>
          <w:rFonts w:ascii="Times New Roman" w:hAnsi="Times New Roman" w:cs="Times New Roman"/>
          <w:i w:val="0"/>
          <w:iCs w:val="0"/>
          <w:color w:val="auto"/>
          <w:sz w:val="28"/>
          <w:szCs w:val="28"/>
          <w:lang w:val="en-US"/>
        </w:rPr>
        <w:t>er</w:t>
      </w:r>
    </w:p>
    <w:p w14:paraId="412D7513" w14:textId="77777777" w:rsidR="00291FF5" w:rsidRDefault="00291FF5" w:rsidP="003E6710">
      <w:pPr>
        <w:pStyle w:val="afa"/>
        <w:keepNext/>
        <w:spacing w:after="0" w:line="360" w:lineRule="auto"/>
        <w:jc w:val="center"/>
      </w:pPr>
      <w:r w:rsidRPr="00291FF5">
        <w:rPr>
          <w:noProof/>
        </w:rPr>
        <w:lastRenderedPageBreak/>
        <w:drawing>
          <wp:inline distT="0" distB="0" distL="0" distR="0" wp14:anchorId="6CCE51AA" wp14:editId="2586CCC1">
            <wp:extent cx="5191200" cy="2829600"/>
            <wp:effectExtent l="0" t="0" r="9525" b="8890"/>
            <wp:docPr id="1403158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58228" name=""/>
                    <pic:cNvPicPr/>
                  </pic:nvPicPr>
                  <pic:blipFill>
                    <a:blip r:embed="rId26"/>
                    <a:stretch>
                      <a:fillRect/>
                    </a:stretch>
                  </pic:blipFill>
                  <pic:spPr>
                    <a:xfrm>
                      <a:off x="0" y="0"/>
                      <a:ext cx="5191200" cy="2829600"/>
                    </a:xfrm>
                    <a:prstGeom prst="rect">
                      <a:avLst/>
                    </a:prstGeom>
                  </pic:spPr>
                </pic:pic>
              </a:graphicData>
            </a:graphic>
          </wp:inline>
        </w:drawing>
      </w:r>
    </w:p>
    <w:p w14:paraId="5438A298" w14:textId="46FA34B8" w:rsidR="00291FF5" w:rsidRDefault="00291FF5" w:rsidP="003E6710">
      <w:pPr>
        <w:pStyle w:val="afa"/>
        <w:spacing w:after="0" w:line="360" w:lineRule="auto"/>
        <w:jc w:val="center"/>
        <w:rPr>
          <w:rFonts w:ascii="Times New Roman" w:hAnsi="Times New Roman" w:cs="Times New Roman"/>
          <w:i w:val="0"/>
          <w:iCs w:val="0"/>
          <w:color w:val="auto"/>
          <w:sz w:val="28"/>
          <w:szCs w:val="28"/>
        </w:rPr>
      </w:pPr>
      <w:r w:rsidRPr="00291FF5">
        <w:rPr>
          <w:rFonts w:ascii="Times New Roman" w:hAnsi="Times New Roman" w:cs="Times New Roman"/>
          <w:i w:val="0"/>
          <w:iCs w:val="0"/>
          <w:color w:val="auto"/>
          <w:sz w:val="28"/>
          <w:szCs w:val="28"/>
        </w:rPr>
        <w:t xml:space="preserve">Рисунок </w:t>
      </w:r>
      <w:r w:rsidRPr="00291FF5">
        <w:rPr>
          <w:rFonts w:ascii="Times New Roman" w:hAnsi="Times New Roman" w:cs="Times New Roman"/>
          <w:i w:val="0"/>
          <w:iCs w:val="0"/>
          <w:color w:val="auto"/>
          <w:sz w:val="28"/>
          <w:szCs w:val="28"/>
        </w:rPr>
        <w:fldChar w:fldCharType="begin"/>
      </w:r>
      <w:r w:rsidRPr="00291FF5">
        <w:rPr>
          <w:rFonts w:ascii="Times New Roman" w:hAnsi="Times New Roman" w:cs="Times New Roman"/>
          <w:i w:val="0"/>
          <w:iCs w:val="0"/>
          <w:color w:val="auto"/>
          <w:sz w:val="28"/>
          <w:szCs w:val="28"/>
        </w:rPr>
        <w:instrText xml:space="preserve"> SEQ Рисунок \* ARABIC </w:instrText>
      </w:r>
      <w:r w:rsidRPr="00291FF5">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18</w:t>
      </w:r>
      <w:r w:rsidRPr="00291FF5">
        <w:rPr>
          <w:rFonts w:ascii="Times New Roman" w:hAnsi="Times New Roman" w:cs="Times New Roman"/>
          <w:i w:val="0"/>
          <w:iCs w:val="0"/>
          <w:color w:val="auto"/>
          <w:sz w:val="28"/>
          <w:szCs w:val="28"/>
        </w:rPr>
        <w:fldChar w:fldCharType="end"/>
      </w:r>
      <w:r w:rsidRPr="00291FF5">
        <w:rPr>
          <w:rFonts w:ascii="Times New Roman" w:hAnsi="Times New Roman" w:cs="Times New Roman"/>
          <w:i w:val="0"/>
          <w:iCs w:val="0"/>
          <w:color w:val="auto"/>
          <w:sz w:val="28"/>
          <w:szCs w:val="28"/>
        </w:rPr>
        <w:t xml:space="preserve"> – Готовая модель робота в </w:t>
      </w:r>
      <w:r w:rsidRPr="00291FF5">
        <w:rPr>
          <w:rFonts w:ascii="Times New Roman" w:hAnsi="Times New Roman" w:cs="Times New Roman"/>
          <w:i w:val="0"/>
          <w:iCs w:val="0"/>
          <w:color w:val="auto"/>
          <w:sz w:val="28"/>
          <w:szCs w:val="28"/>
          <w:lang w:val="en-US"/>
        </w:rPr>
        <w:t>Gazebo</w:t>
      </w:r>
    </w:p>
    <w:p w14:paraId="570F9FF6" w14:textId="77777777" w:rsidR="003E6710" w:rsidRPr="003E6710" w:rsidRDefault="003E6710" w:rsidP="003E6710"/>
    <w:p w14:paraId="6DB2DD4D" w14:textId="2252C9D1" w:rsidR="0034318F" w:rsidRPr="0034318F" w:rsidRDefault="0034318F" w:rsidP="00945BB2">
      <w:pPr>
        <w:pStyle w:val="a0"/>
        <w:spacing w:line="360" w:lineRule="auto"/>
        <w:ind w:left="0" w:firstLine="709"/>
        <w:jc w:val="both"/>
        <w:rPr>
          <w:lang w:val="en-US"/>
        </w:rPr>
      </w:pPr>
      <w:bookmarkStart w:id="17" w:name="_Toc223094355"/>
      <w:r w:rsidRPr="0034318F">
        <w:t xml:space="preserve">Импортирование модели в </w:t>
      </w:r>
      <w:r w:rsidRPr="0034318F">
        <w:rPr>
          <w:lang w:val="en-US"/>
        </w:rPr>
        <w:t>Gazebo</w:t>
      </w:r>
      <w:bookmarkEnd w:id="17"/>
    </w:p>
    <w:p w14:paraId="0615994D" w14:textId="189FECEF" w:rsidR="00B623B2" w:rsidRPr="00B623B2"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 xml:space="preserve">После разработки трёхмерной модели мобильного робота в среде </w:t>
      </w:r>
      <w:proofErr w:type="spellStart"/>
      <w:r w:rsidRPr="00B623B2">
        <w:rPr>
          <w:rFonts w:ascii="Times New Roman" w:hAnsi="Times New Roman" w:cs="Times New Roman"/>
          <w:sz w:val="28"/>
          <w:szCs w:val="28"/>
        </w:rPr>
        <w:t>Blender</w:t>
      </w:r>
      <w:proofErr w:type="spellEnd"/>
      <w:r w:rsidRPr="00B623B2">
        <w:rPr>
          <w:rFonts w:ascii="Times New Roman" w:hAnsi="Times New Roman" w:cs="Times New Roman"/>
          <w:sz w:val="28"/>
          <w:szCs w:val="28"/>
        </w:rPr>
        <w:t xml:space="preserve"> необходимо выполнить её импорт в симуляционную среду Gazebo для последующего моделирования движения и тестирования алгоритмов управления. Среда Gazebo используется совместно с системой ROS и позволяет проводить физическое моделирование роботов в виртуальном пространстве.</w:t>
      </w:r>
    </w:p>
    <w:p w14:paraId="05A6E303" w14:textId="77777777" w:rsidR="00B623B2" w:rsidRPr="00B623B2"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Для корректного использования модели в Gazebo необходимо подготовить структуру файлов модели и создать файл описания объекта в формате SDF (</w:t>
      </w:r>
      <w:proofErr w:type="spellStart"/>
      <w:r w:rsidRPr="00B623B2">
        <w:rPr>
          <w:rFonts w:ascii="Times New Roman" w:hAnsi="Times New Roman" w:cs="Times New Roman"/>
          <w:sz w:val="28"/>
          <w:szCs w:val="28"/>
        </w:rPr>
        <w:t>Simulation</w:t>
      </w:r>
      <w:proofErr w:type="spellEnd"/>
      <w:r w:rsidRPr="00B623B2">
        <w:rPr>
          <w:rFonts w:ascii="Times New Roman" w:hAnsi="Times New Roman" w:cs="Times New Roman"/>
          <w:sz w:val="28"/>
          <w:szCs w:val="28"/>
        </w:rPr>
        <w:t xml:space="preserve"> </w:t>
      </w:r>
      <w:proofErr w:type="spellStart"/>
      <w:r w:rsidRPr="00B623B2">
        <w:rPr>
          <w:rFonts w:ascii="Times New Roman" w:hAnsi="Times New Roman" w:cs="Times New Roman"/>
          <w:sz w:val="28"/>
          <w:szCs w:val="28"/>
        </w:rPr>
        <w:t>Description</w:t>
      </w:r>
      <w:proofErr w:type="spellEnd"/>
      <w:r w:rsidRPr="00B623B2">
        <w:rPr>
          <w:rFonts w:ascii="Times New Roman" w:hAnsi="Times New Roman" w:cs="Times New Roman"/>
          <w:sz w:val="28"/>
          <w:szCs w:val="28"/>
        </w:rPr>
        <w:t xml:space="preserve"> Format).</w:t>
      </w:r>
    </w:p>
    <w:p w14:paraId="6F4CCDEC" w14:textId="594D6ED1" w:rsidR="00B623B2" w:rsidRPr="00B623B2"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Для этого выполняются следующие действия</w:t>
      </w:r>
      <w:r>
        <w:rPr>
          <w:rFonts w:ascii="Times New Roman" w:hAnsi="Times New Roman" w:cs="Times New Roman"/>
          <w:sz w:val="28"/>
          <w:szCs w:val="28"/>
        </w:rPr>
        <w:t>, которые показаны на рисунке 18</w:t>
      </w:r>
      <w:r w:rsidRPr="00B623B2">
        <w:rPr>
          <w:rFonts w:ascii="Times New Roman" w:hAnsi="Times New Roman" w:cs="Times New Roman"/>
          <w:sz w:val="28"/>
          <w:szCs w:val="28"/>
        </w:rPr>
        <w:t>:</w:t>
      </w:r>
    </w:p>
    <w:p w14:paraId="7084D2E3" w14:textId="77777777" w:rsidR="00B623B2" w:rsidRPr="005C3DDF" w:rsidRDefault="00B623B2" w:rsidP="005C3DDF">
      <w:pPr>
        <w:numPr>
          <w:ilvl w:val="0"/>
          <w:numId w:val="29"/>
        </w:numPr>
        <w:tabs>
          <w:tab w:val="clear" w:pos="720"/>
          <w:tab w:val="num" w:pos="1134"/>
        </w:tabs>
        <w:spacing w:line="360" w:lineRule="auto"/>
        <w:ind w:left="0" w:firstLine="709"/>
        <w:jc w:val="both"/>
        <w:rPr>
          <w:rFonts w:ascii="Times New Roman" w:hAnsi="Times New Roman" w:cs="Times New Roman"/>
          <w:sz w:val="28"/>
          <w:szCs w:val="28"/>
        </w:rPr>
      </w:pPr>
      <w:r w:rsidRPr="005C3DDF">
        <w:rPr>
          <w:rFonts w:ascii="Times New Roman" w:hAnsi="Times New Roman" w:cs="Times New Roman"/>
          <w:sz w:val="28"/>
          <w:szCs w:val="28"/>
        </w:rPr>
        <w:t xml:space="preserve">В верхнем меню </w:t>
      </w:r>
      <w:proofErr w:type="spellStart"/>
      <w:r w:rsidRPr="005C3DDF">
        <w:rPr>
          <w:rFonts w:ascii="Times New Roman" w:hAnsi="Times New Roman" w:cs="Times New Roman"/>
          <w:sz w:val="28"/>
          <w:szCs w:val="28"/>
        </w:rPr>
        <w:t>Blender</w:t>
      </w:r>
      <w:proofErr w:type="spellEnd"/>
      <w:r w:rsidRPr="005C3DDF">
        <w:rPr>
          <w:rFonts w:ascii="Times New Roman" w:hAnsi="Times New Roman" w:cs="Times New Roman"/>
          <w:sz w:val="28"/>
          <w:szCs w:val="28"/>
        </w:rPr>
        <w:t xml:space="preserve"> выбрать пункт File.</w:t>
      </w:r>
    </w:p>
    <w:p w14:paraId="329B4DEB" w14:textId="77777777" w:rsidR="00B623B2" w:rsidRPr="005C3DDF" w:rsidRDefault="00B623B2" w:rsidP="005C3DDF">
      <w:pPr>
        <w:numPr>
          <w:ilvl w:val="0"/>
          <w:numId w:val="29"/>
        </w:numPr>
        <w:tabs>
          <w:tab w:val="num" w:pos="1134"/>
        </w:tabs>
        <w:spacing w:line="360" w:lineRule="auto"/>
        <w:ind w:left="0" w:firstLine="709"/>
        <w:jc w:val="both"/>
        <w:rPr>
          <w:rFonts w:ascii="Times New Roman" w:hAnsi="Times New Roman" w:cs="Times New Roman"/>
          <w:sz w:val="28"/>
          <w:szCs w:val="28"/>
        </w:rPr>
      </w:pPr>
      <w:r w:rsidRPr="005C3DDF">
        <w:rPr>
          <w:rFonts w:ascii="Times New Roman" w:hAnsi="Times New Roman" w:cs="Times New Roman"/>
          <w:sz w:val="28"/>
          <w:szCs w:val="28"/>
        </w:rPr>
        <w:t xml:space="preserve">Далее выбрать </w:t>
      </w:r>
      <w:proofErr w:type="spellStart"/>
      <w:r w:rsidRPr="005C3DDF">
        <w:rPr>
          <w:rFonts w:ascii="Times New Roman" w:hAnsi="Times New Roman" w:cs="Times New Roman"/>
          <w:sz w:val="28"/>
          <w:szCs w:val="28"/>
        </w:rPr>
        <w:t>Export</w:t>
      </w:r>
      <w:proofErr w:type="spellEnd"/>
      <w:r w:rsidRPr="005C3DDF">
        <w:rPr>
          <w:rFonts w:ascii="Times New Roman" w:hAnsi="Times New Roman" w:cs="Times New Roman"/>
          <w:sz w:val="28"/>
          <w:szCs w:val="28"/>
        </w:rPr>
        <w:t>.</w:t>
      </w:r>
    </w:p>
    <w:p w14:paraId="0B09092A" w14:textId="77777777" w:rsidR="00B623B2" w:rsidRPr="005C3DDF" w:rsidRDefault="00B623B2" w:rsidP="005C3DDF">
      <w:pPr>
        <w:numPr>
          <w:ilvl w:val="0"/>
          <w:numId w:val="29"/>
        </w:numPr>
        <w:tabs>
          <w:tab w:val="num" w:pos="1134"/>
        </w:tabs>
        <w:spacing w:line="360" w:lineRule="auto"/>
        <w:ind w:left="0" w:firstLine="709"/>
        <w:jc w:val="both"/>
        <w:rPr>
          <w:rFonts w:ascii="Times New Roman" w:hAnsi="Times New Roman" w:cs="Times New Roman"/>
          <w:sz w:val="28"/>
          <w:szCs w:val="28"/>
        </w:rPr>
      </w:pPr>
      <w:r w:rsidRPr="005C3DDF">
        <w:rPr>
          <w:rFonts w:ascii="Times New Roman" w:hAnsi="Times New Roman" w:cs="Times New Roman"/>
          <w:sz w:val="28"/>
          <w:szCs w:val="28"/>
        </w:rPr>
        <w:t>В списке форматов выбрать STL (.</w:t>
      </w:r>
      <w:proofErr w:type="spellStart"/>
      <w:r w:rsidRPr="005C3DDF">
        <w:rPr>
          <w:rFonts w:ascii="Times New Roman" w:hAnsi="Times New Roman" w:cs="Times New Roman"/>
          <w:sz w:val="28"/>
          <w:szCs w:val="28"/>
        </w:rPr>
        <w:t>stl</w:t>
      </w:r>
      <w:proofErr w:type="spellEnd"/>
      <w:r w:rsidRPr="005C3DDF">
        <w:rPr>
          <w:rFonts w:ascii="Times New Roman" w:hAnsi="Times New Roman" w:cs="Times New Roman"/>
          <w:sz w:val="28"/>
          <w:szCs w:val="28"/>
        </w:rPr>
        <w:t>).</w:t>
      </w:r>
    </w:p>
    <w:p w14:paraId="74B14D19" w14:textId="77777777" w:rsidR="00B623B2" w:rsidRPr="005C3DDF" w:rsidRDefault="00B623B2" w:rsidP="005C3DDF">
      <w:pPr>
        <w:numPr>
          <w:ilvl w:val="0"/>
          <w:numId w:val="29"/>
        </w:numPr>
        <w:tabs>
          <w:tab w:val="num" w:pos="1134"/>
        </w:tabs>
        <w:spacing w:line="360" w:lineRule="auto"/>
        <w:ind w:left="0" w:firstLine="709"/>
        <w:jc w:val="both"/>
        <w:rPr>
          <w:rFonts w:ascii="Times New Roman" w:hAnsi="Times New Roman" w:cs="Times New Roman"/>
          <w:sz w:val="28"/>
          <w:szCs w:val="28"/>
        </w:rPr>
      </w:pPr>
      <w:r w:rsidRPr="005C3DDF">
        <w:rPr>
          <w:rFonts w:ascii="Times New Roman" w:hAnsi="Times New Roman" w:cs="Times New Roman"/>
          <w:sz w:val="28"/>
          <w:szCs w:val="28"/>
        </w:rPr>
        <w:t>Указать имя файла и сохранить модель.</w:t>
      </w:r>
    </w:p>
    <w:p w14:paraId="61AA3BE4" w14:textId="38D14581" w:rsidR="00B623B2" w:rsidRPr="003F09A3"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В результате будет создан файл, содержащий геометрию трёхмерной модели робота.</w:t>
      </w:r>
    </w:p>
    <w:p w14:paraId="5AC8777D" w14:textId="77777777" w:rsidR="00B623B2" w:rsidRPr="00B623B2"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 xml:space="preserve">Формат STL хранит только геометрию объекта (набор треугольных поверхностей) и используется в </w:t>
      </w:r>
      <w:proofErr w:type="spellStart"/>
      <w:r w:rsidRPr="00B623B2">
        <w:rPr>
          <w:rFonts w:ascii="Times New Roman" w:hAnsi="Times New Roman" w:cs="Times New Roman"/>
          <w:sz w:val="28"/>
          <w:szCs w:val="28"/>
        </w:rPr>
        <w:t>Gazebo</w:t>
      </w:r>
      <w:proofErr w:type="spellEnd"/>
      <w:r w:rsidRPr="00B623B2">
        <w:rPr>
          <w:rFonts w:ascii="Times New Roman" w:hAnsi="Times New Roman" w:cs="Times New Roman"/>
          <w:sz w:val="28"/>
          <w:szCs w:val="28"/>
        </w:rPr>
        <w:t xml:space="preserve"> как </w:t>
      </w:r>
      <w:proofErr w:type="spellStart"/>
      <w:r w:rsidRPr="00B623B2">
        <w:rPr>
          <w:rFonts w:ascii="Times New Roman" w:hAnsi="Times New Roman" w:cs="Times New Roman"/>
          <w:sz w:val="28"/>
          <w:szCs w:val="28"/>
        </w:rPr>
        <w:t>mesh</w:t>
      </w:r>
      <w:proofErr w:type="spellEnd"/>
      <w:r w:rsidRPr="00B623B2">
        <w:rPr>
          <w:rFonts w:ascii="Times New Roman" w:hAnsi="Times New Roman" w:cs="Times New Roman"/>
          <w:sz w:val="28"/>
          <w:szCs w:val="28"/>
        </w:rPr>
        <w:t xml:space="preserve">-модель для визуализации и </w:t>
      </w:r>
      <w:r w:rsidRPr="00B623B2">
        <w:rPr>
          <w:rFonts w:ascii="Times New Roman" w:hAnsi="Times New Roman" w:cs="Times New Roman"/>
          <w:sz w:val="28"/>
          <w:szCs w:val="28"/>
        </w:rPr>
        <w:lastRenderedPageBreak/>
        <w:t>расчёта столкновений.</w:t>
      </w:r>
    </w:p>
    <w:p w14:paraId="44D1A866" w14:textId="77777777" w:rsidR="00B623B2" w:rsidRPr="00B623B2" w:rsidRDefault="00B623B2" w:rsidP="003E6710">
      <w:pPr>
        <w:keepNext/>
        <w:spacing w:line="360" w:lineRule="auto"/>
        <w:jc w:val="center"/>
        <w:rPr>
          <w:rFonts w:ascii="Times New Roman" w:hAnsi="Times New Roman" w:cs="Times New Roman"/>
          <w:sz w:val="28"/>
          <w:szCs w:val="28"/>
        </w:rPr>
      </w:pPr>
      <w:r w:rsidRPr="00B623B2">
        <w:rPr>
          <w:rFonts w:ascii="Times New Roman" w:hAnsi="Times New Roman" w:cs="Times New Roman"/>
          <w:noProof/>
          <w:sz w:val="28"/>
          <w:szCs w:val="28"/>
        </w:rPr>
        <w:drawing>
          <wp:inline distT="0" distB="0" distL="0" distR="0" wp14:anchorId="3200F83E" wp14:editId="023A6EFE">
            <wp:extent cx="3132499" cy="3483553"/>
            <wp:effectExtent l="0" t="0" r="0" b="3175"/>
            <wp:docPr id="79589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9352" name=""/>
                    <pic:cNvPicPr/>
                  </pic:nvPicPr>
                  <pic:blipFill>
                    <a:blip r:embed="rId27"/>
                    <a:stretch>
                      <a:fillRect/>
                    </a:stretch>
                  </pic:blipFill>
                  <pic:spPr>
                    <a:xfrm>
                      <a:off x="0" y="0"/>
                      <a:ext cx="3151615" cy="3504812"/>
                    </a:xfrm>
                    <a:prstGeom prst="rect">
                      <a:avLst/>
                    </a:prstGeom>
                  </pic:spPr>
                </pic:pic>
              </a:graphicData>
            </a:graphic>
          </wp:inline>
        </w:drawing>
      </w:r>
    </w:p>
    <w:p w14:paraId="299AE55D" w14:textId="04994223" w:rsidR="00B623B2" w:rsidRDefault="00B623B2" w:rsidP="003E6710">
      <w:pPr>
        <w:pStyle w:val="afa"/>
        <w:spacing w:after="0" w:line="360" w:lineRule="auto"/>
        <w:jc w:val="center"/>
        <w:rPr>
          <w:rFonts w:ascii="Times New Roman" w:hAnsi="Times New Roman" w:cs="Times New Roman"/>
          <w:i w:val="0"/>
          <w:iCs w:val="0"/>
          <w:color w:val="auto"/>
          <w:sz w:val="28"/>
          <w:szCs w:val="28"/>
        </w:rPr>
      </w:pPr>
      <w:r w:rsidRPr="00B623B2">
        <w:rPr>
          <w:rFonts w:ascii="Times New Roman" w:hAnsi="Times New Roman" w:cs="Times New Roman"/>
          <w:i w:val="0"/>
          <w:iCs w:val="0"/>
          <w:color w:val="auto"/>
          <w:sz w:val="28"/>
          <w:szCs w:val="28"/>
        </w:rPr>
        <w:t xml:space="preserve">Рисунок </w:t>
      </w:r>
      <w:r w:rsidRPr="00B623B2">
        <w:rPr>
          <w:rFonts w:ascii="Times New Roman" w:hAnsi="Times New Roman" w:cs="Times New Roman"/>
          <w:i w:val="0"/>
          <w:iCs w:val="0"/>
          <w:color w:val="auto"/>
          <w:sz w:val="28"/>
          <w:szCs w:val="28"/>
        </w:rPr>
        <w:fldChar w:fldCharType="begin"/>
      </w:r>
      <w:r w:rsidRPr="00B623B2">
        <w:rPr>
          <w:rFonts w:ascii="Times New Roman" w:hAnsi="Times New Roman" w:cs="Times New Roman"/>
          <w:i w:val="0"/>
          <w:iCs w:val="0"/>
          <w:color w:val="auto"/>
          <w:sz w:val="28"/>
          <w:szCs w:val="28"/>
        </w:rPr>
        <w:instrText xml:space="preserve"> SEQ Рисунок \* ARABIC </w:instrText>
      </w:r>
      <w:r w:rsidRPr="00B623B2">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19</w:t>
      </w:r>
      <w:r w:rsidRPr="00B623B2">
        <w:rPr>
          <w:rFonts w:ascii="Times New Roman" w:hAnsi="Times New Roman" w:cs="Times New Roman"/>
          <w:i w:val="0"/>
          <w:iCs w:val="0"/>
          <w:color w:val="auto"/>
          <w:sz w:val="28"/>
          <w:szCs w:val="28"/>
        </w:rPr>
        <w:fldChar w:fldCharType="end"/>
      </w:r>
      <w:r w:rsidRPr="00B623B2">
        <w:rPr>
          <w:rFonts w:ascii="Times New Roman" w:hAnsi="Times New Roman" w:cs="Times New Roman"/>
          <w:i w:val="0"/>
          <w:iCs w:val="0"/>
          <w:color w:val="auto"/>
          <w:sz w:val="28"/>
          <w:szCs w:val="28"/>
        </w:rPr>
        <w:t xml:space="preserve"> –</w:t>
      </w:r>
      <w:r w:rsidR="00AF47CA">
        <w:rPr>
          <w:rFonts w:ascii="Times New Roman" w:hAnsi="Times New Roman" w:cs="Times New Roman"/>
          <w:i w:val="0"/>
          <w:iCs w:val="0"/>
          <w:color w:val="auto"/>
          <w:sz w:val="28"/>
          <w:szCs w:val="28"/>
        </w:rPr>
        <w:t xml:space="preserve"> И</w:t>
      </w:r>
      <w:r w:rsidRPr="00B623B2">
        <w:rPr>
          <w:rFonts w:ascii="Times New Roman" w:hAnsi="Times New Roman" w:cs="Times New Roman"/>
          <w:i w:val="0"/>
          <w:iCs w:val="0"/>
          <w:color w:val="auto"/>
          <w:sz w:val="28"/>
          <w:szCs w:val="28"/>
        </w:rPr>
        <w:t xml:space="preserve">мпорт модели в </w:t>
      </w:r>
      <w:r w:rsidRPr="00B623B2">
        <w:rPr>
          <w:rFonts w:ascii="Times New Roman" w:hAnsi="Times New Roman" w:cs="Times New Roman"/>
          <w:i w:val="0"/>
          <w:iCs w:val="0"/>
          <w:color w:val="auto"/>
          <w:sz w:val="28"/>
          <w:szCs w:val="28"/>
          <w:lang w:val="en-US"/>
        </w:rPr>
        <w:t>blender</w:t>
      </w:r>
    </w:p>
    <w:p w14:paraId="1E7847F6" w14:textId="77777777" w:rsidR="003E6710" w:rsidRPr="003E6710" w:rsidRDefault="003E6710" w:rsidP="003E6710"/>
    <w:p w14:paraId="6D4E454E" w14:textId="28652AA2" w:rsidR="00B623B2" w:rsidRPr="00B623B2"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 xml:space="preserve">Для того чтобы </w:t>
      </w:r>
      <w:proofErr w:type="spellStart"/>
      <w:r w:rsidRPr="00B623B2">
        <w:rPr>
          <w:rFonts w:ascii="Times New Roman" w:hAnsi="Times New Roman" w:cs="Times New Roman"/>
          <w:sz w:val="28"/>
          <w:szCs w:val="28"/>
        </w:rPr>
        <w:t>Gazebo</w:t>
      </w:r>
      <w:proofErr w:type="spellEnd"/>
      <w:r w:rsidRPr="00B623B2">
        <w:rPr>
          <w:rFonts w:ascii="Times New Roman" w:hAnsi="Times New Roman" w:cs="Times New Roman"/>
          <w:sz w:val="28"/>
          <w:szCs w:val="28"/>
        </w:rPr>
        <w:t xml:space="preserve"> смог распознать пользовательскую модель, необходимо создать специальную структуру каталогов в папке моделей симулятора.</w:t>
      </w:r>
    </w:p>
    <w:p w14:paraId="4B2FAB71" w14:textId="77777777" w:rsidR="00B623B2" w:rsidRPr="003F09A3"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Все пользовательские модели Gazebo хранятся в каталоге:</w:t>
      </w:r>
    </w:p>
    <w:p w14:paraId="0803968A" w14:textId="77777777" w:rsidR="00B623B2" w:rsidRPr="003F09A3" w:rsidRDefault="00B623B2" w:rsidP="00945BB2">
      <w:pPr>
        <w:spacing w:line="360" w:lineRule="auto"/>
        <w:ind w:firstLine="709"/>
        <w:jc w:val="both"/>
        <w:rPr>
          <w:rFonts w:ascii="Times New Roman" w:hAnsi="Times New Roman" w:cs="Times New Roman"/>
          <w:sz w:val="28"/>
          <w:szCs w:val="28"/>
        </w:rPr>
      </w:pPr>
    </w:p>
    <w:p w14:paraId="30E6FC2D" w14:textId="6D7B460F" w:rsidR="00B623B2" w:rsidRPr="003F09A3"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w:t>
      </w:r>
      <w:proofErr w:type="gramStart"/>
      <w:r w:rsidRPr="00B623B2">
        <w:rPr>
          <w:rFonts w:ascii="Times New Roman" w:hAnsi="Times New Roman" w:cs="Times New Roman"/>
          <w:sz w:val="28"/>
          <w:szCs w:val="28"/>
        </w:rPr>
        <w:t>/.</w:t>
      </w:r>
      <w:proofErr w:type="spellStart"/>
      <w:r w:rsidRPr="00B623B2">
        <w:rPr>
          <w:rFonts w:ascii="Times New Roman" w:hAnsi="Times New Roman" w:cs="Times New Roman"/>
          <w:sz w:val="28"/>
          <w:szCs w:val="28"/>
        </w:rPr>
        <w:t>gazebo</w:t>
      </w:r>
      <w:proofErr w:type="spellEnd"/>
      <w:proofErr w:type="gramEnd"/>
      <w:r w:rsidRPr="00B623B2">
        <w:rPr>
          <w:rFonts w:ascii="Times New Roman" w:hAnsi="Times New Roman" w:cs="Times New Roman"/>
          <w:sz w:val="28"/>
          <w:szCs w:val="28"/>
        </w:rPr>
        <w:t>/</w:t>
      </w:r>
      <w:proofErr w:type="spellStart"/>
      <w:r w:rsidRPr="00B623B2">
        <w:rPr>
          <w:rFonts w:ascii="Times New Roman" w:hAnsi="Times New Roman" w:cs="Times New Roman"/>
          <w:sz w:val="28"/>
          <w:szCs w:val="28"/>
        </w:rPr>
        <w:t>models</w:t>
      </w:r>
      <w:proofErr w:type="spellEnd"/>
    </w:p>
    <w:p w14:paraId="44AC5BAE" w14:textId="77777777" w:rsidR="00B623B2" w:rsidRPr="003F09A3" w:rsidRDefault="00B623B2" w:rsidP="00945BB2">
      <w:pPr>
        <w:spacing w:line="360" w:lineRule="auto"/>
        <w:ind w:firstLine="709"/>
        <w:jc w:val="both"/>
        <w:rPr>
          <w:rFonts w:ascii="Times New Roman" w:hAnsi="Times New Roman" w:cs="Times New Roman"/>
          <w:sz w:val="28"/>
          <w:szCs w:val="28"/>
        </w:rPr>
      </w:pPr>
    </w:p>
    <w:p w14:paraId="07231401" w14:textId="18B99E39" w:rsidR="00B623B2" w:rsidRPr="00B623B2" w:rsidRDefault="00B623B2" w:rsidP="00945BB2">
      <w:pPr>
        <w:spacing w:line="360" w:lineRule="auto"/>
        <w:ind w:firstLine="709"/>
        <w:jc w:val="both"/>
        <w:rPr>
          <w:rFonts w:ascii="Times New Roman" w:hAnsi="Times New Roman" w:cs="Times New Roman"/>
          <w:sz w:val="28"/>
          <w:szCs w:val="28"/>
        </w:rPr>
      </w:pPr>
      <w:proofErr w:type="gramStart"/>
      <w:r w:rsidRPr="00B623B2">
        <w:rPr>
          <w:rFonts w:ascii="Times New Roman" w:hAnsi="Times New Roman" w:cs="Times New Roman"/>
          <w:sz w:val="28"/>
          <w:szCs w:val="28"/>
        </w:rPr>
        <w:t>Папка .</w:t>
      </w:r>
      <w:proofErr w:type="spellStart"/>
      <w:r w:rsidRPr="00B623B2">
        <w:rPr>
          <w:rFonts w:ascii="Times New Roman" w:hAnsi="Times New Roman" w:cs="Times New Roman"/>
          <w:sz w:val="28"/>
          <w:szCs w:val="28"/>
        </w:rPr>
        <w:t>gazebo</w:t>
      </w:r>
      <w:proofErr w:type="spellEnd"/>
      <w:proofErr w:type="gramEnd"/>
      <w:r w:rsidRPr="00B623B2">
        <w:rPr>
          <w:rFonts w:ascii="Times New Roman" w:hAnsi="Times New Roman" w:cs="Times New Roman"/>
          <w:sz w:val="28"/>
          <w:szCs w:val="28"/>
        </w:rPr>
        <w:t xml:space="preserve"> является скрытой системной папкой операционной системы Linux. Для её отображения в файловом менеджере необходимо нажать сочетание клавиш Ctrl + H. После нажатия сочетания клавиш отобразятся скрытые папки (рисунок 19)</w:t>
      </w:r>
    </w:p>
    <w:p w14:paraId="4F243304" w14:textId="77777777" w:rsidR="00B623B2" w:rsidRPr="00B623B2" w:rsidRDefault="00B623B2" w:rsidP="003E6710">
      <w:pPr>
        <w:keepNext/>
        <w:spacing w:line="360" w:lineRule="auto"/>
        <w:jc w:val="center"/>
        <w:rPr>
          <w:rFonts w:ascii="Times New Roman" w:hAnsi="Times New Roman" w:cs="Times New Roman"/>
          <w:sz w:val="28"/>
          <w:szCs w:val="28"/>
        </w:rPr>
      </w:pPr>
      <w:r w:rsidRPr="00B623B2">
        <w:rPr>
          <w:rFonts w:ascii="Times New Roman" w:hAnsi="Times New Roman" w:cs="Times New Roman"/>
          <w:noProof/>
          <w:sz w:val="28"/>
          <w:szCs w:val="28"/>
        </w:rPr>
        <w:lastRenderedPageBreak/>
        <w:drawing>
          <wp:inline distT="0" distB="0" distL="0" distR="0" wp14:anchorId="1B27DB18" wp14:editId="251DDFAF">
            <wp:extent cx="4771176" cy="3013609"/>
            <wp:effectExtent l="0" t="0" r="0" b="0"/>
            <wp:docPr id="889208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08114" name=""/>
                    <pic:cNvPicPr/>
                  </pic:nvPicPr>
                  <pic:blipFill>
                    <a:blip r:embed="rId28"/>
                    <a:stretch>
                      <a:fillRect/>
                    </a:stretch>
                  </pic:blipFill>
                  <pic:spPr>
                    <a:xfrm>
                      <a:off x="0" y="0"/>
                      <a:ext cx="4789171" cy="3024975"/>
                    </a:xfrm>
                    <a:prstGeom prst="rect">
                      <a:avLst/>
                    </a:prstGeom>
                  </pic:spPr>
                </pic:pic>
              </a:graphicData>
            </a:graphic>
          </wp:inline>
        </w:drawing>
      </w:r>
    </w:p>
    <w:p w14:paraId="6608C64D" w14:textId="78F0E963" w:rsidR="00B623B2" w:rsidRDefault="00B623B2" w:rsidP="003E6710">
      <w:pPr>
        <w:pStyle w:val="afa"/>
        <w:spacing w:after="0" w:line="360" w:lineRule="auto"/>
        <w:jc w:val="center"/>
        <w:rPr>
          <w:rFonts w:ascii="Times New Roman" w:hAnsi="Times New Roman" w:cs="Times New Roman"/>
          <w:i w:val="0"/>
          <w:iCs w:val="0"/>
          <w:color w:val="auto"/>
          <w:sz w:val="28"/>
          <w:szCs w:val="28"/>
        </w:rPr>
      </w:pPr>
      <w:r w:rsidRPr="00B623B2">
        <w:rPr>
          <w:rFonts w:ascii="Times New Roman" w:hAnsi="Times New Roman" w:cs="Times New Roman"/>
          <w:i w:val="0"/>
          <w:iCs w:val="0"/>
          <w:color w:val="auto"/>
          <w:sz w:val="28"/>
          <w:szCs w:val="28"/>
        </w:rPr>
        <w:t xml:space="preserve">Рисунок </w:t>
      </w:r>
      <w:r w:rsidRPr="00B623B2">
        <w:rPr>
          <w:rFonts w:ascii="Times New Roman" w:hAnsi="Times New Roman" w:cs="Times New Roman"/>
          <w:i w:val="0"/>
          <w:iCs w:val="0"/>
          <w:color w:val="auto"/>
          <w:sz w:val="28"/>
          <w:szCs w:val="28"/>
        </w:rPr>
        <w:fldChar w:fldCharType="begin"/>
      </w:r>
      <w:r w:rsidRPr="00B623B2">
        <w:rPr>
          <w:rFonts w:ascii="Times New Roman" w:hAnsi="Times New Roman" w:cs="Times New Roman"/>
          <w:i w:val="0"/>
          <w:iCs w:val="0"/>
          <w:color w:val="auto"/>
          <w:sz w:val="28"/>
          <w:szCs w:val="28"/>
        </w:rPr>
        <w:instrText xml:space="preserve"> SEQ Рисунок \* ARABIC </w:instrText>
      </w:r>
      <w:r w:rsidRPr="00B623B2">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20</w:t>
      </w:r>
      <w:r w:rsidRPr="00B623B2">
        <w:rPr>
          <w:rFonts w:ascii="Times New Roman" w:hAnsi="Times New Roman" w:cs="Times New Roman"/>
          <w:i w:val="0"/>
          <w:iCs w:val="0"/>
          <w:color w:val="auto"/>
          <w:sz w:val="28"/>
          <w:szCs w:val="28"/>
        </w:rPr>
        <w:fldChar w:fldCharType="end"/>
      </w:r>
      <w:r w:rsidRPr="00B623B2">
        <w:rPr>
          <w:rFonts w:ascii="Times New Roman" w:hAnsi="Times New Roman" w:cs="Times New Roman"/>
          <w:i w:val="0"/>
          <w:iCs w:val="0"/>
          <w:color w:val="auto"/>
          <w:sz w:val="28"/>
          <w:szCs w:val="28"/>
        </w:rPr>
        <w:t xml:space="preserve"> –</w:t>
      </w:r>
      <w:r w:rsidR="003E6710">
        <w:rPr>
          <w:rFonts w:ascii="Times New Roman" w:hAnsi="Times New Roman" w:cs="Times New Roman"/>
          <w:i w:val="0"/>
          <w:iCs w:val="0"/>
          <w:color w:val="auto"/>
          <w:sz w:val="28"/>
          <w:szCs w:val="28"/>
        </w:rPr>
        <w:t xml:space="preserve"> </w:t>
      </w:r>
      <w:r w:rsidR="00AF47CA">
        <w:rPr>
          <w:rFonts w:ascii="Times New Roman" w:hAnsi="Times New Roman" w:cs="Times New Roman"/>
          <w:i w:val="0"/>
          <w:iCs w:val="0"/>
          <w:color w:val="auto"/>
          <w:sz w:val="28"/>
          <w:szCs w:val="28"/>
        </w:rPr>
        <w:t>В</w:t>
      </w:r>
      <w:r w:rsidRPr="00B623B2">
        <w:rPr>
          <w:rFonts w:ascii="Times New Roman" w:hAnsi="Times New Roman" w:cs="Times New Roman"/>
          <w:i w:val="0"/>
          <w:iCs w:val="0"/>
          <w:color w:val="auto"/>
          <w:sz w:val="28"/>
          <w:szCs w:val="28"/>
        </w:rPr>
        <w:t>идимость скрытых папок</w:t>
      </w:r>
    </w:p>
    <w:p w14:paraId="0ACDAF1C" w14:textId="77777777" w:rsidR="003E6710" w:rsidRPr="003E6710" w:rsidRDefault="003E6710" w:rsidP="003E6710"/>
    <w:p w14:paraId="0F4DF81E" w14:textId="671893DF" w:rsidR="00B623B2" w:rsidRPr="003F09A3"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 xml:space="preserve">После создания структуры каталогов необходимо скопировать STL-модель в папку </w:t>
      </w:r>
      <w:proofErr w:type="spellStart"/>
      <w:r w:rsidRPr="00B623B2">
        <w:rPr>
          <w:rFonts w:ascii="Times New Roman" w:hAnsi="Times New Roman" w:cs="Times New Roman"/>
          <w:sz w:val="28"/>
          <w:szCs w:val="28"/>
        </w:rPr>
        <w:t>meshes</w:t>
      </w:r>
      <w:proofErr w:type="spellEnd"/>
      <w:r w:rsidRPr="00B623B2">
        <w:rPr>
          <w:rFonts w:ascii="Times New Roman" w:hAnsi="Times New Roman" w:cs="Times New Roman"/>
          <w:sz w:val="28"/>
          <w:szCs w:val="28"/>
        </w:rPr>
        <w:t xml:space="preserve">. Например, если файл модели находится в папке </w:t>
      </w:r>
      <w:proofErr w:type="spellStart"/>
      <w:r w:rsidRPr="00B623B2">
        <w:rPr>
          <w:rFonts w:ascii="Times New Roman" w:hAnsi="Times New Roman" w:cs="Times New Roman"/>
          <w:sz w:val="28"/>
          <w:szCs w:val="28"/>
        </w:rPr>
        <w:t>Downloads</w:t>
      </w:r>
      <w:proofErr w:type="spellEnd"/>
      <w:r w:rsidRPr="00B623B2">
        <w:rPr>
          <w:rFonts w:ascii="Times New Roman" w:hAnsi="Times New Roman" w:cs="Times New Roman"/>
          <w:sz w:val="28"/>
          <w:szCs w:val="28"/>
        </w:rPr>
        <w:t>, используется команда:</w:t>
      </w:r>
    </w:p>
    <w:p w14:paraId="200E5787" w14:textId="77777777" w:rsidR="00B623B2" w:rsidRPr="003F09A3" w:rsidRDefault="00B623B2" w:rsidP="00945BB2">
      <w:pPr>
        <w:spacing w:line="360" w:lineRule="auto"/>
        <w:ind w:firstLine="709"/>
        <w:jc w:val="both"/>
        <w:rPr>
          <w:rFonts w:ascii="Times New Roman" w:hAnsi="Times New Roman" w:cs="Times New Roman"/>
          <w:sz w:val="28"/>
          <w:szCs w:val="28"/>
        </w:rPr>
      </w:pPr>
    </w:p>
    <w:p w14:paraId="3D3452EB" w14:textId="77777777" w:rsidR="00B623B2" w:rsidRDefault="00B623B2" w:rsidP="00945BB2">
      <w:pPr>
        <w:spacing w:line="360" w:lineRule="auto"/>
        <w:ind w:firstLine="709"/>
        <w:jc w:val="both"/>
        <w:rPr>
          <w:rFonts w:ascii="Times New Roman" w:hAnsi="Times New Roman" w:cs="Times New Roman"/>
          <w:sz w:val="28"/>
          <w:szCs w:val="28"/>
          <w:lang w:val="en-US"/>
        </w:rPr>
      </w:pPr>
      <w:r w:rsidRPr="00B623B2">
        <w:rPr>
          <w:rFonts w:ascii="Times New Roman" w:hAnsi="Times New Roman" w:cs="Times New Roman"/>
          <w:sz w:val="28"/>
          <w:szCs w:val="28"/>
          <w:lang w:val="en-US"/>
        </w:rPr>
        <w:t>cp ~/Downloads/</w:t>
      </w:r>
      <w:proofErr w:type="spellStart"/>
      <w:r w:rsidRPr="00B623B2">
        <w:rPr>
          <w:rFonts w:ascii="Times New Roman" w:hAnsi="Times New Roman" w:cs="Times New Roman"/>
          <w:sz w:val="28"/>
          <w:szCs w:val="28"/>
          <w:lang w:val="en-US"/>
        </w:rPr>
        <w:t>robot.stl</w:t>
      </w:r>
      <w:proofErr w:type="spellEnd"/>
      <w:r w:rsidRPr="00B623B2">
        <w:rPr>
          <w:rFonts w:ascii="Times New Roman" w:hAnsi="Times New Roman" w:cs="Times New Roman"/>
          <w:sz w:val="28"/>
          <w:szCs w:val="28"/>
          <w:lang w:val="en-US"/>
        </w:rPr>
        <w:t xml:space="preserve"> ~</w:t>
      </w:r>
      <w:proofErr w:type="gramStart"/>
      <w:r w:rsidRPr="00B623B2">
        <w:rPr>
          <w:rFonts w:ascii="Times New Roman" w:hAnsi="Times New Roman" w:cs="Times New Roman"/>
          <w:sz w:val="28"/>
          <w:szCs w:val="28"/>
          <w:lang w:val="en-US"/>
        </w:rPr>
        <w:t>/.gazebo</w:t>
      </w:r>
      <w:proofErr w:type="gramEnd"/>
      <w:r w:rsidRPr="00B623B2">
        <w:rPr>
          <w:rFonts w:ascii="Times New Roman" w:hAnsi="Times New Roman" w:cs="Times New Roman"/>
          <w:sz w:val="28"/>
          <w:szCs w:val="28"/>
          <w:lang w:val="en-US"/>
        </w:rPr>
        <w:t>/models/robot/meshes/</w:t>
      </w:r>
    </w:p>
    <w:p w14:paraId="0885EFD7" w14:textId="77777777" w:rsidR="00B623B2" w:rsidRPr="00B623B2" w:rsidRDefault="00B623B2" w:rsidP="00945BB2">
      <w:pPr>
        <w:spacing w:line="360" w:lineRule="auto"/>
        <w:ind w:firstLine="709"/>
        <w:jc w:val="both"/>
        <w:rPr>
          <w:rFonts w:ascii="Times New Roman" w:hAnsi="Times New Roman" w:cs="Times New Roman"/>
          <w:sz w:val="28"/>
          <w:szCs w:val="28"/>
          <w:lang w:val="en-US"/>
        </w:rPr>
      </w:pPr>
    </w:p>
    <w:p w14:paraId="1B5DC7CE" w14:textId="698C4FD5" w:rsidR="00B623B2" w:rsidRPr="00B623B2"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 xml:space="preserve">После выполнения команды файл модели будет размещён в каталоге </w:t>
      </w:r>
      <w:proofErr w:type="spellStart"/>
      <w:r w:rsidRPr="00B623B2">
        <w:rPr>
          <w:rFonts w:ascii="Times New Roman" w:hAnsi="Times New Roman" w:cs="Times New Roman"/>
          <w:sz w:val="28"/>
          <w:szCs w:val="28"/>
        </w:rPr>
        <w:t>meshes</w:t>
      </w:r>
      <w:proofErr w:type="spellEnd"/>
      <w:r w:rsidRPr="00B623B2">
        <w:rPr>
          <w:rFonts w:ascii="Times New Roman" w:hAnsi="Times New Roman" w:cs="Times New Roman"/>
          <w:sz w:val="28"/>
          <w:szCs w:val="28"/>
        </w:rPr>
        <w:t xml:space="preserve"> (рисунок 20).</w:t>
      </w:r>
    </w:p>
    <w:p w14:paraId="41A5E987" w14:textId="77777777" w:rsidR="00B623B2" w:rsidRPr="00B623B2" w:rsidRDefault="00B623B2" w:rsidP="003E6710">
      <w:pPr>
        <w:keepNext/>
        <w:spacing w:line="360" w:lineRule="auto"/>
        <w:jc w:val="center"/>
        <w:rPr>
          <w:rFonts w:ascii="Times New Roman" w:hAnsi="Times New Roman" w:cs="Times New Roman"/>
          <w:sz w:val="28"/>
          <w:szCs w:val="28"/>
        </w:rPr>
      </w:pPr>
      <w:r w:rsidRPr="00B623B2">
        <w:rPr>
          <w:rFonts w:ascii="Times New Roman" w:hAnsi="Times New Roman" w:cs="Times New Roman"/>
          <w:noProof/>
          <w:sz w:val="28"/>
          <w:szCs w:val="28"/>
        </w:rPr>
        <w:drawing>
          <wp:inline distT="0" distB="0" distL="0" distR="0" wp14:anchorId="5E4E9F30" wp14:editId="6B5F7183">
            <wp:extent cx="4472412" cy="2555730"/>
            <wp:effectExtent l="0" t="0" r="4445" b="0"/>
            <wp:docPr id="16582916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91671" name=""/>
                    <pic:cNvPicPr/>
                  </pic:nvPicPr>
                  <pic:blipFill>
                    <a:blip r:embed="rId29"/>
                    <a:stretch>
                      <a:fillRect/>
                    </a:stretch>
                  </pic:blipFill>
                  <pic:spPr>
                    <a:xfrm>
                      <a:off x="0" y="0"/>
                      <a:ext cx="4490788" cy="2566231"/>
                    </a:xfrm>
                    <a:prstGeom prst="rect">
                      <a:avLst/>
                    </a:prstGeom>
                  </pic:spPr>
                </pic:pic>
              </a:graphicData>
            </a:graphic>
          </wp:inline>
        </w:drawing>
      </w:r>
    </w:p>
    <w:p w14:paraId="12EB3DC5" w14:textId="657A11F7" w:rsidR="00B623B2" w:rsidRDefault="00B623B2" w:rsidP="003E6710">
      <w:pPr>
        <w:pStyle w:val="afa"/>
        <w:spacing w:after="0" w:line="360" w:lineRule="auto"/>
        <w:jc w:val="center"/>
        <w:rPr>
          <w:rFonts w:ascii="Times New Roman" w:hAnsi="Times New Roman" w:cs="Times New Roman"/>
          <w:i w:val="0"/>
          <w:iCs w:val="0"/>
          <w:color w:val="auto"/>
          <w:sz w:val="28"/>
          <w:szCs w:val="28"/>
        </w:rPr>
      </w:pPr>
      <w:r w:rsidRPr="00B623B2">
        <w:rPr>
          <w:rFonts w:ascii="Times New Roman" w:hAnsi="Times New Roman" w:cs="Times New Roman"/>
          <w:i w:val="0"/>
          <w:iCs w:val="0"/>
          <w:color w:val="auto"/>
          <w:sz w:val="28"/>
          <w:szCs w:val="28"/>
        </w:rPr>
        <w:t xml:space="preserve">Рисунок </w:t>
      </w:r>
      <w:r w:rsidRPr="00B623B2">
        <w:rPr>
          <w:rFonts w:ascii="Times New Roman" w:hAnsi="Times New Roman" w:cs="Times New Roman"/>
          <w:i w:val="0"/>
          <w:iCs w:val="0"/>
          <w:color w:val="auto"/>
          <w:sz w:val="28"/>
          <w:szCs w:val="28"/>
        </w:rPr>
        <w:fldChar w:fldCharType="begin"/>
      </w:r>
      <w:r w:rsidRPr="00B623B2">
        <w:rPr>
          <w:rFonts w:ascii="Times New Roman" w:hAnsi="Times New Roman" w:cs="Times New Roman"/>
          <w:i w:val="0"/>
          <w:iCs w:val="0"/>
          <w:color w:val="auto"/>
          <w:sz w:val="28"/>
          <w:szCs w:val="28"/>
        </w:rPr>
        <w:instrText xml:space="preserve"> SEQ Рисунок \* ARABIC </w:instrText>
      </w:r>
      <w:r w:rsidRPr="00B623B2">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21</w:t>
      </w:r>
      <w:r w:rsidRPr="00B623B2">
        <w:rPr>
          <w:rFonts w:ascii="Times New Roman" w:hAnsi="Times New Roman" w:cs="Times New Roman"/>
          <w:i w:val="0"/>
          <w:iCs w:val="0"/>
          <w:color w:val="auto"/>
          <w:sz w:val="28"/>
          <w:szCs w:val="28"/>
        </w:rPr>
        <w:fldChar w:fldCharType="end"/>
      </w:r>
      <w:r w:rsidRPr="00B623B2">
        <w:rPr>
          <w:rFonts w:ascii="Times New Roman" w:hAnsi="Times New Roman" w:cs="Times New Roman"/>
          <w:i w:val="0"/>
          <w:iCs w:val="0"/>
          <w:color w:val="auto"/>
          <w:sz w:val="28"/>
          <w:szCs w:val="28"/>
        </w:rPr>
        <w:t xml:space="preserve"> –</w:t>
      </w:r>
      <w:r w:rsidR="00AF47CA">
        <w:rPr>
          <w:rFonts w:ascii="Times New Roman" w:hAnsi="Times New Roman" w:cs="Times New Roman"/>
          <w:i w:val="0"/>
          <w:iCs w:val="0"/>
          <w:color w:val="auto"/>
          <w:sz w:val="28"/>
          <w:szCs w:val="28"/>
        </w:rPr>
        <w:t>В</w:t>
      </w:r>
      <w:r w:rsidRPr="00B623B2">
        <w:rPr>
          <w:rFonts w:ascii="Times New Roman" w:hAnsi="Times New Roman" w:cs="Times New Roman"/>
          <w:i w:val="0"/>
          <w:iCs w:val="0"/>
          <w:color w:val="auto"/>
          <w:sz w:val="28"/>
          <w:szCs w:val="28"/>
        </w:rPr>
        <w:t xml:space="preserve">кладка </w:t>
      </w:r>
      <w:r w:rsidRPr="00B623B2">
        <w:rPr>
          <w:rFonts w:ascii="Times New Roman" w:hAnsi="Times New Roman" w:cs="Times New Roman"/>
          <w:i w:val="0"/>
          <w:iCs w:val="0"/>
          <w:color w:val="auto"/>
          <w:sz w:val="28"/>
          <w:szCs w:val="28"/>
          <w:lang w:val="en-US"/>
        </w:rPr>
        <w:t>meshes</w:t>
      </w:r>
    </w:p>
    <w:p w14:paraId="2D7BF4C9" w14:textId="77777777" w:rsidR="003E6710" w:rsidRPr="003E6710" w:rsidRDefault="003E6710" w:rsidP="003E6710"/>
    <w:p w14:paraId="1F003225" w14:textId="4E59D695" w:rsidR="00B623B2" w:rsidRPr="003F09A3"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lastRenderedPageBreak/>
        <w:t xml:space="preserve">Файл </w:t>
      </w:r>
      <w:proofErr w:type="spellStart"/>
      <w:r w:rsidRPr="00B623B2">
        <w:rPr>
          <w:rFonts w:ascii="Times New Roman" w:hAnsi="Times New Roman" w:cs="Times New Roman"/>
          <w:sz w:val="28"/>
          <w:szCs w:val="28"/>
        </w:rPr>
        <w:t>model.config</w:t>
      </w:r>
      <w:proofErr w:type="spellEnd"/>
      <w:r w:rsidRPr="00B623B2">
        <w:rPr>
          <w:rFonts w:ascii="Times New Roman" w:hAnsi="Times New Roman" w:cs="Times New Roman"/>
          <w:sz w:val="28"/>
          <w:szCs w:val="28"/>
        </w:rPr>
        <w:t xml:space="preserve"> содержит основную информацию о модели, которая используется Gazebo для её распознавания. Создать файл можно с помощью текстового редактора:</w:t>
      </w:r>
    </w:p>
    <w:p w14:paraId="331704C8" w14:textId="77777777" w:rsidR="00B623B2" w:rsidRPr="003F09A3" w:rsidRDefault="00B623B2" w:rsidP="00945BB2">
      <w:pPr>
        <w:spacing w:line="360" w:lineRule="auto"/>
        <w:ind w:firstLine="709"/>
        <w:jc w:val="both"/>
        <w:rPr>
          <w:rFonts w:ascii="Times New Roman" w:hAnsi="Times New Roman" w:cs="Times New Roman"/>
          <w:sz w:val="28"/>
          <w:szCs w:val="28"/>
        </w:rPr>
      </w:pPr>
    </w:p>
    <w:p w14:paraId="6590749B" w14:textId="77777777" w:rsidR="00B623B2" w:rsidRPr="003F09A3" w:rsidRDefault="00B623B2" w:rsidP="005C3DDF">
      <w:pPr>
        <w:spacing w:line="360" w:lineRule="auto"/>
        <w:ind w:firstLine="709"/>
        <w:rPr>
          <w:rFonts w:ascii="Times New Roman" w:hAnsi="Times New Roman" w:cs="Times New Roman"/>
          <w:sz w:val="28"/>
          <w:szCs w:val="28"/>
        </w:rPr>
      </w:pPr>
      <w:proofErr w:type="spellStart"/>
      <w:r w:rsidRPr="00B623B2">
        <w:rPr>
          <w:rFonts w:ascii="Times New Roman" w:hAnsi="Times New Roman" w:cs="Times New Roman"/>
          <w:sz w:val="28"/>
          <w:szCs w:val="28"/>
          <w:lang w:val="en-US"/>
        </w:rPr>
        <w:t>gedit</w:t>
      </w:r>
      <w:proofErr w:type="spellEnd"/>
      <w:r w:rsidRPr="003F09A3">
        <w:rPr>
          <w:rFonts w:ascii="Times New Roman" w:hAnsi="Times New Roman" w:cs="Times New Roman"/>
          <w:sz w:val="28"/>
          <w:szCs w:val="28"/>
        </w:rPr>
        <w:t xml:space="preserve"> ~/.</w:t>
      </w:r>
      <w:r w:rsidRPr="00B623B2">
        <w:rPr>
          <w:rFonts w:ascii="Times New Roman" w:hAnsi="Times New Roman" w:cs="Times New Roman"/>
          <w:sz w:val="28"/>
          <w:szCs w:val="28"/>
          <w:lang w:val="en-US"/>
        </w:rPr>
        <w:t>gazebo</w:t>
      </w:r>
      <w:r w:rsidRPr="003F09A3">
        <w:rPr>
          <w:rFonts w:ascii="Times New Roman" w:hAnsi="Times New Roman" w:cs="Times New Roman"/>
          <w:sz w:val="28"/>
          <w:szCs w:val="28"/>
        </w:rPr>
        <w:t>/</w:t>
      </w:r>
      <w:r w:rsidRPr="00B623B2">
        <w:rPr>
          <w:rFonts w:ascii="Times New Roman" w:hAnsi="Times New Roman" w:cs="Times New Roman"/>
          <w:sz w:val="28"/>
          <w:szCs w:val="28"/>
          <w:lang w:val="en-US"/>
        </w:rPr>
        <w:t>models</w:t>
      </w:r>
      <w:r w:rsidRPr="003F09A3">
        <w:rPr>
          <w:rFonts w:ascii="Times New Roman" w:hAnsi="Times New Roman" w:cs="Times New Roman"/>
          <w:sz w:val="28"/>
          <w:szCs w:val="28"/>
        </w:rPr>
        <w:t>/</w:t>
      </w:r>
      <w:r w:rsidRPr="00B623B2">
        <w:rPr>
          <w:rFonts w:ascii="Times New Roman" w:hAnsi="Times New Roman" w:cs="Times New Roman"/>
          <w:sz w:val="28"/>
          <w:szCs w:val="28"/>
          <w:lang w:val="en-US"/>
        </w:rPr>
        <w:t>robot</w:t>
      </w:r>
      <w:r w:rsidRPr="003F09A3">
        <w:rPr>
          <w:rFonts w:ascii="Times New Roman" w:hAnsi="Times New Roman" w:cs="Times New Roman"/>
          <w:sz w:val="28"/>
          <w:szCs w:val="28"/>
        </w:rPr>
        <w:t>/</w:t>
      </w:r>
      <w:r w:rsidRPr="00B623B2">
        <w:rPr>
          <w:rFonts w:ascii="Times New Roman" w:hAnsi="Times New Roman" w:cs="Times New Roman"/>
          <w:sz w:val="28"/>
          <w:szCs w:val="28"/>
          <w:lang w:val="en-US"/>
        </w:rPr>
        <w:t>model</w:t>
      </w:r>
      <w:r w:rsidRPr="003F09A3">
        <w:rPr>
          <w:rFonts w:ascii="Times New Roman" w:hAnsi="Times New Roman" w:cs="Times New Roman"/>
          <w:sz w:val="28"/>
          <w:szCs w:val="28"/>
        </w:rPr>
        <w:t>.</w:t>
      </w:r>
      <w:r w:rsidRPr="00B623B2">
        <w:rPr>
          <w:rFonts w:ascii="Times New Roman" w:hAnsi="Times New Roman" w:cs="Times New Roman"/>
          <w:sz w:val="28"/>
          <w:szCs w:val="28"/>
          <w:lang w:val="en-US"/>
        </w:rPr>
        <w:t>config</w:t>
      </w:r>
    </w:p>
    <w:p w14:paraId="71D63CDE" w14:textId="77777777" w:rsidR="00B623B2" w:rsidRPr="00B623B2" w:rsidRDefault="00B623B2" w:rsidP="005C3DDF">
      <w:pPr>
        <w:spacing w:line="360" w:lineRule="auto"/>
        <w:ind w:firstLine="709"/>
        <w:rPr>
          <w:rFonts w:ascii="Times New Roman" w:hAnsi="Times New Roman" w:cs="Times New Roman"/>
          <w:sz w:val="28"/>
          <w:szCs w:val="28"/>
        </w:rPr>
      </w:pPr>
      <w:r w:rsidRPr="00B623B2">
        <w:rPr>
          <w:rFonts w:ascii="Times New Roman" w:hAnsi="Times New Roman" w:cs="Times New Roman"/>
          <w:sz w:val="28"/>
          <w:szCs w:val="28"/>
        </w:rPr>
        <w:t>В файл необходимо добавить следующий код:</w:t>
      </w:r>
    </w:p>
    <w:p w14:paraId="42E9F354" w14:textId="77777777" w:rsidR="00B623B2" w:rsidRDefault="00B623B2" w:rsidP="005C3DDF">
      <w:pPr>
        <w:spacing w:line="360" w:lineRule="auto"/>
        <w:ind w:firstLine="709"/>
        <w:rPr>
          <w:rFonts w:ascii="Times New Roman" w:hAnsi="Times New Roman" w:cs="Times New Roman"/>
          <w:sz w:val="28"/>
          <w:szCs w:val="28"/>
          <w:lang w:val="en-US"/>
        </w:rPr>
      </w:pPr>
      <w:r w:rsidRPr="00B623B2">
        <w:rPr>
          <w:rFonts w:ascii="Times New Roman" w:hAnsi="Times New Roman" w:cs="Times New Roman"/>
          <w:sz w:val="28"/>
          <w:szCs w:val="28"/>
          <w:lang w:val="en-US"/>
        </w:rPr>
        <w:t>&lt;?xml version="1.0"?&gt;</w:t>
      </w:r>
      <w:r w:rsidRPr="00B623B2">
        <w:rPr>
          <w:rFonts w:ascii="Times New Roman" w:hAnsi="Times New Roman" w:cs="Times New Roman"/>
          <w:sz w:val="28"/>
          <w:szCs w:val="28"/>
          <w:lang w:val="en-US"/>
        </w:rPr>
        <w:br/>
        <w:t>&lt;model&gt;</w:t>
      </w:r>
      <w:r w:rsidRPr="00B623B2">
        <w:rPr>
          <w:rFonts w:ascii="Times New Roman" w:hAnsi="Times New Roman" w:cs="Times New Roman"/>
          <w:sz w:val="28"/>
          <w:szCs w:val="28"/>
          <w:lang w:val="en-US"/>
        </w:rPr>
        <w:br/>
        <w:t xml:space="preserve">  &lt;name&gt;robot&lt;/name&gt;</w:t>
      </w:r>
      <w:r w:rsidRPr="00B623B2">
        <w:rPr>
          <w:rFonts w:ascii="Times New Roman" w:hAnsi="Times New Roman" w:cs="Times New Roman"/>
          <w:sz w:val="28"/>
          <w:szCs w:val="28"/>
          <w:lang w:val="en-US"/>
        </w:rPr>
        <w:br/>
        <w:t xml:space="preserve">  &lt;version&gt;1.0&lt;/version&gt;</w:t>
      </w:r>
      <w:r w:rsidRPr="00B623B2">
        <w:rPr>
          <w:rFonts w:ascii="Times New Roman" w:hAnsi="Times New Roman" w:cs="Times New Roman"/>
          <w:sz w:val="28"/>
          <w:szCs w:val="28"/>
          <w:lang w:val="en-US"/>
        </w:rPr>
        <w:br/>
        <w:t xml:space="preserve">  &lt;</w:t>
      </w:r>
      <w:proofErr w:type="spellStart"/>
      <w:r w:rsidRPr="00B623B2">
        <w:rPr>
          <w:rFonts w:ascii="Times New Roman" w:hAnsi="Times New Roman" w:cs="Times New Roman"/>
          <w:sz w:val="28"/>
          <w:szCs w:val="28"/>
          <w:lang w:val="en-US"/>
        </w:rPr>
        <w:t>sdf</w:t>
      </w:r>
      <w:proofErr w:type="spellEnd"/>
      <w:r w:rsidRPr="00B623B2">
        <w:rPr>
          <w:rFonts w:ascii="Times New Roman" w:hAnsi="Times New Roman" w:cs="Times New Roman"/>
          <w:sz w:val="28"/>
          <w:szCs w:val="28"/>
          <w:lang w:val="en-US"/>
        </w:rPr>
        <w:t xml:space="preserve"> version="1.6"&gt;</w:t>
      </w:r>
      <w:proofErr w:type="spellStart"/>
      <w:r w:rsidRPr="00B623B2">
        <w:rPr>
          <w:rFonts w:ascii="Times New Roman" w:hAnsi="Times New Roman" w:cs="Times New Roman"/>
          <w:sz w:val="28"/>
          <w:szCs w:val="28"/>
          <w:lang w:val="en-US"/>
        </w:rPr>
        <w:t>model.sdf</w:t>
      </w:r>
      <w:proofErr w:type="spellEnd"/>
      <w:r w:rsidRPr="00B623B2">
        <w:rPr>
          <w:rFonts w:ascii="Times New Roman" w:hAnsi="Times New Roman" w:cs="Times New Roman"/>
          <w:sz w:val="28"/>
          <w:szCs w:val="28"/>
          <w:lang w:val="en-US"/>
        </w:rPr>
        <w:t>&lt;/</w:t>
      </w:r>
      <w:proofErr w:type="spellStart"/>
      <w:r w:rsidRPr="00B623B2">
        <w:rPr>
          <w:rFonts w:ascii="Times New Roman" w:hAnsi="Times New Roman" w:cs="Times New Roman"/>
          <w:sz w:val="28"/>
          <w:szCs w:val="28"/>
          <w:lang w:val="en-US"/>
        </w:rPr>
        <w:t>sdf</w:t>
      </w:r>
      <w:proofErr w:type="spellEnd"/>
      <w:r w:rsidRPr="00B623B2">
        <w:rPr>
          <w:rFonts w:ascii="Times New Roman" w:hAnsi="Times New Roman" w:cs="Times New Roman"/>
          <w:sz w:val="28"/>
          <w:szCs w:val="28"/>
          <w:lang w:val="en-US"/>
        </w:rPr>
        <w:t>&gt;</w:t>
      </w:r>
      <w:r w:rsidRPr="00B623B2">
        <w:rPr>
          <w:rFonts w:ascii="Times New Roman" w:hAnsi="Times New Roman" w:cs="Times New Roman"/>
          <w:sz w:val="28"/>
          <w:szCs w:val="28"/>
          <w:lang w:val="en-US"/>
        </w:rPr>
        <w:br/>
      </w:r>
      <w:r w:rsidRPr="00B623B2">
        <w:rPr>
          <w:rFonts w:ascii="Times New Roman" w:hAnsi="Times New Roman" w:cs="Times New Roman"/>
          <w:sz w:val="28"/>
          <w:szCs w:val="28"/>
          <w:lang w:val="en-US"/>
        </w:rPr>
        <w:br/>
        <w:t xml:space="preserve">  &lt;author&gt;</w:t>
      </w:r>
      <w:r w:rsidRPr="00B623B2">
        <w:rPr>
          <w:rFonts w:ascii="Times New Roman" w:hAnsi="Times New Roman" w:cs="Times New Roman"/>
          <w:sz w:val="28"/>
          <w:szCs w:val="28"/>
          <w:lang w:val="en-US"/>
        </w:rPr>
        <w:br/>
        <w:t xml:space="preserve">    &lt;name&gt;Sergey&lt;/name&gt;</w:t>
      </w:r>
      <w:r w:rsidRPr="00B623B2">
        <w:rPr>
          <w:rFonts w:ascii="Times New Roman" w:hAnsi="Times New Roman" w:cs="Times New Roman"/>
          <w:sz w:val="28"/>
          <w:szCs w:val="28"/>
          <w:lang w:val="en-US"/>
        </w:rPr>
        <w:br/>
        <w:t xml:space="preserve">  &lt;/author&gt;</w:t>
      </w:r>
      <w:r w:rsidRPr="00B623B2">
        <w:rPr>
          <w:rFonts w:ascii="Times New Roman" w:hAnsi="Times New Roman" w:cs="Times New Roman"/>
          <w:sz w:val="28"/>
          <w:szCs w:val="28"/>
          <w:lang w:val="en-US"/>
        </w:rPr>
        <w:br/>
      </w:r>
      <w:r w:rsidRPr="00B623B2">
        <w:rPr>
          <w:rFonts w:ascii="Times New Roman" w:hAnsi="Times New Roman" w:cs="Times New Roman"/>
          <w:sz w:val="28"/>
          <w:szCs w:val="28"/>
          <w:lang w:val="en-US"/>
        </w:rPr>
        <w:br/>
        <w:t xml:space="preserve">  &lt;description&gt;</w:t>
      </w:r>
      <w:r w:rsidRPr="00B623B2">
        <w:rPr>
          <w:rFonts w:ascii="Times New Roman" w:hAnsi="Times New Roman" w:cs="Times New Roman"/>
          <w:sz w:val="28"/>
          <w:szCs w:val="28"/>
          <w:lang w:val="en-US"/>
        </w:rPr>
        <w:br/>
        <w:t xml:space="preserve">    Differential mobile robot model</w:t>
      </w:r>
      <w:r w:rsidRPr="00B623B2">
        <w:rPr>
          <w:rFonts w:ascii="Times New Roman" w:hAnsi="Times New Roman" w:cs="Times New Roman"/>
          <w:sz w:val="28"/>
          <w:szCs w:val="28"/>
          <w:lang w:val="en-US"/>
        </w:rPr>
        <w:br/>
        <w:t xml:space="preserve">  &lt;/description&gt;</w:t>
      </w:r>
      <w:r w:rsidRPr="00B623B2">
        <w:rPr>
          <w:rFonts w:ascii="Times New Roman" w:hAnsi="Times New Roman" w:cs="Times New Roman"/>
          <w:sz w:val="28"/>
          <w:szCs w:val="28"/>
          <w:lang w:val="en-US"/>
        </w:rPr>
        <w:br/>
        <w:t>&lt;/model&gt;</w:t>
      </w:r>
    </w:p>
    <w:p w14:paraId="6A4DD9E9" w14:textId="77777777" w:rsidR="00B623B2" w:rsidRPr="00B623B2" w:rsidRDefault="00B623B2" w:rsidP="00945BB2">
      <w:pPr>
        <w:spacing w:line="360" w:lineRule="auto"/>
        <w:ind w:firstLine="709"/>
        <w:jc w:val="both"/>
        <w:rPr>
          <w:rFonts w:ascii="Times New Roman" w:hAnsi="Times New Roman" w:cs="Times New Roman"/>
          <w:sz w:val="28"/>
          <w:szCs w:val="28"/>
          <w:lang w:val="en-US"/>
        </w:rPr>
      </w:pPr>
    </w:p>
    <w:p w14:paraId="2428BFE6" w14:textId="77777777" w:rsidR="00B623B2" w:rsidRPr="00B623B2"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Данный файл содержит название модели, её версию, автора и ссылку на файл SDF, который описывает геометрию и физические свойства модели.</w:t>
      </w:r>
    </w:p>
    <w:p w14:paraId="1D5E5D2E" w14:textId="77777777" w:rsidR="00B623B2" w:rsidRPr="00B623B2"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 xml:space="preserve">Файл </w:t>
      </w:r>
      <w:proofErr w:type="spellStart"/>
      <w:r w:rsidRPr="00B623B2">
        <w:rPr>
          <w:rFonts w:ascii="Times New Roman" w:hAnsi="Times New Roman" w:cs="Times New Roman"/>
          <w:sz w:val="28"/>
          <w:szCs w:val="28"/>
        </w:rPr>
        <w:t>model.sdf</w:t>
      </w:r>
      <w:proofErr w:type="spellEnd"/>
      <w:r w:rsidRPr="00B623B2">
        <w:rPr>
          <w:rFonts w:ascii="Times New Roman" w:hAnsi="Times New Roman" w:cs="Times New Roman"/>
          <w:sz w:val="28"/>
          <w:szCs w:val="28"/>
        </w:rPr>
        <w:t xml:space="preserve"> является основным файлом описания модели. Он определяет геометрию, визуализацию и коллизионную модель объекта.</w:t>
      </w:r>
    </w:p>
    <w:p w14:paraId="48298035" w14:textId="77777777" w:rsidR="00B623B2" w:rsidRPr="003F09A3"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Для создания файла используется команда:</w:t>
      </w:r>
    </w:p>
    <w:p w14:paraId="6B9C225B" w14:textId="77777777" w:rsidR="00461E58" w:rsidRPr="003F09A3" w:rsidRDefault="00461E58" w:rsidP="00945BB2">
      <w:pPr>
        <w:spacing w:line="360" w:lineRule="auto"/>
        <w:ind w:firstLine="709"/>
        <w:jc w:val="both"/>
        <w:rPr>
          <w:rFonts w:ascii="Times New Roman" w:hAnsi="Times New Roman" w:cs="Times New Roman"/>
          <w:sz w:val="28"/>
          <w:szCs w:val="28"/>
        </w:rPr>
      </w:pPr>
    </w:p>
    <w:p w14:paraId="7B284A91" w14:textId="77777777" w:rsidR="00B623B2" w:rsidRPr="00B623B2" w:rsidRDefault="00B623B2" w:rsidP="005C3DDF">
      <w:pPr>
        <w:spacing w:line="360" w:lineRule="auto"/>
        <w:ind w:firstLine="709"/>
        <w:rPr>
          <w:rFonts w:ascii="Times New Roman" w:hAnsi="Times New Roman" w:cs="Times New Roman"/>
          <w:sz w:val="28"/>
          <w:szCs w:val="28"/>
          <w:lang w:val="en-US"/>
        </w:rPr>
      </w:pPr>
      <w:proofErr w:type="spellStart"/>
      <w:r w:rsidRPr="00B623B2">
        <w:rPr>
          <w:rFonts w:ascii="Times New Roman" w:hAnsi="Times New Roman" w:cs="Times New Roman"/>
          <w:sz w:val="28"/>
          <w:szCs w:val="28"/>
          <w:lang w:val="en-US"/>
        </w:rPr>
        <w:t>gedit</w:t>
      </w:r>
      <w:proofErr w:type="spellEnd"/>
      <w:r w:rsidRPr="00B623B2">
        <w:rPr>
          <w:rFonts w:ascii="Times New Roman" w:hAnsi="Times New Roman" w:cs="Times New Roman"/>
          <w:sz w:val="28"/>
          <w:szCs w:val="28"/>
          <w:lang w:val="en-US"/>
        </w:rPr>
        <w:t xml:space="preserve"> ~/.gazebo/models/robot/</w:t>
      </w:r>
      <w:proofErr w:type="spellStart"/>
      <w:r w:rsidRPr="00B623B2">
        <w:rPr>
          <w:rFonts w:ascii="Times New Roman" w:hAnsi="Times New Roman" w:cs="Times New Roman"/>
          <w:sz w:val="28"/>
          <w:szCs w:val="28"/>
          <w:lang w:val="en-US"/>
        </w:rPr>
        <w:t>model.sdf</w:t>
      </w:r>
      <w:proofErr w:type="spellEnd"/>
    </w:p>
    <w:p w14:paraId="53C18A4C" w14:textId="77777777" w:rsidR="00B623B2" w:rsidRPr="00B623B2" w:rsidRDefault="00B623B2" w:rsidP="005C3DDF">
      <w:pPr>
        <w:spacing w:line="360" w:lineRule="auto"/>
        <w:ind w:firstLine="709"/>
        <w:rPr>
          <w:rFonts w:ascii="Times New Roman" w:hAnsi="Times New Roman" w:cs="Times New Roman"/>
          <w:sz w:val="28"/>
          <w:szCs w:val="28"/>
        </w:rPr>
      </w:pPr>
      <w:r w:rsidRPr="00B623B2">
        <w:rPr>
          <w:rFonts w:ascii="Times New Roman" w:hAnsi="Times New Roman" w:cs="Times New Roman"/>
          <w:sz w:val="28"/>
          <w:szCs w:val="28"/>
        </w:rPr>
        <w:t>В файл добавляется следующий код:</w:t>
      </w:r>
    </w:p>
    <w:p w14:paraId="42E3558F" w14:textId="2A11950D" w:rsidR="00B623B2" w:rsidRDefault="00B623B2" w:rsidP="005C3DDF">
      <w:pPr>
        <w:spacing w:line="360" w:lineRule="auto"/>
        <w:ind w:firstLine="709"/>
        <w:rPr>
          <w:rFonts w:ascii="Times New Roman" w:hAnsi="Times New Roman" w:cs="Times New Roman"/>
          <w:sz w:val="28"/>
          <w:szCs w:val="28"/>
          <w:lang w:val="en-US"/>
        </w:rPr>
      </w:pPr>
      <w:r w:rsidRPr="00B623B2">
        <w:rPr>
          <w:rFonts w:ascii="Times New Roman" w:hAnsi="Times New Roman" w:cs="Times New Roman"/>
          <w:sz w:val="28"/>
          <w:szCs w:val="28"/>
          <w:lang w:val="en-US"/>
        </w:rPr>
        <w:t>&lt;?xml version="1.0" ?&gt;</w:t>
      </w:r>
      <w:r w:rsidRPr="00B623B2">
        <w:rPr>
          <w:rFonts w:ascii="Times New Roman" w:hAnsi="Times New Roman" w:cs="Times New Roman"/>
          <w:sz w:val="28"/>
          <w:szCs w:val="28"/>
          <w:lang w:val="en-US"/>
        </w:rPr>
        <w:br/>
      </w:r>
      <w:r w:rsidRPr="00B623B2">
        <w:rPr>
          <w:rFonts w:ascii="Times New Roman" w:hAnsi="Times New Roman" w:cs="Times New Roman"/>
          <w:sz w:val="28"/>
          <w:szCs w:val="28"/>
          <w:lang w:val="en-US"/>
        </w:rPr>
        <w:lastRenderedPageBreak/>
        <w:t>&lt;</w:t>
      </w:r>
      <w:proofErr w:type="spellStart"/>
      <w:r w:rsidRPr="00B623B2">
        <w:rPr>
          <w:rFonts w:ascii="Times New Roman" w:hAnsi="Times New Roman" w:cs="Times New Roman"/>
          <w:sz w:val="28"/>
          <w:szCs w:val="28"/>
          <w:lang w:val="en-US"/>
        </w:rPr>
        <w:t>sdf</w:t>
      </w:r>
      <w:proofErr w:type="spellEnd"/>
      <w:r w:rsidRPr="00B623B2">
        <w:rPr>
          <w:rFonts w:ascii="Times New Roman" w:hAnsi="Times New Roman" w:cs="Times New Roman"/>
          <w:sz w:val="28"/>
          <w:szCs w:val="28"/>
          <w:lang w:val="en-US"/>
        </w:rPr>
        <w:t xml:space="preserve"> version="1.6"&gt;</w:t>
      </w:r>
      <w:r w:rsidRPr="00B623B2">
        <w:rPr>
          <w:rFonts w:ascii="Times New Roman" w:hAnsi="Times New Roman" w:cs="Times New Roman"/>
          <w:sz w:val="28"/>
          <w:szCs w:val="28"/>
          <w:lang w:val="en-US"/>
        </w:rPr>
        <w:br/>
        <w:t xml:space="preserve">  &lt;model name="robot"&gt;</w:t>
      </w:r>
      <w:r w:rsidRPr="00B623B2">
        <w:rPr>
          <w:rFonts w:ascii="Times New Roman" w:hAnsi="Times New Roman" w:cs="Times New Roman"/>
          <w:sz w:val="28"/>
          <w:szCs w:val="28"/>
          <w:lang w:val="en-US"/>
        </w:rPr>
        <w:br/>
        <w:t xml:space="preserve">    &lt;static&gt;false&lt;/static&gt;</w:t>
      </w:r>
      <w:r w:rsidRPr="00B623B2">
        <w:rPr>
          <w:rFonts w:ascii="Times New Roman" w:hAnsi="Times New Roman" w:cs="Times New Roman"/>
          <w:sz w:val="28"/>
          <w:szCs w:val="28"/>
          <w:lang w:val="en-US"/>
        </w:rPr>
        <w:br/>
        <w:t xml:space="preserve">    &lt;link name="body"&gt;</w:t>
      </w:r>
      <w:r w:rsidRPr="00B623B2">
        <w:rPr>
          <w:rFonts w:ascii="Times New Roman" w:hAnsi="Times New Roman" w:cs="Times New Roman"/>
          <w:sz w:val="28"/>
          <w:szCs w:val="28"/>
          <w:lang w:val="en-US"/>
        </w:rPr>
        <w:br/>
        <w:t xml:space="preserve">      &lt;visual name="visual"&gt;</w:t>
      </w:r>
      <w:r w:rsidRPr="00B623B2">
        <w:rPr>
          <w:rFonts w:ascii="Times New Roman" w:hAnsi="Times New Roman" w:cs="Times New Roman"/>
          <w:sz w:val="28"/>
          <w:szCs w:val="28"/>
          <w:lang w:val="en-US"/>
        </w:rPr>
        <w:br/>
        <w:t xml:space="preserve">        &lt;geometry&gt;</w:t>
      </w:r>
      <w:r w:rsidRPr="00B623B2">
        <w:rPr>
          <w:rFonts w:ascii="Times New Roman" w:hAnsi="Times New Roman" w:cs="Times New Roman"/>
          <w:sz w:val="28"/>
          <w:szCs w:val="28"/>
          <w:lang w:val="en-US"/>
        </w:rPr>
        <w:br/>
        <w:t xml:space="preserve">          &lt;mesh&gt;</w:t>
      </w:r>
      <w:r w:rsidRPr="00B623B2">
        <w:rPr>
          <w:rFonts w:ascii="Times New Roman" w:hAnsi="Times New Roman" w:cs="Times New Roman"/>
          <w:sz w:val="28"/>
          <w:szCs w:val="28"/>
          <w:lang w:val="en-US"/>
        </w:rPr>
        <w:br/>
        <w:t xml:space="preserve">            &lt;</w:t>
      </w:r>
      <w:proofErr w:type="spellStart"/>
      <w:r w:rsidRPr="00B623B2">
        <w:rPr>
          <w:rFonts w:ascii="Times New Roman" w:hAnsi="Times New Roman" w:cs="Times New Roman"/>
          <w:sz w:val="28"/>
          <w:szCs w:val="28"/>
          <w:lang w:val="en-US"/>
        </w:rPr>
        <w:t>uri</w:t>
      </w:r>
      <w:proofErr w:type="spellEnd"/>
      <w:r w:rsidRPr="00B623B2">
        <w:rPr>
          <w:rFonts w:ascii="Times New Roman" w:hAnsi="Times New Roman" w:cs="Times New Roman"/>
          <w:sz w:val="28"/>
          <w:szCs w:val="28"/>
          <w:lang w:val="en-US"/>
        </w:rPr>
        <w:t>&gt;model://robot/meshes/robot.stl&lt;/uri&gt;</w:t>
      </w:r>
      <w:r w:rsidRPr="00B623B2">
        <w:rPr>
          <w:rFonts w:ascii="Times New Roman" w:hAnsi="Times New Roman" w:cs="Times New Roman"/>
          <w:sz w:val="28"/>
          <w:szCs w:val="28"/>
          <w:lang w:val="en-US"/>
        </w:rPr>
        <w:br/>
        <w:t xml:space="preserve">          &lt;/mesh&gt;</w:t>
      </w:r>
      <w:r w:rsidRPr="00B623B2">
        <w:rPr>
          <w:rFonts w:ascii="Times New Roman" w:hAnsi="Times New Roman" w:cs="Times New Roman"/>
          <w:sz w:val="28"/>
          <w:szCs w:val="28"/>
          <w:lang w:val="en-US"/>
        </w:rPr>
        <w:br/>
        <w:t xml:space="preserve">        &lt;/geometry&gt;</w:t>
      </w:r>
      <w:r w:rsidRPr="00B623B2">
        <w:rPr>
          <w:rFonts w:ascii="Times New Roman" w:hAnsi="Times New Roman" w:cs="Times New Roman"/>
          <w:sz w:val="28"/>
          <w:szCs w:val="28"/>
          <w:lang w:val="en-US"/>
        </w:rPr>
        <w:br/>
        <w:t xml:space="preserve">      &lt;/visual&gt;</w:t>
      </w:r>
      <w:r w:rsidRPr="00B623B2">
        <w:rPr>
          <w:rFonts w:ascii="Times New Roman" w:hAnsi="Times New Roman" w:cs="Times New Roman"/>
          <w:sz w:val="28"/>
          <w:szCs w:val="28"/>
          <w:lang w:val="en-US"/>
        </w:rPr>
        <w:br/>
        <w:t xml:space="preserve">      &lt;collision name="collision"&gt;</w:t>
      </w:r>
      <w:r w:rsidRPr="00B623B2">
        <w:rPr>
          <w:rFonts w:ascii="Times New Roman" w:hAnsi="Times New Roman" w:cs="Times New Roman"/>
          <w:sz w:val="28"/>
          <w:szCs w:val="28"/>
          <w:lang w:val="en-US"/>
        </w:rPr>
        <w:br/>
        <w:t xml:space="preserve">        &lt;geometry&gt;</w:t>
      </w:r>
      <w:r w:rsidRPr="00B623B2">
        <w:rPr>
          <w:rFonts w:ascii="Times New Roman" w:hAnsi="Times New Roman" w:cs="Times New Roman"/>
          <w:sz w:val="28"/>
          <w:szCs w:val="28"/>
          <w:lang w:val="en-US"/>
        </w:rPr>
        <w:br/>
        <w:t xml:space="preserve">          &lt;mesh&gt;</w:t>
      </w:r>
      <w:r w:rsidRPr="00B623B2">
        <w:rPr>
          <w:rFonts w:ascii="Times New Roman" w:hAnsi="Times New Roman" w:cs="Times New Roman"/>
          <w:sz w:val="28"/>
          <w:szCs w:val="28"/>
          <w:lang w:val="en-US"/>
        </w:rPr>
        <w:br/>
        <w:t xml:space="preserve">            &lt;</w:t>
      </w:r>
      <w:proofErr w:type="spellStart"/>
      <w:r w:rsidRPr="00B623B2">
        <w:rPr>
          <w:rFonts w:ascii="Times New Roman" w:hAnsi="Times New Roman" w:cs="Times New Roman"/>
          <w:sz w:val="28"/>
          <w:szCs w:val="28"/>
          <w:lang w:val="en-US"/>
        </w:rPr>
        <w:t>uri</w:t>
      </w:r>
      <w:proofErr w:type="spellEnd"/>
      <w:r w:rsidRPr="00B623B2">
        <w:rPr>
          <w:rFonts w:ascii="Times New Roman" w:hAnsi="Times New Roman" w:cs="Times New Roman"/>
          <w:sz w:val="28"/>
          <w:szCs w:val="28"/>
          <w:lang w:val="en-US"/>
        </w:rPr>
        <w:t>&gt;model://robot/meshes/robot.stl&lt;/uri&gt;</w:t>
      </w:r>
      <w:r w:rsidRPr="00B623B2">
        <w:rPr>
          <w:rFonts w:ascii="Times New Roman" w:hAnsi="Times New Roman" w:cs="Times New Roman"/>
          <w:sz w:val="28"/>
          <w:szCs w:val="28"/>
          <w:lang w:val="en-US"/>
        </w:rPr>
        <w:br/>
        <w:t xml:space="preserve">          &lt;/mesh&gt;</w:t>
      </w:r>
      <w:r w:rsidRPr="00B623B2">
        <w:rPr>
          <w:rFonts w:ascii="Times New Roman" w:hAnsi="Times New Roman" w:cs="Times New Roman"/>
          <w:sz w:val="28"/>
          <w:szCs w:val="28"/>
          <w:lang w:val="en-US"/>
        </w:rPr>
        <w:br/>
        <w:t xml:space="preserve">        &lt;/geometry&gt;</w:t>
      </w:r>
      <w:r w:rsidRPr="00B623B2">
        <w:rPr>
          <w:rFonts w:ascii="Times New Roman" w:hAnsi="Times New Roman" w:cs="Times New Roman"/>
          <w:sz w:val="28"/>
          <w:szCs w:val="28"/>
          <w:lang w:val="en-US"/>
        </w:rPr>
        <w:br/>
        <w:t xml:space="preserve">      &lt;/collision&gt;</w:t>
      </w:r>
      <w:r w:rsidRPr="00B623B2">
        <w:rPr>
          <w:rFonts w:ascii="Times New Roman" w:hAnsi="Times New Roman" w:cs="Times New Roman"/>
          <w:sz w:val="28"/>
          <w:szCs w:val="28"/>
          <w:lang w:val="en-US"/>
        </w:rPr>
        <w:br/>
        <w:t xml:space="preserve">    &lt;/link&gt;</w:t>
      </w:r>
      <w:r w:rsidRPr="00B623B2">
        <w:rPr>
          <w:rFonts w:ascii="Times New Roman" w:hAnsi="Times New Roman" w:cs="Times New Roman"/>
          <w:sz w:val="28"/>
          <w:szCs w:val="28"/>
          <w:lang w:val="en-US"/>
        </w:rPr>
        <w:br/>
        <w:t xml:space="preserve">  &lt;/model&gt;</w:t>
      </w:r>
      <w:r w:rsidRPr="00B623B2">
        <w:rPr>
          <w:rFonts w:ascii="Times New Roman" w:hAnsi="Times New Roman" w:cs="Times New Roman"/>
          <w:sz w:val="28"/>
          <w:szCs w:val="28"/>
          <w:lang w:val="en-US"/>
        </w:rPr>
        <w:br/>
        <w:t>&lt;/</w:t>
      </w:r>
      <w:proofErr w:type="spellStart"/>
      <w:r w:rsidRPr="00B623B2">
        <w:rPr>
          <w:rFonts w:ascii="Times New Roman" w:hAnsi="Times New Roman" w:cs="Times New Roman"/>
          <w:sz w:val="28"/>
          <w:szCs w:val="28"/>
          <w:lang w:val="en-US"/>
        </w:rPr>
        <w:t>sdf</w:t>
      </w:r>
      <w:proofErr w:type="spellEnd"/>
      <w:r w:rsidRPr="00B623B2">
        <w:rPr>
          <w:rFonts w:ascii="Times New Roman" w:hAnsi="Times New Roman" w:cs="Times New Roman"/>
          <w:sz w:val="28"/>
          <w:szCs w:val="28"/>
          <w:lang w:val="en-US"/>
        </w:rPr>
        <w:t>&gt;</w:t>
      </w:r>
    </w:p>
    <w:p w14:paraId="4C1B8734" w14:textId="77777777" w:rsidR="00461E58" w:rsidRPr="00B623B2" w:rsidRDefault="00461E58" w:rsidP="00945BB2">
      <w:pPr>
        <w:spacing w:line="360" w:lineRule="auto"/>
        <w:ind w:firstLine="709"/>
        <w:jc w:val="both"/>
        <w:rPr>
          <w:rFonts w:ascii="Times New Roman" w:hAnsi="Times New Roman" w:cs="Times New Roman"/>
          <w:sz w:val="28"/>
          <w:szCs w:val="28"/>
          <w:lang w:val="en-US"/>
        </w:rPr>
      </w:pPr>
    </w:p>
    <w:p w14:paraId="5514C8BB" w14:textId="5192D039" w:rsidR="00B623B2" w:rsidRPr="00B623B2"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 xml:space="preserve">В данном файле указывается, что геометрия модели берётся из STL-файла, расположенного в каталоге </w:t>
      </w:r>
      <w:proofErr w:type="spellStart"/>
      <w:r w:rsidRPr="00B623B2">
        <w:rPr>
          <w:rFonts w:ascii="Times New Roman" w:hAnsi="Times New Roman" w:cs="Times New Roman"/>
          <w:sz w:val="28"/>
          <w:szCs w:val="28"/>
        </w:rPr>
        <w:t>meshes</w:t>
      </w:r>
      <w:proofErr w:type="spellEnd"/>
      <w:r w:rsidRPr="00B623B2">
        <w:rPr>
          <w:rFonts w:ascii="Times New Roman" w:hAnsi="Times New Roman" w:cs="Times New Roman"/>
          <w:sz w:val="28"/>
          <w:szCs w:val="28"/>
        </w:rPr>
        <w:t>.</w:t>
      </w:r>
      <w:r w:rsidR="00461E58" w:rsidRPr="00461E58">
        <w:rPr>
          <w:rFonts w:ascii="Times New Roman" w:hAnsi="Times New Roman" w:cs="Times New Roman"/>
          <w:sz w:val="28"/>
          <w:szCs w:val="28"/>
        </w:rPr>
        <w:t xml:space="preserve"> </w:t>
      </w:r>
      <w:r w:rsidRPr="00B623B2">
        <w:rPr>
          <w:rFonts w:ascii="Times New Roman" w:hAnsi="Times New Roman" w:cs="Times New Roman"/>
          <w:sz w:val="28"/>
          <w:szCs w:val="28"/>
        </w:rPr>
        <w:t>После подготовки всех файлов можно запустить симулятор Gazebo.</w:t>
      </w:r>
    </w:p>
    <w:p w14:paraId="19659EEE" w14:textId="77777777" w:rsidR="00B623B2" w:rsidRPr="003F09A3"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Для этого в терминале выполняется команда:</w:t>
      </w:r>
    </w:p>
    <w:p w14:paraId="3F01AB9E" w14:textId="77777777" w:rsidR="00461E58" w:rsidRPr="003F09A3" w:rsidRDefault="00461E58" w:rsidP="00945BB2">
      <w:pPr>
        <w:spacing w:line="360" w:lineRule="auto"/>
        <w:ind w:firstLine="709"/>
        <w:jc w:val="both"/>
        <w:rPr>
          <w:rFonts w:ascii="Times New Roman" w:hAnsi="Times New Roman" w:cs="Times New Roman"/>
          <w:sz w:val="28"/>
          <w:szCs w:val="28"/>
        </w:rPr>
      </w:pPr>
    </w:p>
    <w:p w14:paraId="6A8EC0A3" w14:textId="18AD1910" w:rsidR="00B623B2" w:rsidRPr="00461E58" w:rsidRDefault="00461E58"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G</w:t>
      </w:r>
      <w:r w:rsidR="00B623B2" w:rsidRPr="00B623B2">
        <w:rPr>
          <w:rFonts w:ascii="Times New Roman" w:hAnsi="Times New Roman" w:cs="Times New Roman"/>
          <w:sz w:val="28"/>
          <w:szCs w:val="28"/>
        </w:rPr>
        <w:t>azebo</w:t>
      </w:r>
    </w:p>
    <w:p w14:paraId="2B694A0B" w14:textId="77777777" w:rsidR="00461E58" w:rsidRPr="00B623B2" w:rsidRDefault="00461E58" w:rsidP="00945BB2">
      <w:pPr>
        <w:spacing w:line="360" w:lineRule="auto"/>
        <w:ind w:firstLine="709"/>
        <w:jc w:val="both"/>
        <w:rPr>
          <w:rFonts w:ascii="Times New Roman" w:hAnsi="Times New Roman" w:cs="Times New Roman"/>
          <w:sz w:val="28"/>
          <w:szCs w:val="28"/>
        </w:rPr>
      </w:pPr>
    </w:p>
    <w:p w14:paraId="08AFE687" w14:textId="44C64562" w:rsidR="00B623B2" w:rsidRPr="00B623B2"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После запуска программы открывается окно симуляции.</w:t>
      </w:r>
      <w:r w:rsidR="00461E58" w:rsidRPr="00461E58">
        <w:rPr>
          <w:rFonts w:ascii="Times New Roman" w:hAnsi="Times New Roman" w:cs="Times New Roman"/>
          <w:sz w:val="28"/>
          <w:szCs w:val="28"/>
        </w:rPr>
        <w:t xml:space="preserve"> </w:t>
      </w:r>
      <w:r w:rsidRPr="00B623B2">
        <w:rPr>
          <w:rFonts w:ascii="Times New Roman" w:hAnsi="Times New Roman" w:cs="Times New Roman"/>
          <w:sz w:val="28"/>
          <w:szCs w:val="28"/>
        </w:rPr>
        <w:t xml:space="preserve">В левой части </w:t>
      </w:r>
      <w:r w:rsidRPr="00B623B2">
        <w:rPr>
          <w:rFonts w:ascii="Times New Roman" w:hAnsi="Times New Roman" w:cs="Times New Roman"/>
          <w:sz w:val="28"/>
          <w:szCs w:val="28"/>
        </w:rPr>
        <w:lastRenderedPageBreak/>
        <w:t xml:space="preserve">интерфейса находится панель </w:t>
      </w:r>
      <w:proofErr w:type="spellStart"/>
      <w:r w:rsidRPr="00B623B2">
        <w:rPr>
          <w:rFonts w:ascii="Times New Roman" w:hAnsi="Times New Roman" w:cs="Times New Roman"/>
          <w:sz w:val="28"/>
          <w:szCs w:val="28"/>
        </w:rPr>
        <w:t>Insert</w:t>
      </w:r>
      <w:proofErr w:type="spellEnd"/>
      <w:r w:rsidRPr="00B623B2">
        <w:rPr>
          <w:rFonts w:ascii="Times New Roman" w:hAnsi="Times New Roman" w:cs="Times New Roman"/>
          <w:sz w:val="28"/>
          <w:szCs w:val="28"/>
        </w:rPr>
        <w:t>, содержащая библиотеку доступных моделей.</w:t>
      </w:r>
      <w:r w:rsidR="00461E58" w:rsidRPr="00461E58">
        <w:rPr>
          <w:rFonts w:ascii="Times New Roman" w:hAnsi="Times New Roman" w:cs="Times New Roman"/>
          <w:sz w:val="28"/>
          <w:szCs w:val="28"/>
        </w:rPr>
        <w:t xml:space="preserve"> </w:t>
      </w:r>
      <w:r w:rsidRPr="00B623B2">
        <w:rPr>
          <w:rFonts w:ascii="Times New Roman" w:hAnsi="Times New Roman" w:cs="Times New Roman"/>
          <w:sz w:val="28"/>
          <w:szCs w:val="28"/>
        </w:rPr>
        <w:t xml:space="preserve">В списке моделей появится созданная модель </w:t>
      </w:r>
      <w:proofErr w:type="spellStart"/>
      <w:r w:rsidRPr="00B623B2">
        <w:rPr>
          <w:rFonts w:ascii="Times New Roman" w:hAnsi="Times New Roman" w:cs="Times New Roman"/>
          <w:sz w:val="28"/>
          <w:szCs w:val="28"/>
        </w:rPr>
        <w:t>robot</w:t>
      </w:r>
      <w:proofErr w:type="spellEnd"/>
      <w:r w:rsidRPr="00B623B2">
        <w:rPr>
          <w:rFonts w:ascii="Times New Roman" w:hAnsi="Times New Roman" w:cs="Times New Roman"/>
          <w:sz w:val="28"/>
          <w:szCs w:val="28"/>
        </w:rPr>
        <w:t>. Для добавления её в сцену необходимо:</w:t>
      </w:r>
    </w:p>
    <w:p w14:paraId="5F2B6D28" w14:textId="77777777" w:rsidR="00B623B2" w:rsidRPr="00B623B2" w:rsidRDefault="00B623B2" w:rsidP="00945BB2">
      <w:pPr>
        <w:numPr>
          <w:ilvl w:val="0"/>
          <w:numId w:val="30"/>
        </w:numPr>
        <w:spacing w:line="360" w:lineRule="auto"/>
        <w:ind w:left="0" w:firstLine="709"/>
        <w:jc w:val="both"/>
        <w:rPr>
          <w:rFonts w:ascii="Times New Roman" w:hAnsi="Times New Roman" w:cs="Times New Roman"/>
          <w:sz w:val="28"/>
          <w:szCs w:val="28"/>
        </w:rPr>
      </w:pPr>
      <w:r w:rsidRPr="00B623B2">
        <w:rPr>
          <w:rFonts w:ascii="Times New Roman" w:hAnsi="Times New Roman" w:cs="Times New Roman"/>
          <w:sz w:val="28"/>
          <w:szCs w:val="28"/>
        </w:rPr>
        <w:t xml:space="preserve">выбрать модель </w:t>
      </w:r>
      <w:proofErr w:type="spellStart"/>
      <w:r w:rsidRPr="00B623B2">
        <w:rPr>
          <w:rFonts w:ascii="Times New Roman" w:hAnsi="Times New Roman" w:cs="Times New Roman"/>
          <w:sz w:val="28"/>
          <w:szCs w:val="28"/>
        </w:rPr>
        <w:t>robot</w:t>
      </w:r>
      <w:proofErr w:type="spellEnd"/>
      <w:r w:rsidRPr="00B623B2">
        <w:rPr>
          <w:rFonts w:ascii="Times New Roman" w:hAnsi="Times New Roman" w:cs="Times New Roman"/>
          <w:sz w:val="28"/>
          <w:szCs w:val="28"/>
        </w:rPr>
        <w:t xml:space="preserve"> в панели </w:t>
      </w:r>
      <w:proofErr w:type="spellStart"/>
      <w:r w:rsidRPr="00B623B2">
        <w:rPr>
          <w:rFonts w:ascii="Times New Roman" w:hAnsi="Times New Roman" w:cs="Times New Roman"/>
          <w:sz w:val="28"/>
          <w:szCs w:val="28"/>
        </w:rPr>
        <w:t>Insert</w:t>
      </w:r>
      <w:proofErr w:type="spellEnd"/>
      <w:r w:rsidRPr="00B623B2">
        <w:rPr>
          <w:rFonts w:ascii="Times New Roman" w:hAnsi="Times New Roman" w:cs="Times New Roman"/>
          <w:sz w:val="28"/>
          <w:szCs w:val="28"/>
        </w:rPr>
        <w:t>;</w:t>
      </w:r>
    </w:p>
    <w:p w14:paraId="20078681" w14:textId="77777777" w:rsidR="00B623B2" w:rsidRPr="00B623B2" w:rsidRDefault="00B623B2" w:rsidP="00945BB2">
      <w:pPr>
        <w:numPr>
          <w:ilvl w:val="0"/>
          <w:numId w:val="30"/>
        </w:numPr>
        <w:spacing w:line="360" w:lineRule="auto"/>
        <w:ind w:left="0" w:firstLine="709"/>
        <w:jc w:val="both"/>
        <w:rPr>
          <w:rFonts w:ascii="Times New Roman" w:hAnsi="Times New Roman" w:cs="Times New Roman"/>
          <w:sz w:val="28"/>
          <w:szCs w:val="28"/>
        </w:rPr>
      </w:pPr>
      <w:r w:rsidRPr="00B623B2">
        <w:rPr>
          <w:rFonts w:ascii="Times New Roman" w:hAnsi="Times New Roman" w:cs="Times New Roman"/>
          <w:sz w:val="28"/>
          <w:szCs w:val="28"/>
        </w:rPr>
        <w:t>щёлкнуть по рабочему пространству симулятора.</w:t>
      </w:r>
    </w:p>
    <w:p w14:paraId="38E3C06A" w14:textId="77777777" w:rsidR="003E6710" w:rsidRDefault="00B623B2" w:rsidP="003E6710">
      <w:pPr>
        <w:keepNext/>
        <w:spacing w:line="360" w:lineRule="auto"/>
        <w:ind w:firstLine="709"/>
        <w:jc w:val="both"/>
        <w:rPr>
          <w:noProof/>
        </w:rPr>
      </w:pPr>
      <w:r w:rsidRPr="00B623B2">
        <w:rPr>
          <w:rFonts w:ascii="Times New Roman" w:hAnsi="Times New Roman" w:cs="Times New Roman"/>
          <w:sz w:val="28"/>
          <w:szCs w:val="28"/>
        </w:rPr>
        <w:t>После этого модель будет размещена в виртуальной среде</w:t>
      </w:r>
      <w:r w:rsidR="00461E58">
        <w:rPr>
          <w:rFonts w:ascii="Times New Roman" w:hAnsi="Times New Roman" w:cs="Times New Roman"/>
          <w:sz w:val="28"/>
          <w:szCs w:val="28"/>
        </w:rPr>
        <w:t>, как показано на рисунке 21</w:t>
      </w:r>
      <w:r w:rsidRPr="00B623B2">
        <w:rPr>
          <w:rFonts w:ascii="Times New Roman" w:hAnsi="Times New Roman" w:cs="Times New Roman"/>
          <w:sz w:val="28"/>
          <w:szCs w:val="28"/>
        </w:rPr>
        <w:t>.</w:t>
      </w:r>
      <w:r w:rsidR="00461E58" w:rsidRPr="00461E58">
        <w:rPr>
          <w:noProof/>
        </w:rPr>
        <w:t xml:space="preserve"> </w:t>
      </w:r>
    </w:p>
    <w:p w14:paraId="48DEAA2D" w14:textId="77777777" w:rsidR="003E6710" w:rsidRDefault="003E6710" w:rsidP="003E6710">
      <w:pPr>
        <w:keepNext/>
        <w:spacing w:line="360" w:lineRule="auto"/>
        <w:ind w:firstLine="709"/>
        <w:jc w:val="both"/>
        <w:rPr>
          <w:noProof/>
        </w:rPr>
      </w:pPr>
    </w:p>
    <w:p w14:paraId="32EF7E3B" w14:textId="7EC3CEDC" w:rsidR="00461E58" w:rsidRDefault="00461E58" w:rsidP="003E6710">
      <w:pPr>
        <w:keepNext/>
        <w:spacing w:line="360" w:lineRule="auto"/>
        <w:jc w:val="center"/>
      </w:pPr>
      <w:r w:rsidRPr="00461E58">
        <w:rPr>
          <w:noProof/>
        </w:rPr>
        <w:drawing>
          <wp:inline distT="0" distB="0" distL="0" distR="0" wp14:anchorId="5E51560A" wp14:editId="4F42ED06">
            <wp:extent cx="6119495" cy="3408680"/>
            <wp:effectExtent l="0" t="0" r="0" b="1270"/>
            <wp:docPr id="9986442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44283" name=""/>
                    <pic:cNvPicPr/>
                  </pic:nvPicPr>
                  <pic:blipFill>
                    <a:blip r:embed="rId30"/>
                    <a:stretch>
                      <a:fillRect/>
                    </a:stretch>
                  </pic:blipFill>
                  <pic:spPr>
                    <a:xfrm>
                      <a:off x="0" y="0"/>
                      <a:ext cx="6119495" cy="3408680"/>
                    </a:xfrm>
                    <a:prstGeom prst="rect">
                      <a:avLst/>
                    </a:prstGeom>
                  </pic:spPr>
                </pic:pic>
              </a:graphicData>
            </a:graphic>
          </wp:inline>
        </w:drawing>
      </w:r>
    </w:p>
    <w:p w14:paraId="5BBFB6B6" w14:textId="255814B6" w:rsidR="00B623B2" w:rsidRPr="00B623B2" w:rsidRDefault="00461E58" w:rsidP="003E6710">
      <w:pPr>
        <w:pStyle w:val="afa"/>
        <w:spacing w:line="360" w:lineRule="auto"/>
        <w:jc w:val="center"/>
        <w:rPr>
          <w:rFonts w:ascii="Times New Roman" w:hAnsi="Times New Roman" w:cs="Times New Roman"/>
          <w:i w:val="0"/>
          <w:iCs w:val="0"/>
          <w:color w:val="auto"/>
          <w:sz w:val="28"/>
          <w:szCs w:val="28"/>
        </w:rPr>
      </w:pPr>
      <w:r w:rsidRPr="00461E58">
        <w:rPr>
          <w:rFonts w:ascii="Times New Roman" w:hAnsi="Times New Roman" w:cs="Times New Roman"/>
          <w:i w:val="0"/>
          <w:iCs w:val="0"/>
          <w:color w:val="auto"/>
          <w:sz w:val="28"/>
          <w:szCs w:val="28"/>
        </w:rPr>
        <w:t xml:space="preserve">Рисунок </w:t>
      </w:r>
      <w:r w:rsidRPr="00461E58">
        <w:rPr>
          <w:rFonts w:ascii="Times New Roman" w:hAnsi="Times New Roman" w:cs="Times New Roman"/>
          <w:i w:val="0"/>
          <w:iCs w:val="0"/>
          <w:color w:val="auto"/>
          <w:sz w:val="28"/>
          <w:szCs w:val="28"/>
        </w:rPr>
        <w:fldChar w:fldCharType="begin"/>
      </w:r>
      <w:r w:rsidRPr="00461E58">
        <w:rPr>
          <w:rFonts w:ascii="Times New Roman" w:hAnsi="Times New Roman" w:cs="Times New Roman"/>
          <w:i w:val="0"/>
          <w:iCs w:val="0"/>
          <w:color w:val="auto"/>
          <w:sz w:val="28"/>
          <w:szCs w:val="28"/>
        </w:rPr>
        <w:instrText xml:space="preserve"> SEQ Рисунок \* ARABIC </w:instrText>
      </w:r>
      <w:r w:rsidRPr="00461E58">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22</w:t>
      </w:r>
      <w:r w:rsidRPr="00461E58">
        <w:rPr>
          <w:rFonts w:ascii="Times New Roman" w:hAnsi="Times New Roman" w:cs="Times New Roman"/>
          <w:i w:val="0"/>
          <w:iCs w:val="0"/>
          <w:color w:val="auto"/>
          <w:sz w:val="28"/>
          <w:szCs w:val="28"/>
        </w:rPr>
        <w:fldChar w:fldCharType="end"/>
      </w:r>
      <w:r w:rsidRPr="00461E58">
        <w:rPr>
          <w:rFonts w:ascii="Times New Roman" w:hAnsi="Times New Roman" w:cs="Times New Roman"/>
          <w:i w:val="0"/>
          <w:iCs w:val="0"/>
          <w:color w:val="auto"/>
          <w:sz w:val="28"/>
          <w:szCs w:val="28"/>
        </w:rPr>
        <w:t xml:space="preserve"> – </w:t>
      </w:r>
      <w:r w:rsidR="00AF47CA">
        <w:rPr>
          <w:rFonts w:ascii="Times New Roman" w:hAnsi="Times New Roman" w:cs="Times New Roman"/>
          <w:i w:val="0"/>
          <w:iCs w:val="0"/>
          <w:color w:val="auto"/>
          <w:sz w:val="28"/>
          <w:szCs w:val="28"/>
        </w:rPr>
        <w:t>И</w:t>
      </w:r>
      <w:r w:rsidRPr="00461E58">
        <w:rPr>
          <w:rFonts w:ascii="Times New Roman" w:hAnsi="Times New Roman" w:cs="Times New Roman"/>
          <w:i w:val="0"/>
          <w:iCs w:val="0"/>
          <w:color w:val="auto"/>
          <w:sz w:val="28"/>
          <w:szCs w:val="28"/>
        </w:rPr>
        <w:t xml:space="preserve">мпортирование модели в среду </w:t>
      </w:r>
      <w:r w:rsidRPr="00461E58">
        <w:rPr>
          <w:rFonts w:ascii="Times New Roman" w:hAnsi="Times New Roman" w:cs="Times New Roman"/>
          <w:i w:val="0"/>
          <w:iCs w:val="0"/>
          <w:color w:val="auto"/>
          <w:sz w:val="28"/>
          <w:szCs w:val="28"/>
          <w:lang w:val="en-US"/>
        </w:rPr>
        <w:t>gazebo</w:t>
      </w:r>
    </w:p>
    <w:p w14:paraId="791B3DFD" w14:textId="77777777" w:rsidR="00B623B2" w:rsidRPr="00B623B2" w:rsidRDefault="00B623B2" w:rsidP="00945BB2">
      <w:pPr>
        <w:spacing w:line="360" w:lineRule="auto"/>
        <w:ind w:firstLine="709"/>
        <w:jc w:val="both"/>
      </w:pPr>
    </w:p>
    <w:p w14:paraId="50CA5266" w14:textId="407BBB87" w:rsidR="00461E58" w:rsidRDefault="00461E58" w:rsidP="00945BB2">
      <w:pPr>
        <w:widowControl/>
        <w:autoSpaceDE/>
        <w:autoSpaceDN/>
        <w:adjustRightInd/>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7193711A" w14:textId="24EF4B64" w:rsidR="00AF2C5E" w:rsidRPr="00BC50E4" w:rsidRDefault="00AF2C5E" w:rsidP="003E6710">
      <w:pPr>
        <w:pStyle w:val="1"/>
        <w:spacing w:before="60" w:line="360" w:lineRule="auto"/>
        <w:jc w:val="center"/>
        <w:rPr>
          <w:rFonts w:ascii="Times New Roman" w:hAnsi="Times New Roman" w:cs="Times New Roman"/>
          <w:sz w:val="28"/>
          <w:szCs w:val="28"/>
        </w:rPr>
      </w:pPr>
      <w:bookmarkStart w:id="18" w:name="_Toc223094356"/>
      <w:r w:rsidRPr="00AF2C5E">
        <w:rPr>
          <w:rFonts w:ascii="Times New Roman" w:hAnsi="Times New Roman" w:cs="Times New Roman"/>
          <w:sz w:val="28"/>
          <w:szCs w:val="28"/>
        </w:rPr>
        <w:lastRenderedPageBreak/>
        <w:t>З</w:t>
      </w:r>
      <w:r w:rsidR="00BC50E4">
        <w:rPr>
          <w:rFonts w:ascii="Times New Roman" w:hAnsi="Times New Roman" w:cs="Times New Roman"/>
          <w:sz w:val="28"/>
          <w:szCs w:val="28"/>
        </w:rPr>
        <w:t>аключение</w:t>
      </w:r>
      <w:bookmarkEnd w:id="18"/>
    </w:p>
    <w:p w14:paraId="3FF6A38E" w14:textId="7286B220" w:rsidR="00AF2C5E" w:rsidRPr="003E6710" w:rsidRDefault="00AF2C5E" w:rsidP="00945BB2">
      <w:pPr>
        <w:pStyle w:val="Bodytext30"/>
        <w:tabs>
          <w:tab w:val="left" w:pos="0"/>
        </w:tabs>
        <w:spacing w:after="0" w:line="360" w:lineRule="auto"/>
        <w:ind w:firstLine="709"/>
        <w:jc w:val="both"/>
        <w:rPr>
          <w:lang w:val="ru-RU"/>
        </w:rPr>
      </w:pPr>
      <w:r>
        <w:rPr>
          <w:lang w:val="ru-RU"/>
        </w:rPr>
        <w:tab/>
      </w:r>
      <w:r w:rsidRPr="003E6710">
        <w:t xml:space="preserve">В ходе выполнения производственной практики была разработана и исследована модель мобильного робота с дифференциальным приводом. В рамках работы выполнен полный цикл создания цифрового прототипа робота </w:t>
      </w:r>
      <w:r w:rsidR="009B01B9" w:rsidRPr="003E6710">
        <w:rPr>
          <w:lang w:val="ru-RU"/>
        </w:rPr>
        <w:t>–</w:t>
      </w:r>
      <w:r w:rsidRPr="003E6710">
        <w:t xml:space="preserve"> от построения трёхмерной модели до её интеграции и проверки в среде имитационного моделирования.</w:t>
      </w:r>
    </w:p>
    <w:p w14:paraId="21FBB021" w14:textId="0264852B" w:rsidR="00AF2C5E" w:rsidRPr="003E6710" w:rsidRDefault="00AF2C5E" w:rsidP="00945BB2">
      <w:pPr>
        <w:pStyle w:val="Bodytext30"/>
        <w:tabs>
          <w:tab w:val="left" w:pos="0"/>
        </w:tabs>
        <w:spacing w:after="0" w:line="360" w:lineRule="auto"/>
        <w:ind w:firstLine="709"/>
        <w:jc w:val="both"/>
        <w:rPr>
          <w:lang w:val="ru-RU"/>
        </w:rPr>
      </w:pPr>
      <w:r w:rsidRPr="003E6710">
        <w:rPr>
          <w:lang w:val="ru-RU"/>
        </w:rPr>
        <w:tab/>
      </w:r>
      <w:r w:rsidRPr="003E6710">
        <w:t xml:space="preserve">В результате работы была создана 3D-модель робота в среде </w:t>
      </w:r>
      <w:proofErr w:type="spellStart"/>
      <w:r w:rsidRPr="003E6710">
        <w:t>Blender</w:t>
      </w:r>
      <w:proofErr w:type="spellEnd"/>
      <w:r w:rsidRPr="003E6710">
        <w:t>, выполнена проверка корректности геометрии и подготовка модели к экспорту. Далее разработано описание робота в формате URD</w:t>
      </w:r>
      <w:r w:rsidR="00F76DEA" w:rsidRPr="003E6710">
        <w:rPr>
          <w:lang w:val="en-US"/>
        </w:rPr>
        <w:t>R</w:t>
      </w:r>
      <w:r w:rsidRPr="003E6710">
        <w:t xml:space="preserve">, что позволило корректно задать визуальные параметры конструкции. </w:t>
      </w:r>
    </w:p>
    <w:p w14:paraId="752667E1" w14:textId="2A3B72EC" w:rsidR="00AF2C5E" w:rsidRPr="00AF2C5E" w:rsidRDefault="00AF2C5E" w:rsidP="00945BB2">
      <w:pPr>
        <w:pStyle w:val="Bodytext30"/>
        <w:tabs>
          <w:tab w:val="left" w:pos="0"/>
        </w:tabs>
        <w:spacing w:after="0" w:line="360" w:lineRule="auto"/>
        <w:ind w:firstLine="709"/>
        <w:jc w:val="both"/>
      </w:pPr>
      <w:r w:rsidRPr="003E6710">
        <w:rPr>
          <w:lang w:val="ru-RU"/>
        </w:rPr>
        <w:tab/>
      </w:r>
      <w:r w:rsidRPr="003E6710">
        <w:t xml:space="preserve">Полученные результаты позволили закрепить практические навыки работы с инструментами </w:t>
      </w:r>
      <w:proofErr w:type="spellStart"/>
      <w:r w:rsidRPr="003E6710">
        <w:t>Blender</w:t>
      </w:r>
      <w:proofErr w:type="spellEnd"/>
      <w:r w:rsidRPr="003E6710">
        <w:t>, ROS</w:t>
      </w:r>
      <w:r w:rsidR="00F76DEA" w:rsidRPr="003E6710">
        <w:t xml:space="preserve"> </w:t>
      </w:r>
      <w:r w:rsidRPr="003E6710">
        <w:t xml:space="preserve">и </w:t>
      </w:r>
      <w:proofErr w:type="spellStart"/>
      <w:r w:rsidRPr="003E6710">
        <w:t>Gazebo</w:t>
      </w:r>
      <w:proofErr w:type="spellEnd"/>
      <w:r w:rsidRPr="003E6710">
        <w:t>, а также углубить понимание принципов моделирования мобильных роботов с дифференциальным приводом. Выполненная работа может быть использована в дальнейшем для разработки и отладки алгоритмов управления, навигации и автономного движения мобильных робототехнических систем.</w:t>
      </w:r>
    </w:p>
    <w:p w14:paraId="4E1B4082" w14:textId="77777777" w:rsidR="006E25F2" w:rsidRDefault="006E25F2" w:rsidP="00945BB2">
      <w:pPr>
        <w:pStyle w:val="Bodytext30"/>
        <w:tabs>
          <w:tab w:val="left" w:pos="0"/>
        </w:tabs>
        <w:spacing w:after="0" w:line="360" w:lineRule="auto"/>
        <w:ind w:firstLine="709"/>
        <w:jc w:val="both"/>
        <w:rPr>
          <w:lang w:val="ru-RU"/>
        </w:rPr>
      </w:pPr>
    </w:p>
    <w:p w14:paraId="4F67112A" w14:textId="77777777" w:rsidR="00AF2C5E" w:rsidRDefault="00AF2C5E" w:rsidP="00945BB2">
      <w:pPr>
        <w:pStyle w:val="Bodytext30"/>
        <w:tabs>
          <w:tab w:val="left" w:pos="0"/>
        </w:tabs>
        <w:spacing w:after="0" w:line="360" w:lineRule="auto"/>
        <w:ind w:firstLine="709"/>
        <w:jc w:val="both"/>
        <w:rPr>
          <w:lang w:val="ru-RU"/>
        </w:rPr>
      </w:pPr>
    </w:p>
    <w:p w14:paraId="6A0FF751" w14:textId="77777777" w:rsidR="00AF2C5E" w:rsidRDefault="00AF2C5E" w:rsidP="00945BB2">
      <w:pPr>
        <w:pStyle w:val="Bodytext30"/>
        <w:tabs>
          <w:tab w:val="left" w:pos="0"/>
        </w:tabs>
        <w:spacing w:after="0" w:line="360" w:lineRule="auto"/>
        <w:ind w:firstLine="709"/>
        <w:jc w:val="both"/>
        <w:rPr>
          <w:lang w:val="ru-RU"/>
        </w:rPr>
      </w:pPr>
    </w:p>
    <w:p w14:paraId="720A0BE3" w14:textId="77777777" w:rsidR="00AF2C5E" w:rsidRDefault="00AF2C5E" w:rsidP="00945BB2">
      <w:pPr>
        <w:pStyle w:val="Bodytext30"/>
        <w:tabs>
          <w:tab w:val="left" w:pos="0"/>
        </w:tabs>
        <w:spacing w:after="0" w:line="360" w:lineRule="auto"/>
        <w:ind w:firstLine="709"/>
        <w:jc w:val="both"/>
        <w:rPr>
          <w:lang w:val="ru-RU"/>
        </w:rPr>
      </w:pPr>
    </w:p>
    <w:p w14:paraId="37D20AA9" w14:textId="77777777" w:rsidR="00AF2C5E" w:rsidRDefault="00AF2C5E" w:rsidP="00945BB2">
      <w:pPr>
        <w:pStyle w:val="Bodytext30"/>
        <w:tabs>
          <w:tab w:val="left" w:pos="0"/>
        </w:tabs>
        <w:spacing w:after="0" w:line="360" w:lineRule="auto"/>
        <w:ind w:firstLine="709"/>
        <w:jc w:val="both"/>
        <w:rPr>
          <w:lang w:val="ru-RU"/>
        </w:rPr>
      </w:pPr>
    </w:p>
    <w:p w14:paraId="4CBE532B" w14:textId="77777777" w:rsidR="00AF2C5E" w:rsidRDefault="00AF2C5E" w:rsidP="00945BB2">
      <w:pPr>
        <w:pStyle w:val="Bodytext30"/>
        <w:tabs>
          <w:tab w:val="left" w:pos="0"/>
        </w:tabs>
        <w:spacing w:after="0" w:line="360" w:lineRule="auto"/>
        <w:ind w:firstLine="709"/>
        <w:jc w:val="both"/>
        <w:rPr>
          <w:lang w:val="ru-RU"/>
        </w:rPr>
      </w:pPr>
    </w:p>
    <w:p w14:paraId="08737D31" w14:textId="77777777" w:rsidR="00AF2C5E" w:rsidRDefault="00AF2C5E" w:rsidP="00945BB2">
      <w:pPr>
        <w:pStyle w:val="Bodytext30"/>
        <w:tabs>
          <w:tab w:val="left" w:pos="0"/>
        </w:tabs>
        <w:spacing w:after="0" w:line="360" w:lineRule="auto"/>
        <w:ind w:firstLine="709"/>
        <w:jc w:val="both"/>
        <w:rPr>
          <w:lang w:val="ru-RU"/>
        </w:rPr>
      </w:pPr>
    </w:p>
    <w:p w14:paraId="2B02AF01" w14:textId="77777777" w:rsidR="00AF2C5E" w:rsidRDefault="00AF2C5E" w:rsidP="00945BB2">
      <w:pPr>
        <w:pStyle w:val="Bodytext30"/>
        <w:tabs>
          <w:tab w:val="left" w:pos="0"/>
        </w:tabs>
        <w:spacing w:after="0" w:line="360" w:lineRule="auto"/>
        <w:ind w:firstLine="709"/>
        <w:jc w:val="both"/>
        <w:rPr>
          <w:lang w:val="ru-RU"/>
        </w:rPr>
      </w:pPr>
    </w:p>
    <w:p w14:paraId="5EA79B6F" w14:textId="77777777" w:rsidR="00AF2C5E" w:rsidRPr="00AF2C5E" w:rsidRDefault="00AF2C5E" w:rsidP="00945BB2">
      <w:pPr>
        <w:pStyle w:val="Bodytext30"/>
        <w:tabs>
          <w:tab w:val="left" w:pos="0"/>
        </w:tabs>
        <w:spacing w:after="0" w:line="360" w:lineRule="auto"/>
        <w:ind w:firstLine="709"/>
        <w:jc w:val="both"/>
        <w:rPr>
          <w:lang w:val="ru-RU"/>
        </w:rPr>
      </w:pPr>
    </w:p>
    <w:p w14:paraId="3B0C7414" w14:textId="77777777" w:rsidR="00F76DEA" w:rsidRDefault="00F76DEA" w:rsidP="00945BB2">
      <w:pPr>
        <w:widowControl/>
        <w:autoSpaceDE/>
        <w:autoSpaceDN/>
        <w:adjustRightInd/>
        <w:spacing w:line="360" w:lineRule="auto"/>
        <w:ind w:firstLine="709"/>
        <w:rPr>
          <w:rFonts w:ascii="Times New Roman" w:hAnsi="Times New Roman" w:cs="Times New Roman"/>
          <w:b/>
          <w:bCs/>
          <w:kern w:val="32"/>
          <w:sz w:val="28"/>
          <w:szCs w:val="28"/>
        </w:rPr>
      </w:pPr>
      <w:r>
        <w:rPr>
          <w:rFonts w:ascii="Times New Roman" w:hAnsi="Times New Roman" w:cs="Times New Roman"/>
          <w:sz w:val="28"/>
          <w:szCs w:val="28"/>
        </w:rPr>
        <w:br w:type="page"/>
      </w:r>
    </w:p>
    <w:p w14:paraId="72FD8B43" w14:textId="3110B696" w:rsidR="006E25F2" w:rsidRPr="006E25F2" w:rsidRDefault="00BC50E4" w:rsidP="003E6710">
      <w:pPr>
        <w:pStyle w:val="1"/>
        <w:spacing w:before="60" w:line="360" w:lineRule="auto"/>
        <w:jc w:val="center"/>
        <w:rPr>
          <w:rFonts w:ascii="Times New Roman" w:hAnsi="Times New Roman" w:cs="Times New Roman"/>
          <w:sz w:val="28"/>
          <w:szCs w:val="28"/>
        </w:rPr>
      </w:pPr>
      <w:bookmarkStart w:id="19" w:name="_Toc223094357"/>
      <w:r w:rsidRPr="006E25F2">
        <w:rPr>
          <w:rFonts w:ascii="Times New Roman" w:hAnsi="Times New Roman" w:cs="Times New Roman"/>
          <w:sz w:val="28"/>
          <w:szCs w:val="28"/>
        </w:rPr>
        <w:lastRenderedPageBreak/>
        <w:t>С</w:t>
      </w:r>
      <w:r>
        <w:rPr>
          <w:rFonts w:ascii="Times New Roman" w:hAnsi="Times New Roman" w:cs="Times New Roman"/>
          <w:sz w:val="28"/>
          <w:szCs w:val="28"/>
        </w:rPr>
        <w:t>писок использованной литературы</w:t>
      </w:r>
      <w:bookmarkEnd w:id="19"/>
    </w:p>
    <w:p w14:paraId="202CB82B" w14:textId="77777777" w:rsidR="00400B84" w:rsidRPr="00400B84" w:rsidRDefault="006E25F2" w:rsidP="00945BB2">
      <w:pPr>
        <w:pStyle w:val="Bodytext30"/>
        <w:numPr>
          <w:ilvl w:val="0"/>
          <w:numId w:val="27"/>
        </w:numPr>
        <w:tabs>
          <w:tab w:val="left" w:pos="0"/>
        </w:tabs>
        <w:spacing w:after="0" w:line="360" w:lineRule="auto"/>
        <w:ind w:left="0" w:firstLine="709"/>
        <w:jc w:val="both"/>
        <w:rPr>
          <w:bCs/>
          <w:szCs w:val="28"/>
        </w:rPr>
      </w:pPr>
      <w:r w:rsidRPr="00400B84">
        <w:rPr>
          <w:bCs/>
          <w:szCs w:val="28"/>
          <w:lang w:val="ru-RU"/>
        </w:rPr>
        <w:t xml:space="preserve">Джозефа Л. «Изучение робототехники с использованием Python» / пер. с </w:t>
      </w:r>
      <w:proofErr w:type="spellStart"/>
      <w:r w:rsidRPr="00400B84">
        <w:rPr>
          <w:bCs/>
          <w:szCs w:val="28"/>
          <w:lang w:val="ru-RU"/>
        </w:rPr>
        <w:t>анг</w:t>
      </w:r>
      <w:proofErr w:type="spellEnd"/>
      <w:r w:rsidRPr="00400B84">
        <w:rPr>
          <w:bCs/>
          <w:szCs w:val="28"/>
          <w:lang w:val="ru-RU"/>
        </w:rPr>
        <w:t>. А. В. Корягина. – М.: ДМК Пресс, 2019. – 250 с.: ил</w:t>
      </w:r>
      <w:r w:rsidR="00400B84" w:rsidRPr="00400B84">
        <w:rPr>
          <w:bCs/>
          <w:szCs w:val="28"/>
          <w:lang w:val="ru-RU"/>
        </w:rPr>
        <w:t>.</w:t>
      </w:r>
    </w:p>
    <w:p w14:paraId="08C3A5B0" w14:textId="77777777" w:rsidR="00414A4B" w:rsidRDefault="00400B84" w:rsidP="00945BB2">
      <w:pPr>
        <w:pStyle w:val="Bodytext30"/>
        <w:numPr>
          <w:ilvl w:val="0"/>
          <w:numId w:val="27"/>
        </w:numPr>
        <w:tabs>
          <w:tab w:val="left" w:pos="0"/>
        </w:tabs>
        <w:spacing w:after="0" w:line="360" w:lineRule="auto"/>
        <w:ind w:left="0" w:firstLine="709"/>
        <w:jc w:val="both"/>
        <w:rPr>
          <w:bCs/>
          <w:szCs w:val="28"/>
        </w:rPr>
      </w:pPr>
      <w:proofErr w:type="spellStart"/>
      <w:r w:rsidRPr="00400B84">
        <w:rPr>
          <w:bCs/>
          <w:szCs w:val="28"/>
          <w:lang w:val="ru-RU"/>
        </w:rPr>
        <w:t>Шибков</w:t>
      </w:r>
      <w:proofErr w:type="spellEnd"/>
      <w:r w:rsidRPr="00400B84">
        <w:rPr>
          <w:bCs/>
          <w:szCs w:val="28"/>
          <w:lang w:val="ru-RU"/>
        </w:rPr>
        <w:t xml:space="preserve"> А. Простая имитационная модель мобильного робота в ROS и </w:t>
      </w:r>
      <w:proofErr w:type="spellStart"/>
      <w:r w:rsidRPr="00400B84">
        <w:rPr>
          <w:bCs/>
          <w:szCs w:val="28"/>
          <w:lang w:val="ru-RU"/>
        </w:rPr>
        <w:t>Gazebo</w:t>
      </w:r>
      <w:proofErr w:type="spellEnd"/>
      <w:r w:rsidRPr="00400B84">
        <w:rPr>
          <w:bCs/>
          <w:szCs w:val="28"/>
          <w:lang w:val="ru-RU"/>
        </w:rPr>
        <w:t xml:space="preserve"> // </w:t>
      </w:r>
      <w:proofErr w:type="spellStart"/>
      <w:r w:rsidRPr="00400B84">
        <w:rPr>
          <w:bCs/>
          <w:szCs w:val="28"/>
          <w:lang w:val="ru-RU"/>
        </w:rPr>
        <w:t>Habr</w:t>
      </w:r>
      <w:proofErr w:type="spellEnd"/>
      <w:r w:rsidRPr="00400B84">
        <w:rPr>
          <w:bCs/>
          <w:szCs w:val="28"/>
          <w:lang w:val="ru-RU"/>
        </w:rPr>
        <w:t xml:space="preserve">. — 6 </w:t>
      </w:r>
      <w:proofErr w:type="spellStart"/>
      <w:r w:rsidRPr="00400B84">
        <w:rPr>
          <w:bCs/>
          <w:szCs w:val="28"/>
          <w:lang w:val="ru-RU"/>
        </w:rPr>
        <w:t>июн</w:t>
      </w:r>
      <w:proofErr w:type="spellEnd"/>
      <w:r w:rsidRPr="00400B84">
        <w:rPr>
          <w:bCs/>
          <w:szCs w:val="28"/>
          <w:lang w:val="ru-RU"/>
        </w:rPr>
        <w:t>. 2024. — URL: https://habr.com/ru/articles/820035/ (дата обращения: 15.12.2025).</w:t>
      </w:r>
    </w:p>
    <w:p w14:paraId="1F0D8ECB" w14:textId="77777777" w:rsidR="00414A4B" w:rsidRDefault="00414A4B" w:rsidP="00945BB2">
      <w:pPr>
        <w:pStyle w:val="Bodytext30"/>
        <w:numPr>
          <w:ilvl w:val="0"/>
          <w:numId w:val="27"/>
        </w:numPr>
        <w:tabs>
          <w:tab w:val="left" w:pos="0"/>
        </w:tabs>
        <w:spacing w:after="0" w:line="360" w:lineRule="auto"/>
        <w:ind w:left="0" w:firstLine="709"/>
        <w:jc w:val="both"/>
        <w:rPr>
          <w:bCs/>
          <w:szCs w:val="28"/>
        </w:rPr>
      </w:pPr>
      <w:proofErr w:type="spellStart"/>
      <w:r w:rsidRPr="00414A4B">
        <w:rPr>
          <w:bCs/>
          <w:szCs w:val="28"/>
        </w:rPr>
        <w:t>VirtualBox</w:t>
      </w:r>
      <w:proofErr w:type="spellEnd"/>
      <w:r w:rsidRPr="00414A4B">
        <w:rPr>
          <w:bCs/>
          <w:szCs w:val="28"/>
        </w:rPr>
        <w:t xml:space="preserve">. </w:t>
      </w:r>
      <w:proofErr w:type="spellStart"/>
      <w:r w:rsidRPr="00414A4B">
        <w:rPr>
          <w:bCs/>
          <w:szCs w:val="28"/>
        </w:rPr>
        <w:t>Official</w:t>
      </w:r>
      <w:proofErr w:type="spellEnd"/>
      <w:r w:rsidRPr="00414A4B">
        <w:rPr>
          <w:bCs/>
          <w:szCs w:val="28"/>
        </w:rPr>
        <w:t xml:space="preserve"> </w:t>
      </w:r>
      <w:proofErr w:type="spellStart"/>
      <w:r w:rsidRPr="00414A4B">
        <w:rPr>
          <w:bCs/>
          <w:szCs w:val="28"/>
        </w:rPr>
        <w:t>website</w:t>
      </w:r>
      <w:proofErr w:type="spellEnd"/>
      <w:r w:rsidRPr="00414A4B">
        <w:rPr>
          <w:bCs/>
          <w:szCs w:val="28"/>
        </w:rPr>
        <w:t xml:space="preserve">. – URL: </w:t>
      </w:r>
      <w:hyperlink r:id="rId31" w:history="1">
        <w:r w:rsidRPr="00E81A1F">
          <w:rPr>
            <w:rStyle w:val="af1"/>
            <w:bCs/>
            <w:szCs w:val="28"/>
          </w:rPr>
          <w:t>https://www.virtualbox.org/</w:t>
        </w:r>
      </w:hyperlink>
      <w:r>
        <w:rPr>
          <w:bCs/>
          <w:szCs w:val="28"/>
        </w:rPr>
        <w:t xml:space="preserve"> </w:t>
      </w:r>
      <w:r w:rsidRPr="00414A4B">
        <w:rPr>
          <w:bCs/>
          <w:szCs w:val="28"/>
        </w:rPr>
        <w:t>(дата обращения: 15.12.2025).</w:t>
      </w:r>
    </w:p>
    <w:p w14:paraId="49235E5A" w14:textId="0C0B0D65" w:rsidR="00414A4B" w:rsidRPr="00414A4B" w:rsidRDefault="00414A4B" w:rsidP="00945BB2">
      <w:pPr>
        <w:pStyle w:val="Bodytext30"/>
        <w:numPr>
          <w:ilvl w:val="0"/>
          <w:numId w:val="27"/>
        </w:numPr>
        <w:tabs>
          <w:tab w:val="left" w:pos="0"/>
        </w:tabs>
        <w:spacing w:after="0" w:line="360" w:lineRule="auto"/>
        <w:ind w:left="0" w:firstLine="709"/>
        <w:jc w:val="both"/>
        <w:rPr>
          <w:bCs/>
          <w:szCs w:val="28"/>
        </w:rPr>
      </w:pPr>
      <w:r w:rsidRPr="00414A4B">
        <w:rPr>
          <w:bCs/>
          <w:szCs w:val="28"/>
        </w:rPr>
        <w:t xml:space="preserve">ROS </w:t>
      </w:r>
      <w:proofErr w:type="spellStart"/>
      <w:r w:rsidRPr="00414A4B">
        <w:rPr>
          <w:bCs/>
          <w:szCs w:val="28"/>
        </w:rPr>
        <w:t>Wiki</w:t>
      </w:r>
      <w:proofErr w:type="spellEnd"/>
      <w:r w:rsidRPr="00414A4B">
        <w:rPr>
          <w:bCs/>
          <w:szCs w:val="28"/>
        </w:rPr>
        <w:t xml:space="preserve">. ROS </w:t>
      </w:r>
      <w:proofErr w:type="spellStart"/>
      <w:r w:rsidRPr="00414A4B">
        <w:rPr>
          <w:bCs/>
          <w:szCs w:val="28"/>
        </w:rPr>
        <w:t>Melodic</w:t>
      </w:r>
      <w:proofErr w:type="spellEnd"/>
      <w:r w:rsidRPr="00414A4B">
        <w:rPr>
          <w:bCs/>
          <w:szCs w:val="28"/>
        </w:rPr>
        <w:t xml:space="preserve"> </w:t>
      </w:r>
      <w:proofErr w:type="spellStart"/>
      <w:r w:rsidRPr="00414A4B">
        <w:rPr>
          <w:bCs/>
          <w:szCs w:val="28"/>
        </w:rPr>
        <w:t>Morenia</w:t>
      </w:r>
      <w:proofErr w:type="spellEnd"/>
      <w:r w:rsidRPr="00414A4B">
        <w:rPr>
          <w:bCs/>
          <w:szCs w:val="28"/>
        </w:rPr>
        <w:t>. – URL: https://wiki.ros.org/melodic (дата обращения: 15.12.2025).</w:t>
      </w:r>
    </w:p>
    <w:p w14:paraId="6CCE6A34" w14:textId="0EF6BC02" w:rsidR="00285402" w:rsidRPr="003F09A3" w:rsidRDefault="00285402" w:rsidP="00945BB2">
      <w:pPr>
        <w:pStyle w:val="Bodytext30"/>
        <w:tabs>
          <w:tab w:val="left" w:pos="0"/>
        </w:tabs>
        <w:spacing w:after="0" w:line="360" w:lineRule="auto"/>
        <w:ind w:firstLine="709"/>
        <w:jc w:val="both"/>
        <w:rPr>
          <w:bCs/>
          <w:szCs w:val="28"/>
          <w:lang w:val="ru-RU"/>
        </w:rPr>
      </w:pPr>
    </w:p>
    <w:sectPr w:rsidR="00285402" w:rsidRPr="003F09A3" w:rsidSect="00945BB2">
      <w:footerReference w:type="even" r:id="rId32"/>
      <w:footerReference w:type="default" r:id="rId33"/>
      <w:pgSz w:w="11906" w:h="16838"/>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7850F" w14:textId="77777777" w:rsidR="00C33C6D" w:rsidRDefault="00C33C6D">
      <w:r>
        <w:separator/>
      </w:r>
    </w:p>
  </w:endnote>
  <w:endnote w:type="continuationSeparator" w:id="0">
    <w:p w14:paraId="6296283A" w14:textId="77777777" w:rsidR="00C33C6D" w:rsidRDefault="00C33C6D">
      <w:r>
        <w:continuationSeparator/>
      </w:r>
    </w:p>
  </w:endnote>
  <w:endnote w:type="continuationNotice" w:id="1">
    <w:p w14:paraId="403CC2B2" w14:textId="77777777" w:rsidR="00C33C6D" w:rsidRDefault="00C33C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ewtonCT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55209" w14:textId="77777777" w:rsidR="00F04A0A" w:rsidRDefault="00F04A0A" w:rsidP="00F2181E">
    <w:pPr>
      <w:pStyle w:val="a8"/>
      <w:framePr w:wrap="around" w:vAnchor="text" w:hAnchor="margin" w:xAlign="right" w:y="1"/>
      <w:rPr>
        <w:rStyle w:val="a5"/>
        <w:rFonts w:cs="Arial"/>
      </w:rPr>
    </w:pPr>
    <w:r>
      <w:rPr>
        <w:rStyle w:val="a5"/>
        <w:rFonts w:cs="Arial"/>
      </w:rPr>
      <w:fldChar w:fldCharType="begin"/>
    </w:r>
    <w:r>
      <w:rPr>
        <w:rStyle w:val="a5"/>
        <w:rFonts w:cs="Arial"/>
      </w:rPr>
      <w:instrText xml:space="preserve">PAGE  </w:instrText>
    </w:r>
    <w:r>
      <w:rPr>
        <w:rStyle w:val="a5"/>
        <w:rFonts w:cs="Arial"/>
      </w:rPr>
      <w:fldChar w:fldCharType="end"/>
    </w:r>
  </w:p>
  <w:p w14:paraId="1E68F95D" w14:textId="77777777" w:rsidR="00F04A0A" w:rsidRDefault="00F04A0A" w:rsidP="00F2181E">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3596766"/>
      <w:docPartObj>
        <w:docPartGallery w:val="Page Numbers (Bottom of Page)"/>
        <w:docPartUnique/>
      </w:docPartObj>
    </w:sdtPr>
    <w:sdtContent>
      <w:p w14:paraId="3CBF8E30" w14:textId="7974E706" w:rsidR="00173422" w:rsidRDefault="00173422">
        <w:pPr>
          <w:pStyle w:val="a8"/>
          <w:jc w:val="center"/>
        </w:pPr>
        <w:r>
          <w:fldChar w:fldCharType="begin"/>
        </w:r>
        <w:r>
          <w:instrText>PAGE   \* MERGEFORMAT</w:instrText>
        </w:r>
        <w:r>
          <w:fldChar w:fldCharType="separate"/>
        </w:r>
        <w:r>
          <w:t>2</w:t>
        </w:r>
        <w:r>
          <w:fldChar w:fldCharType="end"/>
        </w:r>
      </w:p>
    </w:sdtContent>
  </w:sdt>
  <w:p w14:paraId="1C27061A" w14:textId="77777777" w:rsidR="00173422" w:rsidRDefault="0017342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F0567" w14:textId="77777777" w:rsidR="00C33C6D" w:rsidRDefault="00C33C6D">
      <w:r>
        <w:separator/>
      </w:r>
    </w:p>
  </w:footnote>
  <w:footnote w:type="continuationSeparator" w:id="0">
    <w:p w14:paraId="20FAD2A5" w14:textId="77777777" w:rsidR="00C33C6D" w:rsidRDefault="00C33C6D">
      <w:r>
        <w:continuationSeparator/>
      </w:r>
    </w:p>
  </w:footnote>
  <w:footnote w:type="continuationNotice" w:id="1">
    <w:p w14:paraId="468BADA7" w14:textId="77777777" w:rsidR="00C33C6D" w:rsidRDefault="00C33C6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numFmt w:val="bullet"/>
      <w:lvlText w:val="•"/>
      <w:lvlJc w:val="left"/>
      <w:pPr>
        <w:tabs>
          <w:tab w:val="num" w:pos="0"/>
        </w:tabs>
      </w:pPr>
      <w:rPr>
        <w:rFonts w:ascii="Times New Roman" w:hAnsi="Times New Roman"/>
      </w:rPr>
    </w:lvl>
  </w:abstractNum>
  <w:abstractNum w:abstractNumId="1" w15:restartNumberingAfterBreak="0">
    <w:nsid w:val="00000003"/>
    <w:multiLevelType w:val="singleLevel"/>
    <w:tmpl w:val="00000003"/>
    <w:name w:val="WW8Num3"/>
    <w:lvl w:ilvl="0">
      <w:start w:val="1"/>
      <w:numFmt w:val="bullet"/>
      <w:lvlText w:val=""/>
      <w:lvlJc w:val="left"/>
      <w:pPr>
        <w:tabs>
          <w:tab w:val="num" w:pos="2224"/>
        </w:tabs>
        <w:ind w:left="2224" w:hanging="360"/>
      </w:pPr>
      <w:rPr>
        <w:rFonts w:ascii="Symbol" w:hAnsi="Symbol"/>
      </w:rPr>
    </w:lvl>
  </w:abstractNum>
  <w:abstractNum w:abstractNumId="2" w15:restartNumberingAfterBreak="0">
    <w:nsid w:val="00000004"/>
    <w:multiLevelType w:val="singleLevel"/>
    <w:tmpl w:val="00000004"/>
    <w:name w:val="WW8Num4"/>
    <w:lvl w:ilvl="0">
      <w:start w:val="1"/>
      <w:numFmt w:val="bullet"/>
      <w:lvlText w:val=""/>
      <w:lvlJc w:val="left"/>
      <w:pPr>
        <w:tabs>
          <w:tab w:val="num" w:pos="1429"/>
        </w:tabs>
        <w:ind w:left="1429" w:hanging="360"/>
      </w:pPr>
      <w:rPr>
        <w:rFonts w:ascii="Symbol" w:hAnsi="Symbol"/>
      </w:rPr>
    </w:lvl>
  </w:abstractNum>
  <w:abstractNum w:abstractNumId="3" w15:restartNumberingAfterBreak="0">
    <w:nsid w:val="091C203B"/>
    <w:multiLevelType w:val="multilevel"/>
    <w:tmpl w:val="543AC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A37658"/>
    <w:multiLevelType w:val="multilevel"/>
    <w:tmpl w:val="C75CA9EC"/>
    <w:lvl w:ilvl="0">
      <w:start w:val="1"/>
      <w:numFmt w:val="decimal"/>
      <w:lvlText w:val="%1."/>
      <w:lvlJc w:val="left"/>
      <w:pPr>
        <w:ind w:left="360" w:hanging="360"/>
      </w:pPr>
      <w:rPr>
        <w:rFonts w:hint="default"/>
        <w:sz w:val="32"/>
      </w:rPr>
    </w:lvl>
    <w:lvl w:ilvl="1">
      <w:start w:val="1"/>
      <w:numFmt w:val="decimal"/>
      <w:lvlText w:val="%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2796195"/>
    <w:multiLevelType w:val="hybridMultilevel"/>
    <w:tmpl w:val="588C51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3781EA6"/>
    <w:multiLevelType w:val="hybridMultilevel"/>
    <w:tmpl w:val="E260FD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B751956"/>
    <w:multiLevelType w:val="hybridMultilevel"/>
    <w:tmpl w:val="416C5E98"/>
    <w:lvl w:ilvl="0" w:tplc="53927D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E316FC6"/>
    <w:multiLevelType w:val="hybridMultilevel"/>
    <w:tmpl w:val="BBD8E9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9" w15:restartNumberingAfterBreak="0">
    <w:nsid w:val="274F46E4"/>
    <w:multiLevelType w:val="hybridMultilevel"/>
    <w:tmpl w:val="32C65232"/>
    <w:lvl w:ilvl="0" w:tplc="6070177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8270769"/>
    <w:multiLevelType w:val="multilevel"/>
    <w:tmpl w:val="1840A638"/>
    <w:lvl w:ilvl="0">
      <w:start w:val="1"/>
      <w:numFmt w:val="decimal"/>
      <w:pStyle w:val="a"/>
      <w:lvlText w:val="%1."/>
      <w:lvlJc w:val="left"/>
      <w:pPr>
        <w:ind w:left="720" w:hanging="360"/>
      </w:pPr>
      <w:rPr>
        <w:rFonts w:hint="default"/>
      </w:rPr>
    </w:lvl>
    <w:lvl w:ilvl="1">
      <w:start w:val="1"/>
      <w:numFmt w:val="decimal"/>
      <w:pStyle w:val="a0"/>
      <w:isLgl/>
      <w:lvlText w:val="%1.%2."/>
      <w:lvlJc w:val="left"/>
      <w:pPr>
        <w:ind w:left="3892" w:hanging="490"/>
      </w:pPr>
      <w:rPr>
        <w:rFonts w:hint="default"/>
        <w:i w:val="0"/>
        <w:i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CEE666F"/>
    <w:multiLevelType w:val="hybridMultilevel"/>
    <w:tmpl w:val="02DE7EE6"/>
    <w:lvl w:ilvl="0" w:tplc="04190011">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305568C4"/>
    <w:multiLevelType w:val="hybridMultilevel"/>
    <w:tmpl w:val="99D4E2A4"/>
    <w:lvl w:ilvl="0" w:tplc="9C42F5B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ABD2C0A"/>
    <w:multiLevelType w:val="hybridMultilevel"/>
    <w:tmpl w:val="BBD8E9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4" w15:restartNumberingAfterBreak="0">
    <w:nsid w:val="3BB60639"/>
    <w:multiLevelType w:val="multilevel"/>
    <w:tmpl w:val="86E47DA4"/>
    <w:lvl w:ilvl="0">
      <w:start w:val="1"/>
      <w:numFmt w:val="decimal"/>
      <w:lvlText w:val="%1"/>
      <w:lvlJc w:val="left"/>
      <w:pPr>
        <w:ind w:left="360" w:hanging="360"/>
      </w:pPr>
      <w:rPr>
        <w:rFonts w:hint="default"/>
        <w:sz w:val="32"/>
      </w:rPr>
    </w:lvl>
    <w:lvl w:ilvl="1">
      <w:start w:val="1"/>
      <w:numFmt w:val="decimal"/>
      <w:lvlText w:val="%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28820BB"/>
    <w:multiLevelType w:val="hybridMultilevel"/>
    <w:tmpl w:val="A894CD84"/>
    <w:lvl w:ilvl="0" w:tplc="53927D50">
      <w:start w:val="1"/>
      <w:numFmt w:val="bullet"/>
      <w:lvlText w:val=""/>
      <w:lvlJc w:val="left"/>
      <w:pPr>
        <w:ind w:left="1434" w:hanging="360"/>
      </w:pPr>
      <w:rPr>
        <w:rFonts w:ascii="Symbol" w:hAnsi="Symbol" w:hint="default"/>
      </w:rPr>
    </w:lvl>
    <w:lvl w:ilvl="1" w:tplc="04190003" w:tentative="1">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16" w15:restartNumberingAfterBreak="0">
    <w:nsid w:val="45B73721"/>
    <w:multiLevelType w:val="hybridMultilevel"/>
    <w:tmpl w:val="BF687A04"/>
    <w:lvl w:ilvl="0" w:tplc="27008812">
      <w:start w:val="1"/>
      <w:numFmt w:val="decimal"/>
      <w:lvlText w:val="%1"/>
      <w:lvlJc w:val="left"/>
      <w:pPr>
        <w:ind w:left="1077" w:hanging="360"/>
      </w:pPr>
      <w:rPr>
        <w:rFonts w:hint="default"/>
      </w:r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17" w15:restartNumberingAfterBreak="0">
    <w:nsid w:val="469741C7"/>
    <w:multiLevelType w:val="multilevel"/>
    <w:tmpl w:val="01D6A58E"/>
    <w:lvl w:ilvl="0">
      <w:start w:val="1"/>
      <w:numFmt w:val="decimal"/>
      <w:lvlText w:val="%1"/>
      <w:lvlJc w:val="left"/>
      <w:pPr>
        <w:ind w:left="360" w:hanging="360"/>
      </w:pPr>
      <w:rPr>
        <w:rFonts w:hint="default"/>
        <w:sz w:val="32"/>
      </w:rPr>
    </w:lvl>
    <w:lvl w:ilvl="1">
      <w:start w:val="1"/>
      <w:numFmt w:val="decimal"/>
      <w:lvlText w:val="%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B90182C"/>
    <w:multiLevelType w:val="hybridMultilevel"/>
    <w:tmpl w:val="F03E3A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ED803B1"/>
    <w:multiLevelType w:val="hybridMultilevel"/>
    <w:tmpl w:val="A5F2BB50"/>
    <w:lvl w:ilvl="0" w:tplc="06D0DA3A">
      <w:numFmt w:val="bullet"/>
      <w:lvlText w:val="•"/>
      <w:lvlJc w:val="left"/>
      <w:pPr>
        <w:ind w:left="1089" w:hanging="375"/>
      </w:pPr>
      <w:rPr>
        <w:rFonts w:ascii="Times New Roman" w:eastAsia="Times New Roman" w:hAnsi="Times New Roman" w:cs="Times New Roman" w:hint="default"/>
      </w:rPr>
    </w:lvl>
    <w:lvl w:ilvl="1" w:tplc="04190003" w:tentative="1">
      <w:start w:val="1"/>
      <w:numFmt w:val="bullet"/>
      <w:lvlText w:val="o"/>
      <w:lvlJc w:val="left"/>
      <w:pPr>
        <w:ind w:left="1794" w:hanging="360"/>
      </w:pPr>
      <w:rPr>
        <w:rFonts w:ascii="Courier New" w:hAnsi="Courier New" w:cs="Courier New" w:hint="default"/>
      </w:rPr>
    </w:lvl>
    <w:lvl w:ilvl="2" w:tplc="04190005" w:tentative="1">
      <w:start w:val="1"/>
      <w:numFmt w:val="bullet"/>
      <w:lvlText w:val=""/>
      <w:lvlJc w:val="left"/>
      <w:pPr>
        <w:ind w:left="2514" w:hanging="360"/>
      </w:pPr>
      <w:rPr>
        <w:rFonts w:ascii="Wingdings" w:hAnsi="Wingdings" w:hint="default"/>
      </w:rPr>
    </w:lvl>
    <w:lvl w:ilvl="3" w:tplc="04190001" w:tentative="1">
      <w:start w:val="1"/>
      <w:numFmt w:val="bullet"/>
      <w:lvlText w:val=""/>
      <w:lvlJc w:val="left"/>
      <w:pPr>
        <w:ind w:left="3234" w:hanging="360"/>
      </w:pPr>
      <w:rPr>
        <w:rFonts w:ascii="Symbol" w:hAnsi="Symbol" w:hint="default"/>
      </w:rPr>
    </w:lvl>
    <w:lvl w:ilvl="4" w:tplc="04190003" w:tentative="1">
      <w:start w:val="1"/>
      <w:numFmt w:val="bullet"/>
      <w:lvlText w:val="o"/>
      <w:lvlJc w:val="left"/>
      <w:pPr>
        <w:ind w:left="3954" w:hanging="360"/>
      </w:pPr>
      <w:rPr>
        <w:rFonts w:ascii="Courier New" w:hAnsi="Courier New" w:cs="Courier New" w:hint="default"/>
      </w:rPr>
    </w:lvl>
    <w:lvl w:ilvl="5" w:tplc="04190005" w:tentative="1">
      <w:start w:val="1"/>
      <w:numFmt w:val="bullet"/>
      <w:lvlText w:val=""/>
      <w:lvlJc w:val="left"/>
      <w:pPr>
        <w:ind w:left="4674" w:hanging="360"/>
      </w:pPr>
      <w:rPr>
        <w:rFonts w:ascii="Wingdings" w:hAnsi="Wingdings" w:hint="default"/>
      </w:rPr>
    </w:lvl>
    <w:lvl w:ilvl="6" w:tplc="04190001" w:tentative="1">
      <w:start w:val="1"/>
      <w:numFmt w:val="bullet"/>
      <w:lvlText w:val=""/>
      <w:lvlJc w:val="left"/>
      <w:pPr>
        <w:ind w:left="5394" w:hanging="360"/>
      </w:pPr>
      <w:rPr>
        <w:rFonts w:ascii="Symbol" w:hAnsi="Symbol" w:hint="default"/>
      </w:rPr>
    </w:lvl>
    <w:lvl w:ilvl="7" w:tplc="04190003" w:tentative="1">
      <w:start w:val="1"/>
      <w:numFmt w:val="bullet"/>
      <w:lvlText w:val="o"/>
      <w:lvlJc w:val="left"/>
      <w:pPr>
        <w:ind w:left="6114" w:hanging="360"/>
      </w:pPr>
      <w:rPr>
        <w:rFonts w:ascii="Courier New" w:hAnsi="Courier New" w:cs="Courier New" w:hint="default"/>
      </w:rPr>
    </w:lvl>
    <w:lvl w:ilvl="8" w:tplc="04190005" w:tentative="1">
      <w:start w:val="1"/>
      <w:numFmt w:val="bullet"/>
      <w:lvlText w:val=""/>
      <w:lvlJc w:val="left"/>
      <w:pPr>
        <w:ind w:left="6834" w:hanging="360"/>
      </w:pPr>
      <w:rPr>
        <w:rFonts w:ascii="Wingdings" w:hAnsi="Wingdings" w:hint="default"/>
      </w:rPr>
    </w:lvl>
  </w:abstractNum>
  <w:abstractNum w:abstractNumId="20" w15:restartNumberingAfterBreak="0">
    <w:nsid w:val="4FB16F5E"/>
    <w:multiLevelType w:val="hybridMultilevel"/>
    <w:tmpl w:val="982C74F0"/>
    <w:lvl w:ilvl="0" w:tplc="7B888B0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165505A"/>
    <w:multiLevelType w:val="hybridMultilevel"/>
    <w:tmpl w:val="E2A0B768"/>
    <w:lvl w:ilvl="0" w:tplc="04190011">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2" w15:restartNumberingAfterBreak="0">
    <w:nsid w:val="51882316"/>
    <w:multiLevelType w:val="hybridMultilevel"/>
    <w:tmpl w:val="BDDAFB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6622EB9"/>
    <w:multiLevelType w:val="hybridMultilevel"/>
    <w:tmpl w:val="5C326794"/>
    <w:lvl w:ilvl="0" w:tplc="81A4F9E0">
      <w:start w:val="1"/>
      <w:numFmt w:val="bullet"/>
      <w:lvlText w:val=""/>
      <w:lvlJc w:val="left"/>
      <w:pPr>
        <w:ind w:left="1290" w:hanging="360"/>
      </w:pPr>
      <w:rPr>
        <w:rFonts w:ascii="Symbol" w:hAnsi="Symbol" w:hint="default"/>
      </w:rPr>
    </w:lvl>
    <w:lvl w:ilvl="1" w:tplc="04190003" w:tentative="1">
      <w:start w:val="1"/>
      <w:numFmt w:val="bullet"/>
      <w:lvlText w:val="o"/>
      <w:lvlJc w:val="left"/>
      <w:pPr>
        <w:ind w:left="2010" w:hanging="360"/>
      </w:pPr>
      <w:rPr>
        <w:rFonts w:ascii="Courier New" w:hAnsi="Courier New" w:cs="Courier New" w:hint="default"/>
      </w:rPr>
    </w:lvl>
    <w:lvl w:ilvl="2" w:tplc="04190005" w:tentative="1">
      <w:start w:val="1"/>
      <w:numFmt w:val="bullet"/>
      <w:lvlText w:val=""/>
      <w:lvlJc w:val="left"/>
      <w:pPr>
        <w:ind w:left="2730" w:hanging="360"/>
      </w:pPr>
      <w:rPr>
        <w:rFonts w:ascii="Wingdings" w:hAnsi="Wingdings" w:hint="default"/>
      </w:rPr>
    </w:lvl>
    <w:lvl w:ilvl="3" w:tplc="04190001" w:tentative="1">
      <w:start w:val="1"/>
      <w:numFmt w:val="bullet"/>
      <w:lvlText w:val=""/>
      <w:lvlJc w:val="left"/>
      <w:pPr>
        <w:ind w:left="3450" w:hanging="360"/>
      </w:pPr>
      <w:rPr>
        <w:rFonts w:ascii="Symbol" w:hAnsi="Symbol" w:hint="default"/>
      </w:rPr>
    </w:lvl>
    <w:lvl w:ilvl="4" w:tplc="04190003" w:tentative="1">
      <w:start w:val="1"/>
      <w:numFmt w:val="bullet"/>
      <w:lvlText w:val="o"/>
      <w:lvlJc w:val="left"/>
      <w:pPr>
        <w:ind w:left="4170" w:hanging="360"/>
      </w:pPr>
      <w:rPr>
        <w:rFonts w:ascii="Courier New" w:hAnsi="Courier New" w:cs="Courier New" w:hint="default"/>
      </w:rPr>
    </w:lvl>
    <w:lvl w:ilvl="5" w:tplc="04190005" w:tentative="1">
      <w:start w:val="1"/>
      <w:numFmt w:val="bullet"/>
      <w:lvlText w:val=""/>
      <w:lvlJc w:val="left"/>
      <w:pPr>
        <w:ind w:left="4890" w:hanging="360"/>
      </w:pPr>
      <w:rPr>
        <w:rFonts w:ascii="Wingdings" w:hAnsi="Wingdings" w:hint="default"/>
      </w:rPr>
    </w:lvl>
    <w:lvl w:ilvl="6" w:tplc="04190001" w:tentative="1">
      <w:start w:val="1"/>
      <w:numFmt w:val="bullet"/>
      <w:lvlText w:val=""/>
      <w:lvlJc w:val="left"/>
      <w:pPr>
        <w:ind w:left="5610" w:hanging="360"/>
      </w:pPr>
      <w:rPr>
        <w:rFonts w:ascii="Symbol" w:hAnsi="Symbol" w:hint="default"/>
      </w:rPr>
    </w:lvl>
    <w:lvl w:ilvl="7" w:tplc="04190003" w:tentative="1">
      <w:start w:val="1"/>
      <w:numFmt w:val="bullet"/>
      <w:lvlText w:val="o"/>
      <w:lvlJc w:val="left"/>
      <w:pPr>
        <w:ind w:left="6330" w:hanging="360"/>
      </w:pPr>
      <w:rPr>
        <w:rFonts w:ascii="Courier New" w:hAnsi="Courier New" w:cs="Courier New" w:hint="default"/>
      </w:rPr>
    </w:lvl>
    <w:lvl w:ilvl="8" w:tplc="04190005" w:tentative="1">
      <w:start w:val="1"/>
      <w:numFmt w:val="bullet"/>
      <w:lvlText w:val=""/>
      <w:lvlJc w:val="left"/>
      <w:pPr>
        <w:ind w:left="7050" w:hanging="360"/>
      </w:pPr>
      <w:rPr>
        <w:rFonts w:ascii="Wingdings" w:hAnsi="Wingdings" w:hint="default"/>
      </w:rPr>
    </w:lvl>
  </w:abstractNum>
  <w:abstractNum w:abstractNumId="24" w15:restartNumberingAfterBreak="0">
    <w:nsid w:val="59B135D7"/>
    <w:multiLevelType w:val="hybridMultilevel"/>
    <w:tmpl w:val="8AA41638"/>
    <w:lvl w:ilvl="0" w:tplc="041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6DF651D3"/>
    <w:multiLevelType w:val="hybridMultilevel"/>
    <w:tmpl w:val="9B92DA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DFC1FFA"/>
    <w:multiLevelType w:val="hybridMultilevel"/>
    <w:tmpl w:val="AF06288E"/>
    <w:lvl w:ilvl="0" w:tplc="04190011">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15:restartNumberingAfterBreak="0">
    <w:nsid w:val="734F7227"/>
    <w:multiLevelType w:val="hybridMultilevel"/>
    <w:tmpl w:val="0B5C1E80"/>
    <w:lvl w:ilvl="0" w:tplc="53927D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4EF3D5A"/>
    <w:multiLevelType w:val="multilevel"/>
    <w:tmpl w:val="AF3C3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5F1ADD"/>
    <w:multiLevelType w:val="hybridMultilevel"/>
    <w:tmpl w:val="A2A89A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7EB423D"/>
    <w:multiLevelType w:val="multilevel"/>
    <w:tmpl w:val="01D6A58E"/>
    <w:lvl w:ilvl="0">
      <w:start w:val="1"/>
      <w:numFmt w:val="decimal"/>
      <w:lvlText w:val="%1"/>
      <w:lvlJc w:val="left"/>
      <w:pPr>
        <w:ind w:left="360" w:hanging="360"/>
      </w:pPr>
      <w:rPr>
        <w:rFonts w:hint="default"/>
        <w:sz w:val="32"/>
      </w:rPr>
    </w:lvl>
    <w:lvl w:ilvl="1">
      <w:start w:val="1"/>
      <w:numFmt w:val="decimal"/>
      <w:lvlText w:val="%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85A70D7"/>
    <w:multiLevelType w:val="hybridMultilevel"/>
    <w:tmpl w:val="A314C2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ADF10C1"/>
    <w:multiLevelType w:val="hybridMultilevel"/>
    <w:tmpl w:val="D638A514"/>
    <w:lvl w:ilvl="0" w:tplc="04190011">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3" w15:restartNumberingAfterBreak="0">
    <w:nsid w:val="7BF405A0"/>
    <w:multiLevelType w:val="hybridMultilevel"/>
    <w:tmpl w:val="CA72173A"/>
    <w:lvl w:ilvl="0" w:tplc="0419000F">
      <w:start w:val="1"/>
      <w:numFmt w:val="decimal"/>
      <w:lvlText w:val="%1."/>
      <w:lvlJc w:val="left"/>
      <w:pPr>
        <w:tabs>
          <w:tab w:val="num" w:pos="720"/>
        </w:tabs>
        <w:ind w:left="720" w:hanging="360"/>
      </w:pPr>
      <w:rPr>
        <w:rFonts w:cs="Times New Roman"/>
      </w:rPr>
    </w:lvl>
    <w:lvl w:ilvl="1" w:tplc="50C615D6">
      <w:start w:val="1"/>
      <w:numFmt w:val="decimal"/>
      <w:lvlText w:val="%2."/>
      <w:lvlJc w:val="left"/>
      <w:pPr>
        <w:tabs>
          <w:tab w:val="num" w:pos="1440"/>
        </w:tabs>
        <w:ind w:left="1440" w:hanging="360"/>
      </w:pPr>
      <w:rPr>
        <w:rFonts w:cs="Times New Roman" w:hint="default"/>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7F8F6021"/>
    <w:multiLevelType w:val="multilevel"/>
    <w:tmpl w:val="D4D46A44"/>
    <w:lvl w:ilvl="0">
      <w:start w:val="1"/>
      <w:numFmt w:val="decimal"/>
      <w:lvlText w:val="%1"/>
      <w:lvlJc w:val="left"/>
      <w:pPr>
        <w:ind w:left="360" w:hanging="360"/>
      </w:pPr>
      <w:rPr>
        <w:rFonts w:hint="default"/>
        <w:sz w:val="32"/>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146120436">
    <w:abstractNumId w:val="5"/>
  </w:num>
  <w:num w:numId="2" w16cid:durableId="100927936">
    <w:abstractNumId w:val="33"/>
  </w:num>
  <w:num w:numId="3" w16cid:durableId="812331064">
    <w:abstractNumId w:val="8"/>
  </w:num>
  <w:num w:numId="4" w16cid:durableId="879588576">
    <w:abstractNumId w:val="34"/>
  </w:num>
  <w:num w:numId="5" w16cid:durableId="1288272962">
    <w:abstractNumId w:val="30"/>
  </w:num>
  <w:num w:numId="6" w16cid:durableId="527061599">
    <w:abstractNumId w:val="26"/>
  </w:num>
  <w:num w:numId="7" w16cid:durableId="1380398495">
    <w:abstractNumId w:val="32"/>
  </w:num>
  <w:num w:numId="8" w16cid:durableId="1328485060">
    <w:abstractNumId w:val="11"/>
  </w:num>
  <w:num w:numId="9" w16cid:durableId="787433746">
    <w:abstractNumId w:val="21"/>
  </w:num>
  <w:num w:numId="10" w16cid:durableId="1821650842">
    <w:abstractNumId w:val="23"/>
  </w:num>
  <w:num w:numId="11" w16cid:durableId="1659385620">
    <w:abstractNumId w:val="16"/>
  </w:num>
  <w:num w:numId="12" w16cid:durableId="1085224196">
    <w:abstractNumId w:val="14"/>
  </w:num>
  <w:num w:numId="13" w16cid:durableId="86775111">
    <w:abstractNumId w:val="17"/>
  </w:num>
  <w:num w:numId="14" w16cid:durableId="1753505854">
    <w:abstractNumId w:val="12"/>
  </w:num>
  <w:num w:numId="15" w16cid:durableId="2102873569">
    <w:abstractNumId w:val="4"/>
  </w:num>
  <w:num w:numId="16" w16cid:durableId="204296797">
    <w:abstractNumId w:val="27"/>
  </w:num>
  <w:num w:numId="17" w16cid:durableId="543638809">
    <w:abstractNumId w:val="9"/>
  </w:num>
  <w:num w:numId="18" w16cid:durableId="1947690431">
    <w:abstractNumId w:val="7"/>
  </w:num>
  <w:num w:numId="19" w16cid:durableId="1838114648">
    <w:abstractNumId w:val="20"/>
  </w:num>
  <w:num w:numId="20" w16cid:durableId="934484924">
    <w:abstractNumId w:val="18"/>
  </w:num>
  <w:num w:numId="21" w16cid:durableId="603538512">
    <w:abstractNumId w:val="31"/>
  </w:num>
  <w:num w:numId="22" w16cid:durableId="569774730">
    <w:abstractNumId w:val="15"/>
  </w:num>
  <w:num w:numId="23" w16cid:durableId="1006709607">
    <w:abstractNumId w:val="19"/>
  </w:num>
  <w:num w:numId="24" w16cid:durableId="16122830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16616070">
    <w:abstractNumId w:val="10"/>
  </w:num>
  <w:num w:numId="26" w16cid:durableId="228075357">
    <w:abstractNumId w:val="13"/>
  </w:num>
  <w:num w:numId="27" w16cid:durableId="1004406049">
    <w:abstractNumId w:val="22"/>
  </w:num>
  <w:num w:numId="28" w16cid:durableId="1461455995">
    <w:abstractNumId w:val="25"/>
  </w:num>
  <w:num w:numId="29" w16cid:durableId="1231649189">
    <w:abstractNumId w:val="28"/>
  </w:num>
  <w:num w:numId="30" w16cid:durableId="1899244000">
    <w:abstractNumId w:val="3"/>
  </w:num>
  <w:num w:numId="31" w16cid:durableId="1617521864">
    <w:abstractNumId w:val="6"/>
  </w:num>
  <w:num w:numId="32" w16cid:durableId="618266875">
    <w:abstractNumId w:val="24"/>
  </w:num>
  <w:num w:numId="33" w16cid:durableId="327441933">
    <w:abstractNumId w:val="2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09"/>
  <w:autoHyphenation/>
  <w:hyphenationZone w:val="357"/>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81E"/>
    <w:rsid w:val="000068BC"/>
    <w:rsid w:val="00006D2E"/>
    <w:rsid w:val="00021AF0"/>
    <w:rsid w:val="00035FB2"/>
    <w:rsid w:val="000366E6"/>
    <w:rsid w:val="00041C1C"/>
    <w:rsid w:val="00045DF1"/>
    <w:rsid w:val="00045E36"/>
    <w:rsid w:val="00050F58"/>
    <w:rsid w:val="00051C2E"/>
    <w:rsid w:val="00053540"/>
    <w:rsid w:val="00053566"/>
    <w:rsid w:val="00054518"/>
    <w:rsid w:val="00060438"/>
    <w:rsid w:val="000607AF"/>
    <w:rsid w:val="000615A0"/>
    <w:rsid w:val="000664B7"/>
    <w:rsid w:val="00074702"/>
    <w:rsid w:val="00083CA5"/>
    <w:rsid w:val="00087106"/>
    <w:rsid w:val="000905B0"/>
    <w:rsid w:val="000931C5"/>
    <w:rsid w:val="0009756F"/>
    <w:rsid w:val="000A1FED"/>
    <w:rsid w:val="000A5F56"/>
    <w:rsid w:val="000A696E"/>
    <w:rsid w:val="000B7309"/>
    <w:rsid w:val="000C21D0"/>
    <w:rsid w:val="000C3CCF"/>
    <w:rsid w:val="000C4CDD"/>
    <w:rsid w:val="000D0183"/>
    <w:rsid w:val="000D1800"/>
    <w:rsid w:val="000D2176"/>
    <w:rsid w:val="000D533D"/>
    <w:rsid w:val="00105D71"/>
    <w:rsid w:val="001102C0"/>
    <w:rsid w:val="00116DFF"/>
    <w:rsid w:val="00125A60"/>
    <w:rsid w:val="00126531"/>
    <w:rsid w:val="00131F09"/>
    <w:rsid w:val="001336C5"/>
    <w:rsid w:val="00134D37"/>
    <w:rsid w:val="00141390"/>
    <w:rsid w:val="0014477F"/>
    <w:rsid w:val="00147266"/>
    <w:rsid w:val="00151A99"/>
    <w:rsid w:val="00155DA4"/>
    <w:rsid w:val="00162695"/>
    <w:rsid w:val="001657E0"/>
    <w:rsid w:val="00173422"/>
    <w:rsid w:val="001757E9"/>
    <w:rsid w:val="00185101"/>
    <w:rsid w:val="00192733"/>
    <w:rsid w:val="0019494B"/>
    <w:rsid w:val="001A301E"/>
    <w:rsid w:val="001A4BD8"/>
    <w:rsid w:val="001A633C"/>
    <w:rsid w:val="001B198A"/>
    <w:rsid w:val="001B3700"/>
    <w:rsid w:val="001C3512"/>
    <w:rsid w:val="001C3705"/>
    <w:rsid w:val="001C3ACA"/>
    <w:rsid w:val="001D01B8"/>
    <w:rsid w:val="0020350B"/>
    <w:rsid w:val="0023060F"/>
    <w:rsid w:val="00233154"/>
    <w:rsid w:val="00233301"/>
    <w:rsid w:val="002338F7"/>
    <w:rsid w:val="002410D0"/>
    <w:rsid w:val="0024336C"/>
    <w:rsid w:val="002535DE"/>
    <w:rsid w:val="00253F5B"/>
    <w:rsid w:val="002543D1"/>
    <w:rsid w:val="00256F8D"/>
    <w:rsid w:val="00264775"/>
    <w:rsid w:val="00264CF5"/>
    <w:rsid w:val="0027328C"/>
    <w:rsid w:val="00273B49"/>
    <w:rsid w:val="00281626"/>
    <w:rsid w:val="00285402"/>
    <w:rsid w:val="00291FF5"/>
    <w:rsid w:val="002968AD"/>
    <w:rsid w:val="00297811"/>
    <w:rsid w:val="00297B4C"/>
    <w:rsid w:val="002A2AB6"/>
    <w:rsid w:val="002A5C64"/>
    <w:rsid w:val="002B241A"/>
    <w:rsid w:val="002B6C80"/>
    <w:rsid w:val="002E5005"/>
    <w:rsid w:val="002E542A"/>
    <w:rsid w:val="002E57B5"/>
    <w:rsid w:val="002E7C3A"/>
    <w:rsid w:val="002F5DB8"/>
    <w:rsid w:val="002F6049"/>
    <w:rsid w:val="003021D0"/>
    <w:rsid w:val="003144F0"/>
    <w:rsid w:val="0033072E"/>
    <w:rsid w:val="0033139C"/>
    <w:rsid w:val="003340FA"/>
    <w:rsid w:val="00335B02"/>
    <w:rsid w:val="003400A1"/>
    <w:rsid w:val="0034318F"/>
    <w:rsid w:val="0034460B"/>
    <w:rsid w:val="003462FA"/>
    <w:rsid w:val="0036324F"/>
    <w:rsid w:val="003651C0"/>
    <w:rsid w:val="00380A1C"/>
    <w:rsid w:val="003863A4"/>
    <w:rsid w:val="003A0CA6"/>
    <w:rsid w:val="003A7310"/>
    <w:rsid w:val="003B4CD5"/>
    <w:rsid w:val="003B5929"/>
    <w:rsid w:val="003B76A1"/>
    <w:rsid w:val="003C38C3"/>
    <w:rsid w:val="003D0B9D"/>
    <w:rsid w:val="003D4024"/>
    <w:rsid w:val="003D6001"/>
    <w:rsid w:val="003E11CA"/>
    <w:rsid w:val="003E1F71"/>
    <w:rsid w:val="003E3DF3"/>
    <w:rsid w:val="003E56DD"/>
    <w:rsid w:val="003E63EF"/>
    <w:rsid w:val="003E6710"/>
    <w:rsid w:val="003F09A3"/>
    <w:rsid w:val="003F09B9"/>
    <w:rsid w:val="003F3204"/>
    <w:rsid w:val="003F7063"/>
    <w:rsid w:val="00400B84"/>
    <w:rsid w:val="004022DB"/>
    <w:rsid w:val="00407D2C"/>
    <w:rsid w:val="00410EAD"/>
    <w:rsid w:val="00414A4B"/>
    <w:rsid w:val="00414EE9"/>
    <w:rsid w:val="004236F3"/>
    <w:rsid w:val="00424835"/>
    <w:rsid w:val="004313CB"/>
    <w:rsid w:val="004329A5"/>
    <w:rsid w:val="004421AF"/>
    <w:rsid w:val="00442DFC"/>
    <w:rsid w:val="004442F9"/>
    <w:rsid w:val="00452DB4"/>
    <w:rsid w:val="00461970"/>
    <w:rsid w:val="00461E58"/>
    <w:rsid w:val="00463EB1"/>
    <w:rsid w:val="004811A4"/>
    <w:rsid w:val="004863F9"/>
    <w:rsid w:val="00491E46"/>
    <w:rsid w:val="00495B04"/>
    <w:rsid w:val="00497896"/>
    <w:rsid w:val="004A1ED8"/>
    <w:rsid w:val="004B78B4"/>
    <w:rsid w:val="004D68E5"/>
    <w:rsid w:val="004E1AB6"/>
    <w:rsid w:val="004E526F"/>
    <w:rsid w:val="004F47E8"/>
    <w:rsid w:val="004F7F36"/>
    <w:rsid w:val="00500469"/>
    <w:rsid w:val="00500EDB"/>
    <w:rsid w:val="00500FD7"/>
    <w:rsid w:val="0050251D"/>
    <w:rsid w:val="00502CA8"/>
    <w:rsid w:val="0051055D"/>
    <w:rsid w:val="005163FD"/>
    <w:rsid w:val="00530177"/>
    <w:rsid w:val="00541EA5"/>
    <w:rsid w:val="005420DA"/>
    <w:rsid w:val="0054379E"/>
    <w:rsid w:val="00547DFF"/>
    <w:rsid w:val="00552231"/>
    <w:rsid w:val="00556FA9"/>
    <w:rsid w:val="005622D1"/>
    <w:rsid w:val="00564DB5"/>
    <w:rsid w:val="00565186"/>
    <w:rsid w:val="00567882"/>
    <w:rsid w:val="00572578"/>
    <w:rsid w:val="00575ED5"/>
    <w:rsid w:val="00581AF8"/>
    <w:rsid w:val="00583C02"/>
    <w:rsid w:val="005916CD"/>
    <w:rsid w:val="005944CB"/>
    <w:rsid w:val="005A0FC7"/>
    <w:rsid w:val="005A3308"/>
    <w:rsid w:val="005A4F08"/>
    <w:rsid w:val="005A7E83"/>
    <w:rsid w:val="005B1274"/>
    <w:rsid w:val="005B561C"/>
    <w:rsid w:val="005B7170"/>
    <w:rsid w:val="005C0EF4"/>
    <w:rsid w:val="005C1923"/>
    <w:rsid w:val="005C3DDF"/>
    <w:rsid w:val="005C602A"/>
    <w:rsid w:val="005D3EC3"/>
    <w:rsid w:val="005E3A54"/>
    <w:rsid w:val="005E5837"/>
    <w:rsid w:val="005F0398"/>
    <w:rsid w:val="005F2BA2"/>
    <w:rsid w:val="00600876"/>
    <w:rsid w:val="006016FB"/>
    <w:rsid w:val="0063380C"/>
    <w:rsid w:val="006347DC"/>
    <w:rsid w:val="00636403"/>
    <w:rsid w:val="006607EF"/>
    <w:rsid w:val="00676E5C"/>
    <w:rsid w:val="00682DBC"/>
    <w:rsid w:val="0068344E"/>
    <w:rsid w:val="00690A6A"/>
    <w:rsid w:val="00696892"/>
    <w:rsid w:val="006B314A"/>
    <w:rsid w:val="006C36B1"/>
    <w:rsid w:val="006C3A42"/>
    <w:rsid w:val="006C3DD4"/>
    <w:rsid w:val="006C65E5"/>
    <w:rsid w:val="006C6BA5"/>
    <w:rsid w:val="006D13E3"/>
    <w:rsid w:val="006D3635"/>
    <w:rsid w:val="006D4955"/>
    <w:rsid w:val="006D6522"/>
    <w:rsid w:val="006E0849"/>
    <w:rsid w:val="006E0B3F"/>
    <w:rsid w:val="006E1B31"/>
    <w:rsid w:val="006E25F2"/>
    <w:rsid w:val="006E76AF"/>
    <w:rsid w:val="006F061C"/>
    <w:rsid w:val="006F1271"/>
    <w:rsid w:val="006F35BA"/>
    <w:rsid w:val="006F4091"/>
    <w:rsid w:val="006F6449"/>
    <w:rsid w:val="007026CD"/>
    <w:rsid w:val="00712884"/>
    <w:rsid w:val="0071717D"/>
    <w:rsid w:val="0072278B"/>
    <w:rsid w:val="0072567A"/>
    <w:rsid w:val="00732B68"/>
    <w:rsid w:val="00737069"/>
    <w:rsid w:val="00737AED"/>
    <w:rsid w:val="00740BA0"/>
    <w:rsid w:val="00747807"/>
    <w:rsid w:val="007522FF"/>
    <w:rsid w:val="007560C5"/>
    <w:rsid w:val="00761516"/>
    <w:rsid w:val="00763C94"/>
    <w:rsid w:val="00791204"/>
    <w:rsid w:val="0079436B"/>
    <w:rsid w:val="007A295D"/>
    <w:rsid w:val="007A598C"/>
    <w:rsid w:val="007A6E60"/>
    <w:rsid w:val="007B1A47"/>
    <w:rsid w:val="007D2943"/>
    <w:rsid w:val="007E29A1"/>
    <w:rsid w:val="007E3E4D"/>
    <w:rsid w:val="007E68A1"/>
    <w:rsid w:val="007F1C9B"/>
    <w:rsid w:val="007F28FC"/>
    <w:rsid w:val="00801491"/>
    <w:rsid w:val="0080304E"/>
    <w:rsid w:val="0081024E"/>
    <w:rsid w:val="008131CE"/>
    <w:rsid w:val="00813DAA"/>
    <w:rsid w:val="0081784E"/>
    <w:rsid w:val="0082522C"/>
    <w:rsid w:val="00834E79"/>
    <w:rsid w:val="00835381"/>
    <w:rsid w:val="00835389"/>
    <w:rsid w:val="00842BA8"/>
    <w:rsid w:val="00847D01"/>
    <w:rsid w:val="008505B5"/>
    <w:rsid w:val="00866BDB"/>
    <w:rsid w:val="00873115"/>
    <w:rsid w:val="008843D3"/>
    <w:rsid w:val="00884478"/>
    <w:rsid w:val="00887F42"/>
    <w:rsid w:val="008949EB"/>
    <w:rsid w:val="008A0B9E"/>
    <w:rsid w:val="008A163E"/>
    <w:rsid w:val="008A3E3E"/>
    <w:rsid w:val="008B0F7A"/>
    <w:rsid w:val="008B2CDA"/>
    <w:rsid w:val="008B6F85"/>
    <w:rsid w:val="008C36E7"/>
    <w:rsid w:val="008C78E9"/>
    <w:rsid w:val="008D29F5"/>
    <w:rsid w:val="008D32A6"/>
    <w:rsid w:val="008D67EF"/>
    <w:rsid w:val="008E0FA4"/>
    <w:rsid w:val="008E31D4"/>
    <w:rsid w:val="008E5356"/>
    <w:rsid w:val="008F1094"/>
    <w:rsid w:val="008F39C1"/>
    <w:rsid w:val="008F6F2F"/>
    <w:rsid w:val="00905BC6"/>
    <w:rsid w:val="009060E2"/>
    <w:rsid w:val="00914788"/>
    <w:rsid w:val="00914B18"/>
    <w:rsid w:val="00916602"/>
    <w:rsid w:val="009336F2"/>
    <w:rsid w:val="009372BB"/>
    <w:rsid w:val="00937FCF"/>
    <w:rsid w:val="00940253"/>
    <w:rsid w:val="009406F2"/>
    <w:rsid w:val="00945BB2"/>
    <w:rsid w:val="009472B4"/>
    <w:rsid w:val="00960B3A"/>
    <w:rsid w:val="009656D7"/>
    <w:rsid w:val="009710FF"/>
    <w:rsid w:val="00976C9C"/>
    <w:rsid w:val="00983108"/>
    <w:rsid w:val="00983C83"/>
    <w:rsid w:val="009843D4"/>
    <w:rsid w:val="00984933"/>
    <w:rsid w:val="00985917"/>
    <w:rsid w:val="00986CB6"/>
    <w:rsid w:val="00986CEB"/>
    <w:rsid w:val="00990B3A"/>
    <w:rsid w:val="009A31FC"/>
    <w:rsid w:val="009A594E"/>
    <w:rsid w:val="009A5F1D"/>
    <w:rsid w:val="009B01B9"/>
    <w:rsid w:val="009B03AD"/>
    <w:rsid w:val="009B31F6"/>
    <w:rsid w:val="009B68A5"/>
    <w:rsid w:val="009C11AF"/>
    <w:rsid w:val="009C4732"/>
    <w:rsid w:val="009D3C61"/>
    <w:rsid w:val="009D5913"/>
    <w:rsid w:val="009E2574"/>
    <w:rsid w:val="009E25C6"/>
    <w:rsid w:val="009F7012"/>
    <w:rsid w:val="00A058F1"/>
    <w:rsid w:val="00A0798F"/>
    <w:rsid w:val="00A11686"/>
    <w:rsid w:val="00A128A8"/>
    <w:rsid w:val="00A15F62"/>
    <w:rsid w:val="00A16479"/>
    <w:rsid w:val="00A3048F"/>
    <w:rsid w:val="00A54858"/>
    <w:rsid w:val="00A578F8"/>
    <w:rsid w:val="00A63A8B"/>
    <w:rsid w:val="00A64184"/>
    <w:rsid w:val="00A64571"/>
    <w:rsid w:val="00A6696F"/>
    <w:rsid w:val="00A70A4A"/>
    <w:rsid w:val="00A75280"/>
    <w:rsid w:val="00A754EE"/>
    <w:rsid w:val="00A77796"/>
    <w:rsid w:val="00A82F1D"/>
    <w:rsid w:val="00A86112"/>
    <w:rsid w:val="00A87AD3"/>
    <w:rsid w:val="00A9441A"/>
    <w:rsid w:val="00A948BF"/>
    <w:rsid w:val="00AB06B8"/>
    <w:rsid w:val="00AB5F31"/>
    <w:rsid w:val="00AC1697"/>
    <w:rsid w:val="00AC2320"/>
    <w:rsid w:val="00AC3357"/>
    <w:rsid w:val="00AC373D"/>
    <w:rsid w:val="00AC3FED"/>
    <w:rsid w:val="00AD17F5"/>
    <w:rsid w:val="00AD2E40"/>
    <w:rsid w:val="00AE37D1"/>
    <w:rsid w:val="00AE460F"/>
    <w:rsid w:val="00AF2C5E"/>
    <w:rsid w:val="00AF47CA"/>
    <w:rsid w:val="00AF776A"/>
    <w:rsid w:val="00B01CD1"/>
    <w:rsid w:val="00B125F9"/>
    <w:rsid w:val="00B178F5"/>
    <w:rsid w:val="00B227FD"/>
    <w:rsid w:val="00B34F7E"/>
    <w:rsid w:val="00B4383F"/>
    <w:rsid w:val="00B500E0"/>
    <w:rsid w:val="00B50DB5"/>
    <w:rsid w:val="00B517B0"/>
    <w:rsid w:val="00B531C3"/>
    <w:rsid w:val="00B54D80"/>
    <w:rsid w:val="00B56F6F"/>
    <w:rsid w:val="00B623B2"/>
    <w:rsid w:val="00B63738"/>
    <w:rsid w:val="00B64993"/>
    <w:rsid w:val="00B65FBC"/>
    <w:rsid w:val="00B77080"/>
    <w:rsid w:val="00B82466"/>
    <w:rsid w:val="00B829C9"/>
    <w:rsid w:val="00B8466F"/>
    <w:rsid w:val="00B86620"/>
    <w:rsid w:val="00B86D8A"/>
    <w:rsid w:val="00B90B12"/>
    <w:rsid w:val="00B95E11"/>
    <w:rsid w:val="00B95F73"/>
    <w:rsid w:val="00BA10A8"/>
    <w:rsid w:val="00BB5445"/>
    <w:rsid w:val="00BB6B98"/>
    <w:rsid w:val="00BC05DA"/>
    <w:rsid w:val="00BC50E4"/>
    <w:rsid w:val="00BC7832"/>
    <w:rsid w:val="00BD667C"/>
    <w:rsid w:val="00BE198C"/>
    <w:rsid w:val="00BE529C"/>
    <w:rsid w:val="00BE5337"/>
    <w:rsid w:val="00BE6533"/>
    <w:rsid w:val="00BF0C24"/>
    <w:rsid w:val="00BF6C4F"/>
    <w:rsid w:val="00C1763D"/>
    <w:rsid w:val="00C24F87"/>
    <w:rsid w:val="00C25118"/>
    <w:rsid w:val="00C252FD"/>
    <w:rsid w:val="00C26580"/>
    <w:rsid w:val="00C33C6D"/>
    <w:rsid w:val="00C346E5"/>
    <w:rsid w:val="00C357BA"/>
    <w:rsid w:val="00C45944"/>
    <w:rsid w:val="00C46AC0"/>
    <w:rsid w:val="00C47EA4"/>
    <w:rsid w:val="00C506A5"/>
    <w:rsid w:val="00C50B11"/>
    <w:rsid w:val="00C64D16"/>
    <w:rsid w:val="00C72E09"/>
    <w:rsid w:val="00C7438C"/>
    <w:rsid w:val="00C85E0F"/>
    <w:rsid w:val="00C96F50"/>
    <w:rsid w:val="00CB72B2"/>
    <w:rsid w:val="00CC3206"/>
    <w:rsid w:val="00CC369E"/>
    <w:rsid w:val="00CC3702"/>
    <w:rsid w:val="00CD5820"/>
    <w:rsid w:val="00CE1F8C"/>
    <w:rsid w:val="00CE39C0"/>
    <w:rsid w:val="00CF0267"/>
    <w:rsid w:val="00CF0D4D"/>
    <w:rsid w:val="00D12987"/>
    <w:rsid w:val="00D1345B"/>
    <w:rsid w:val="00D15076"/>
    <w:rsid w:val="00D333D5"/>
    <w:rsid w:val="00D36EF3"/>
    <w:rsid w:val="00D43578"/>
    <w:rsid w:val="00D46D8C"/>
    <w:rsid w:val="00D50439"/>
    <w:rsid w:val="00D50D38"/>
    <w:rsid w:val="00D54FF6"/>
    <w:rsid w:val="00D614D7"/>
    <w:rsid w:val="00D645BC"/>
    <w:rsid w:val="00D66004"/>
    <w:rsid w:val="00D73497"/>
    <w:rsid w:val="00D759BE"/>
    <w:rsid w:val="00D76216"/>
    <w:rsid w:val="00D909A6"/>
    <w:rsid w:val="00D91CD0"/>
    <w:rsid w:val="00D93B2D"/>
    <w:rsid w:val="00D954DD"/>
    <w:rsid w:val="00D961DD"/>
    <w:rsid w:val="00DA6C07"/>
    <w:rsid w:val="00DC0EBA"/>
    <w:rsid w:val="00DC4D7D"/>
    <w:rsid w:val="00DD1DD9"/>
    <w:rsid w:val="00DD2868"/>
    <w:rsid w:val="00DD5CFA"/>
    <w:rsid w:val="00DE08D0"/>
    <w:rsid w:val="00DF6974"/>
    <w:rsid w:val="00DF7E4B"/>
    <w:rsid w:val="00DF7F28"/>
    <w:rsid w:val="00E047A3"/>
    <w:rsid w:val="00E05605"/>
    <w:rsid w:val="00E206BE"/>
    <w:rsid w:val="00E25D23"/>
    <w:rsid w:val="00E34A05"/>
    <w:rsid w:val="00E35DF3"/>
    <w:rsid w:val="00E46CB5"/>
    <w:rsid w:val="00E659FD"/>
    <w:rsid w:val="00E66BF8"/>
    <w:rsid w:val="00E679F7"/>
    <w:rsid w:val="00E7010E"/>
    <w:rsid w:val="00E715EF"/>
    <w:rsid w:val="00E9582C"/>
    <w:rsid w:val="00EA1DAF"/>
    <w:rsid w:val="00EA297E"/>
    <w:rsid w:val="00EA7C42"/>
    <w:rsid w:val="00EB630D"/>
    <w:rsid w:val="00EC0D1D"/>
    <w:rsid w:val="00EC1610"/>
    <w:rsid w:val="00ED0078"/>
    <w:rsid w:val="00ED1EB5"/>
    <w:rsid w:val="00ED2FA2"/>
    <w:rsid w:val="00ED3F45"/>
    <w:rsid w:val="00EE1240"/>
    <w:rsid w:val="00EE2CC0"/>
    <w:rsid w:val="00F04A0A"/>
    <w:rsid w:val="00F070EB"/>
    <w:rsid w:val="00F1247F"/>
    <w:rsid w:val="00F15494"/>
    <w:rsid w:val="00F2181E"/>
    <w:rsid w:val="00F246CF"/>
    <w:rsid w:val="00F24ECF"/>
    <w:rsid w:val="00F362EE"/>
    <w:rsid w:val="00F37409"/>
    <w:rsid w:val="00F400D6"/>
    <w:rsid w:val="00F450B3"/>
    <w:rsid w:val="00F45B07"/>
    <w:rsid w:val="00F46BF7"/>
    <w:rsid w:val="00F478AC"/>
    <w:rsid w:val="00F501B8"/>
    <w:rsid w:val="00F506DA"/>
    <w:rsid w:val="00F5728C"/>
    <w:rsid w:val="00F634E2"/>
    <w:rsid w:val="00F74AF5"/>
    <w:rsid w:val="00F76DEA"/>
    <w:rsid w:val="00F93AC0"/>
    <w:rsid w:val="00F95745"/>
    <w:rsid w:val="00FA3A82"/>
    <w:rsid w:val="00FA3FCB"/>
    <w:rsid w:val="00FA4553"/>
    <w:rsid w:val="00FA65A6"/>
    <w:rsid w:val="00FB0D0E"/>
    <w:rsid w:val="00FB3B94"/>
    <w:rsid w:val="00FD1A97"/>
    <w:rsid w:val="00FD3636"/>
    <w:rsid w:val="00FE454A"/>
    <w:rsid w:val="00FF5463"/>
    <w:rsid w:val="5B8EE1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F7261C"/>
  <w15:docId w15:val="{1B775C7A-DB3D-4A89-8F0C-D6510B913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qFormat="1"/>
    <w:lsdException w:name="heading 5" w:locked="1" w:semiHidden="1" w:unhideWhenUsed="1" w:qFormat="1"/>
    <w:lsdException w:name="heading 6" w:locked="1" w:semiHidden="1" w:unhideWhenUsed="1" w:qFormat="1"/>
    <w:lsdException w:name="heading 7" w:locked="1" w:qFormat="1"/>
    <w:lsdException w:name="heading 8" w:locked="1" w:qFormat="1"/>
    <w:lsdException w:name="heading 9" w:locked="1" w:semiHidden="1" w:unhideWhenUsed="1" w:qFormat="1"/>
    <w:lsdException w:name="toc 1" w:uiPriority="39"/>
    <w:lsdException w:name="toc 2" w:uiPriority="39"/>
    <w:lsdException w:name="header" w:uiPriority="99"/>
    <w:lsdException w:name="footer" w:uiPriority="99"/>
    <w:lsdException w:name="caption" w:locked="1" w:semiHidden="1" w:unhideWhenUsed="1" w:qFormat="1"/>
    <w:lsdException w:name="annotation reference" w:uiPriority="99"/>
    <w:lsdException w:name="Title" w:locked="1" w:qFormat="1"/>
    <w:lsdException w:name="Subtitle" w:locked="1" w:qFormat="1"/>
    <w:lsdException w:name="Hyperlink" w:uiPriority="99"/>
    <w:lsdException w:name="Strong" w:locked="1" w:uiPriority="22" w:qFormat="1"/>
    <w:lsdException w:name="Emphasis" w:locked="1"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7026CD"/>
    <w:pPr>
      <w:widowControl w:val="0"/>
      <w:autoSpaceDE w:val="0"/>
      <w:autoSpaceDN w:val="0"/>
      <w:adjustRightInd w:val="0"/>
    </w:pPr>
    <w:rPr>
      <w:rFonts w:ascii="Arial" w:hAnsi="Arial" w:cs="Arial"/>
    </w:rPr>
  </w:style>
  <w:style w:type="paragraph" w:styleId="1">
    <w:name w:val="heading 1"/>
    <w:basedOn w:val="a1"/>
    <w:next w:val="a1"/>
    <w:qFormat/>
    <w:rsid w:val="00F2181E"/>
    <w:pPr>
      <w:keepNext/>
      <w:spacing w:before="240" w:after="60"/>
      <w:outlineLvl w:val="0"/>
    </w:pPr>
    <w:rPr>
      <w:b/>
      <w:bCs/>
      <w:kern w:val="32"/>
      <w:sz w:val="32"/>
      <w:szCs w:val="32"/>
    </w:rPr>
  </w:style>
  <w:style w:type="paragraph" w:styleId="2">
    <w:name w:val="heading 2"/>
    <w:basedOn w:val="a1"/>
    <w:next w:val="a1"/>
    <w:link w:val="20"/>
    <w:unhideWhenUsed/>
    <w:qFormat/>
    <w:locked/>
    <w:rsid w:val="006E25F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4">
    <w:name w:val="heading 4"/>
    <w:basedOn w:val="a1"/>
    <w:next w:val="a1"/>
    <w:qFormat/>
    <w:rsid w:val="00256F8D"/>
    <w:pPr>
      <w:keepNext/>
      <w:spacing w:before="240" w:after="60"/>
      <w:outlineLvl w:val="3"/>
    </w:pPr>
    <w:rPr>
      <w:rFonts w:ascii="Times New Roman" w:hAnsi="Times New Roman" w:cs="Times New Roman"/>
      <w:b/>
      <w:bCs/>
      <w:sz w:val="28"/>
      <w:szCs w:val="28"/>
    </w:rPr>
  </w:style>
  <w:style w:type="paragraph" w:styleId="7">
    <w:name w:val="heading 7"/>
    <w:basedOn w:val="a1"/>
    <w:next w:val="a1"/>
    <w:qFormat/>
    <w:rsid w:val="00F2181E"/>
    <w:pPr>
      <w:spacing w:before="240" w:after="60"/>
      <w:outlineLvl w:val="6"/>
    </w:pPr>
    <w:rPr>
      <w:rFonts w:ascii="Times New Roman" w:hAnsi="Times New Roman" w:cs="Times New Roman"/>
      <w:sz w:val="24"/>
      <w:szCs w:val="24"/>
    </w:rPr>
  </w:style>
  <w:style w:type="paragraph" w:styleId="8">
    <w:name w:val="heading 8"/>
    <w:basedOn w:val="a1"/>
    <w:next w:val="a1"/>
    <w:qFormat/>
    <w:rsid w:val="00F2181E"/>
    <w:pPr>
      <w:spacing w:before="240" w:after="60"/>
      <w:outlineLvl w:val="7"/>
    </w:pPr>
    <w:rPr>
      <w:rFonts w:ascii="Times New Roman" w:hAnsi="Times New Roman" w:cs="Times New Roman"/>
      <w:i/>
      <w:iCs/>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page number"/>
    <w:rsid w:val="00F2181E"/>
    <w:rPr>
      <w:rFonts w:cs="Times New Roman"/>
    </w:rPr>
  </w:style>
  <w:style w:type="paragraph" w:styleId="a6">
    <w:name w:val="Body Text"/>
    <w:basedOn w:val="a1"/>
    <w:rsid w:val="00F2181E"/>
    <w:pPr>
      <w:spacing w:after="120"/>
    </w:pPr>
  </w:style>
  <w:style w:type="character" w:styleId="a7">
    <w:name w:val="Strong"/>
    <w:uiPriority w:val="22"/>
    <w:qFormat/>
    <w:rsid w:val="00F2181E"/>
    <w:rPr>
      <w:b/>
    </w:rPr>
  </w:style>
  <w:style w:type="paragraph" w:styleId="21">
    <w:name w:val="Body Text Indent 2"/>
    <w:basedOn w:val="a1"/>
    <w:rsid w:val="00F2181E"/>
    <w:pPr>
      <w:shd w:val="clear" w:color="auto" w:fill="FFFFFF"/>
      <w:suppressAutoHyphens/>
      <w:autoSpaceDE/>
      <w:autoSpaceDN/>
      <w:adjustRightInd/>
      <w:ind w:firstLine="350"/>
      <w:jc w:val="both"/>
    </w:pPr>
    <w:rPr>
      <w:rFonts w:ascii="Times New Roman" w:hAnsi="Times New Roman" w:cs="Times New Roman"/>
      <w:color w:val="000000"/>
      <w:spacing w:val="20"/>
      <w:sz w:val="24"/>
      <w:lang w:eastAsia="ar-SA"/>
    </w:rPr>
  </w:style>
  <w:style w:type="paragraph" w:styleId="a8">
    <w:name w:val="footer"/>
    <w:basedOn w:val="a1"/>
    <w:link w:val="a9"/>
    <w:uiPriority w:val="99"/>
    <w:rsid w:val="00F2181E"/>
    <w:pPr>
      <w:tabs>
        <w:tab w:val="center" w:pos="4677"/>
        <w:tab w:val="right" w:pos="9355"/>
      </w:tabs>
    </w:pPr>
  </w:style>
  <w:style w:type="paragraph" w:styleId="22">
    <w:name w:val="Body Text 2"/>
    <w:basedOn w:val="a1"/>
    <w:rsid w:val="00F2181E"/>
    <w:pPr>
      <w:spacing w:after="120" w:line="480" w:lineRule="auto"/>
    </w:pPr>
  </w:style>
  <w:style w:type="paragraph" w:customStyle="1" w:styleId="10">
    <w:name w:val="Стиль1"/>
    <w:basedOn w:val="a1"/>
    <w:rsid w:val="00F2181E"/>
    <w:pPr>
      <w:widowControl/>
      <w:autoSpaceDE/>
      <w:autoSpaceDN/>
      <w:adjustRightInd/>
    </w:pPr>
    <w:rPr>
      <w:rFonts w:ascii="NewtonCTT" w:hAnsi="NewtonCTT" w:cs="Times New Roman"/>
      <w:sz w:val="24"/>
    </w:rPr>
  </w:style>
  <w:style w:type="paragraph" w:styleId="aa">
    <w:name w:val="Body Text Indent"/>
    <w:basedOn w:val="a1"/>
    <w:rsid w:val="00F2181E"/>
    <w:pPr>
      <w:spacing w:after="120"/>
      <w:ind w:left="283"/>
    </w:pPr>
  </w:style>
  <w:style w:type="paragraph" w:styleId="ab">
    <w:name w:val="Normal (Web)"/>
    <w:basedOn w:val="a1"/>
    <w:rsid w:val="000931C5"/>
    <w:pPr>
      <w:widowControl/>
      <w:autoSpaceDE/>
      <w:autoSpaceDN/>
      <w:adjustRightInd/>
    </w:pPr>
    <w:rPr>
      <w:rFonts w:ascii="Times New Roman" w:hAnsi="Times New Roman" w:cs="Times New Roman"/>
      <w:color w:val="000000"/>
    </w:rPr>
  </w:style>
  <w:style w:type="paragraph" w:customStyle="1" w:styleId="11">
    <w:name w:val="Без интервала1"/>
    <w:rsid w:val="000931C5"/>
    <w:rPr>
      <w:rFonts w:ascii="Calibri" w:hAnsi="Calibri"/>
      <w:sz w:val="22"/>
      <w:szCs w:val="22"/>
    </w:rPr>
  </w:style>
  <w:style w:type="paragraph" w:customStyle="1" w:styleId="a80">
    <w:name w:val="a8"/>
    <w:basedOn w:val="a1"/>
    <w:rsid w:val="00BA10A8"/>
    <w:pPr>
      <w:widowControl/>
      <w:autoSpaceDE/>
      <w:autoSpaceDN/>
      <w:adjustRightInd/>
      <w:spacing w:before="100" w:beforeAutospacing="1" w:after="100" w:afterAutospacing="1"/>
    </w:pPr>
    <w:rPr>
      <w:rFonts w:ascii="Times New Roman" w:hAnsi="Times New Roman" w:cs="Times New Roman"/>
      <w:sz w:val="24"/>
      <w:szCs w:val="24"/>
    </w:rPr>
  </w:style>
  <w:style w:type="paragraph" w:customStyle="1" w:styleId="ad">
    <w:name w:val="ad"/>
    <w:basedOn w:val="a1"/>
    <w:rsid w:val="00BA10A8"/>
    <w:pPr>
      <w:widowControl/>
      <w:autoSpaceDE/>
      <w:autoSpaceDN/>
      <w:adjustRightInd/>
      <w:spacing w:before="100" w:beforeAutospacing="1" w:after="100" w:afterAutospacing="1"/>
    </w:pPr>
    <w:rPr>
      <w:rFonts w:ascii="Times New Roman" w:hAnsi="Times New Roman" w:cs="Times New Roman"/>
      <w:sz w:val="24"/>
      <w:szCs w:val="24"/>
    </w:rPr>
  </w:style>
  <w:style w:type="paragraph" w:styleId="ac">
    <w:name w:val="header"/>
    <w:basedOn w:val="a1"/>
    <w:link w:val="ae"/>
    <w:uiPriority w:val="99"/>
    <w:rsid w:val="00F478AC"/>
    <w:pPr>
      <w:tabs>
        <w:tab w:val="center" w:pos="4677"/>
        <w:tab w:val="right" w:pos="9355"/>
      </w:tabs>
    </w:pPr>
  </w:style>
  <w:style w:type="table" w:styleId="af">
    <w:name w:val="Table Grid"/>
    <w:basedOn w:val="a3"/>
    <w:rsid w:val="00D5043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
    <w:name w:val="Body text (3)_"/>
    <w:link w:val="Bodytext30"/>
    <w:locked/>
    <w:rsid w:val="00B500E0"/>
    <w:rPr>
      <w:sz w:val="28"/>
      <w:shd w:val="clear" w:color="auto" w:fill="FFFFFF"/>
    </w:rPr>
  </w:style>
  <w:style w:type="paragraph" w:customStyle="1" w:styleId="Bodytext30">
    <w:name w:val="Body text (3)"/>
    <w:basedOn w:val="a1"/>
    <w:link w:val="Bodytext3"/>
    <w:rsid w:val="00B500E0"/>
    <w:pPr>
      <w:widowControl/>
      <w:shd w:val="clear" w:color="auto" w:fill="FFFFFF"/>
      <w:autoSpaceDE/>
      <w:autoSpaceDN/>
      <w:adjustRightInd/>
      <w:spacing w:after="540" w:line="240" w:lineRule="atLeast"/>
    </w:pPr>
    <w:rPr>
      <w:rFonts w:ascii="Times New Roman" w:hAnsi="Times New Roman" w:cs="Times New Roman"/>
      <w:sz w:val="28"/>
      <w:lang w:val="x-none" w:eastAsia="x-none"/>
    </w:rPr>
  </w:style>
  <w:style w:type="character" w:customStyle="1" w:styleId="Bodytext4">
    <w:name w:val="Body text (4)_"/>
    <w:link w:val="Bodytext40"/>
    <w:locked/>
    <w:rsid w:val="00B500E0"/>
    <w:rPr>
      <w:sz w:val="25"/>
      <w:shd w:val="clear" w:color="auto" w:fill="FFFFFF"/>
    </w:rPr>
  </w:style>
  <w:style w:type="paragraph" w:customStyle="1" w:styleId="Bodytext40">
    <w:name w:val="Body text (4)"/>
    <w:basedOn w:val="a1"/>
    <w:link w:val="Bodytext4"/>
    <w:rsid w:val="00B500E0"/>
    <w:pPr>
      <w:widowControl/>
      <w:shd w:val="clear" w:color="auto" w:fill="FFFFFF"/>
      <w:autoSpaceDE/>
      <w:autoSpaceDN/>
      <w:adjustRightInd/>
      <w:spacing w:before="60" w:after="3360" w:line="240" w:lineRule="atLeast"/>
    </w:pPr>
    <w:rPr>
      <w:rFonts w:ascii="Times New Roman" w:hAnsi="Times New Roman" w:cs="Times New Roman"/>
      <w:sz w:val="25"/>
      <w:lang w:val="x-none" w:eastAsia="x-none"/>
    </w:rPr>
  </w:style>
  <w:style w:type="paragraph" w:styleId="af0">
    <w:name w:val="List Paragraph"/>
    <w:basedOn w:val="a1"/>
    <w:uiPriority w:val="34"/>
    <w:qFormat/>
    <w:rsid w:val="00B500E0"/>
    <w:pPr>
      <w:ind w:left="720"/>
      <w:contextualSpacing/>
    </w:pPr>
    <w:rPr>
      <w:rFonts w:ascii="Times New Roman" w:hAnsi="Times New Roman" w:cs="Times New Roman"/>
    </w:rPr>
  </w:style>
  <w:style w:type="character" w:customStyle="1" w:styleId="ae">
    <w:name w:val="Верхний колонтитул Знак"/>
    <w:basedOn w:val="a2"/>
    <w:link w:val="ac"/>
    <w:uiPriority w:val="99"/>
    <w:locked/>
    <w:rsid w:val="004022DB"/>
    <w:rPr>
      <w:rFonts w:ascii="Arial" w:hAnsi="Arial" w:cs="Arial"/>
    </w:rPr>
  </w:style>
  <w:style w:type="character" w:styleId="af1">
    <w:name w:val="Hyperlink"/>
    <w:uiPriority w:val="99"/>
    <w:unhideWhenUsed/>
    <w:rsid w:val="00C357BA"/>
    <w:rPr>
      <w:color w:val="0000FF"/>
      <w:u w:val="single"/>
    </w:rPr>
  </w:style>
  <w:style w:type="character" w:styleId="af2">
    <w:name w:val="annotation reference"/>
    <w:uiPriority w:val="99"/>
    <w:unhideWhenUsed/>
    <w:rsid w:val="00297811"/>
    <w:rPr>
      <w:sz w:val="16"/>
      <w:szCs w:val="16"/>
    </w:rPr>
  </w:style>
  <w:style w:type="character" w:styleId="af3">
    <w:name w:val="Placeholder Text"/>
    <w:basedOn w:val="a2"/>
    <w:uiPriority w:val="99"/>
    <w:unhideWhenUsed/>
    <w:rsid w:val="008E5356"/>
    <w:rPr>
      <w:color w:val="808080"/>
    </w:rPr>
  </w:style>
  <w:style w:type="paragraph" w:customStyle="1" w:styleId="Default">
    <w:name w:val="Default"/>
    <w:rsid w:val="009336F2"/>
    <w:pPr>
      <w:autoSpaceDE w:val="0"/>
      <w:autoSpaceDN w:val="0"/>
      <w:adjustRightInd w:val="0"/>
    </w:pPr>
    <w:rPr>
      <w:rFonts w:eastAsiaTheme="minorHAnsi"/>
      <w:color w:val="000000"/>
      <w:sz w:val="24"/>
      <w:szCs w:val="24"/>
      <w:lang w:eastAsia="en-US"/>
    </w:rPr>
  </w:style>
  <w:style w:type="paragraph" w:styleId="af4">
    <w:name w:val="footnote text"/>
    <w:basedOn w:val="a1"/>
    <w:link w:val="af5"/>
    <w:rsid w:val="00D76216"/>
  </w:style>
  <w:style w:type="character" w:customStyle="1" w:styleId="af5">
    <w:name w:val="Текст сноски Знак"/>
    <w:basedOn w:val="a2"/>
    <w:link w:val="af4"/>
    <w:rsid w:val="00D76216"/>
    <w:rPr>
      <w:rFonts w:ascii="Arial" w:hAnsi="Arial" w:cs="Arial"/>
    </w:rPr>
  </w:style>
  <w:style w:type="character" w:styleId="af6">
    <w:name w:val="footnote reference"/>
    <w:basedOn w:val="a2"/>
    <w:rsid w:val="00D76216"/>
    <w:rPr>
      <w:vertAlign w:val="superscript"/>
    </w:rPr>
  </w:style>
  <w:style w:type="character" w:customStyle="1" w:styleId="a9">
    <w:name w:val="Нижний колонтитул Знак"/>
    <w:basedOn w:val="a2"/>
    <w:link w:val="a8"/>
    <w:uiPriority w:val="99"/>
    <w:rsid w:val="00173422"/>
    <w:rPr>
      <w:rFonts w:ascii="Arial" w:hAnsi="Arial" w:cs="Arial"/>
    </w:rPr>
  </w:style>
  <w:style w:type="paragraph" w:styleId="af7">
    <w:name w:val="TOC Heading"/>
    <w:basedOn w:val="1"/>
    <w:next w:val="a1"/>
    <w:uiPriority w:val="39"/>
    <w:unhideWhenUsed/>
    <w:qFormat/>
    <w:rsid w:val="00173422"/>
    <w:pPr>
      <w:keepLines/>
      <w:widowControl/>
      <w:autoSpaceDE/>
      <w:autoSpaceDN/>
      <w:adjustRightInd/>
      <w:spacing w:after="0" w:line="259" w:lineRule="auto"/>
      <w:outlineLvl w:val="9"/>
    </w:pPr>
    <w:rPr>
      <w:rFonts w:asciiTheme="majorHAnsi" w:eastAsiaTheme="majorEastAsia" w:hAnsiTheme="majorHAnsi" w:cstheme="majorBidi"/>
      <w:b w:val="0"/>
      <w:bCs w:val="0"/>
      <w:color w:val="2E74B5" w:themeColor="accent1" w:themeShade="BF"/>
      <w:kern w:val="0"/>
    </w:rPr>
  </w:style>
  <w:style w:type="paragraph" w:styleId="12">
    <w:name w:val="toc 1"/>
    <w:basedOn w:val="a1"/>
    <w:next w:val="a1"/>
    <w:autoRedefine/>
    <w:uiPriority w:val="39"/>
    <w:rsid w:val="00173422"/>
    <w:pPr>
      <w:spacing w:after="100"/>
    </w:pPr>
  </w:style>
  <w:style w:type="character" w:customStyle="1" w:styleId="20">
    <w:name w:val="Заголовок 2 Знак"/>
    <w:basedOn w:val="a2"/>
    <w:link w:val="2"/>
    <w:rsid w:val="006E25F2"/>
    <w:rPr>
      <w:rFonts w:asciiTheme="majorHAnsi" w:eastAsiaTheme="majorEastAsia" w:hAnsiTheme="majorHAnsi" w:cstheme="majorBidi"/>
      <w:color w:val="2E74B5" w:themeColor="accent1" w:themeShade="BF"/>
      <w:sz w:val="26"/>
      <w:szCs w:val="26"/>
    </w:rPr>
  </w:style>
  <w:style w:type="paragraph" w:styleId="23">
    <w:name w:val="toc 2"/>
    <w:basedOn w:val="a1"/>
    <w:next w:val="a1"/>
    <w:autoRedefine/>
    <w:uiPriority w:val="39"/>
    <w:rsid w:val="00414A4B"/>
    <w:pPr>
      <w:tabs>
        <w:tab w:val="left" w:pos="960"/>
        <w:tab w:val="right" w:leader="dot" w:pos="9627"/>
      </w:tabs>
      <w:spacing w:after="100"/>
      <w:ind w:left="200"/>
      <w:jc w:val="both"/>
    </w:pPr>
  </w:style>
  <w:style w:type="character" w:styleId="af8">
    <w:name w:val="Unresolved Mention"/>
    <w:basedOn w:val="a2"/>
    <w:uiPriority w:val="99"/>
    <w:semiHidden/>
    <w:unhideWhenUsed/>
    <w:rsid w:val="00400B84"/>
    <w:rPr>
      <w:color w:val="605E5C"/>
      <w:shd w:val="clear" w:color="auto" w:fill="E1DFDD"/>
    </w:rPr>
  </w:style>
  <w:style w:type="paragraph" w:customStyle="1" w:styleId="a0">
    <w:name w:val="подзагол"/>
    <w:basedOn w:val="2"/>
    <w:qFormat/>
    <w:rsid w:val="0019494B"/>
    <w:pPr>
      <w:numPr>
        <w:ilvl w:val="1"/>
        <w:numId w:val="25"/>
      </w:numPr>
      <w:ind w:left="850"/>
      <w:jc w:val="center"/>
    </w:pPr>
    <w:rPr>
      <w:rFonts w:ascii="Times New Roman" w:hAnsi="Times New Roman" w:cs="Times New Roman"/>
      <w:b/>
      <w:bCs/>
      <w:color w:val="000000" w:themeColor="text1"/>
      <w:sz w:val="28"/>
      <w:szCs w:val="28"/>
    </w:rPr>
  </w:style>
  <w:style w:type="paragraph" w:customStyle="1" w:styleId="a">
    <w:name w:val="загол"/>
    <w:basedOn w:val="1"/>
    <w:qFormat/>
    <w:rsid w:val="0019494B"/>
    <w:pPr>
      <w:numPr>
        <w:numId w:val="25"/>
      </w:numPr>
      <w:spacing w:before="60"/>
      <w:jc w:val="center"/>
    </w:pPr>
    <w:rPr>
      <w:rFonts w:ascii="Times New Roman" w:hAnsi="Times New Roman" w:cs="Times New Roman"/>
      <w:sz w:val="28"/>
      <w:szCs w:val="28"/>
    </w:rPr>
  </w:style>
  <w:style w:type="paragraph" w:customStyle="1" w:styleId="af9">
    <w:name w:val="основа"/>
    <w:basedOn w:val="Bodytext30"/>
    <w:qFormat/>
    <w:rsid w:val="006D13E3"/>
    <w:pPr>
      <w:tabs>
        <w:tab w:val="left" w:pos="0"/>
      </w:tabs>
      <w:spacing w:after="0" w:line="360" w:lineRule="auto"/>
      <w:jc w:val="both"/>
    </w:pPr>
    <w:rPr>
      <w:bCs/>
      <w:szCs w:val="28"/>
      <w:lang w:val="ru-RU"/>
    </w:rPr>
  </w:style>
  <w:style w:type="paragraph" w:styleId="afa">
    <w:name w:val="caption"/>
    <w:basedOn w:val="a1"/>
    <w:next w:val="a1"/>
    <w:unhideWhenUsed/>
    <w:qFormat/>
    <w:locked/>
    <w:rsid w:val="00B86620"/>
    <w:pPr>
      <w:spacing w:after="200"/>
    </w:pPr>
    <w:rPr>
      <w:i/>
      <w:iCs/>
      <w:color w:val="44546A" w:themeColor="text2"/>
      <w:sz w:val="18"/>
      <w:szCs w:val="18"/>
    </w:rPr>
  </w:style>
  <w:style w:type="paragraph" w:styleId="afb">
    <w:name w:val="annotation text"/>
    <w:basedOn w:val="a1"/>
    <w:link w:val="afc"/>
    <w:rsid w:val="00F070EB"/>
  </w:style>
  <w:style w:type="character" w:customStyle="1" w:styleId="afc">
    <w:name w:val="Текст примечания Знак"/>
    <w:basedOn w:val="a2"/>
    <w:link w:val="afb"/>
    <w:rsid w:val="00F070EB"/>
    <w:rPr>
      <w:rFonts w:ascii="Arial" w:hAnsi="Arial" w:cs="Arial"/>
    </w:rPr>
  </w:style>
  <w:style w:type="paragraph" w:styleId="afd">
    <w:name w:val="annotation subject"/>
    <w:basedOn w:val="afb"/>
    <w:next w:val="afb"/>
    <w:link w:val="afe"/>
    <w:rsid w:val="00F070EB"/>
    <w:rPr>
      <w:b/>
      <w:bCs/>
    </w:rPr>
  </w:style>
  <w:style w:type="character" w:customStyle="1" w:styleId="afe">
    <w:name w:val="Тема примечания Знак"/>
    <w:basedOn w:val="afc"/>
    <w:link w:val="afd"/>
    <w:rsid w:val="00F070EB"/>
    <w:rPr>
      <w:rFonts w:ascii="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171263984">
      <w:bodyDiv w:val="1"/>
      <w:marLeft w:val="0"/>
      <w:marRight w:val="0"/>
      <w:marTop w:val="0"/>
      <w:marBottom w:val="0"/>
      <w:divBdr>
        <w:top w:val="none" w:sz="0" w:space="0" w:color="auto"/>
        <w:left w:val="none" w:sz="0" w:space="0" w:color="auto"/>
        <w:bottom w:val="none" w:sz="0" w:space="0" w:color="auto"/>
        <w:right w:val="none" w:sz="0" w:space="0" w:color="auto"/>
      </w:divBdr>
    </w:div>
    <w:div w:id="453980864">
      <w:bodyDiv w:val="1"/>
      <w:marLeft w:val="0"/>
      <w:marRight w:val="0"/>
      <w:marTop w:val="0"/>
      <w:marBottom w:val="0"/>
      <w:divBdr>
        <w:top w:val="none" w:sz="0" w:space="0" w:color="auto"/>
        <w:left w:val="none" w:sz="0" w:space="0" w:color="auto"/>
        <w:bottom w:val="none" w:sz="0" w:space="0" w:color="auto"/>
        <w:right w:val="none" w:sz="0" w:space="0" w:color="auto"/>
      </w:divBdr>
    </w:div>
    <w:div w:id="591209902">
      <w:bodyDiv w:val="1"/>
      <w:marLeft w:val="0"/>
      <w:marRight w:val="0"/>
      <w:marTop w:val="0"/>
      <w:marBottom w:val="0"/>
      <w:divBdr>
        <w:top w:val="none" w:sz="0" w:space="0" w:color="auto"/>
        <w:left w:val="none" w:sz="0" w:space="0" w:color="auto"/>
        <w:bottom w:val="none" w:sz="0" w:space="0" w:color="auto"/>
        <w:right w:val="none" w:sz="0" w:space="0" w:color="auto"/>
      </w:divBdr>
    </w:div>
    <w:div w:id="707073257">
      <w:bodyDiv w:val="1"/>
      <w:marLeft w:val="0"/>
      <w:marRight w:val="0"/>
      <w:marTop w:val="0"/>
      <w:marBottom w:val="0"/>
      <w:divBdr>
        <w:top w:val="none" w:sz="0" w:space="0" w:color="auto"/>
        <w:left w:val="none" w:sz="0" w:space="0" w:color="auto"/>
        <w:bottom w:val="none" w:sz="0" w:space="0" w:color="auto"/>
        <w:right w:val="none" w:sz="0" w:space="0" w:color="auto"/>
      </w:divBdr>
      <w:divsChild>
        <w:div w:id="1987977429">
          <w:marLeft w:val="0"/>
          <w:marRight w:val="0"/>
          <w:marTop w:val="0"/>
          <w:marBottom w:val="0"/>
          <w:divBdr>
            <w:top w:val="none" w:sz="0" w:space="0" w:color="auto"/>
            <w:left w:val="none" w:sz="0" w:space="0" w:color="auto"/>
            <w:bottom w:val="none" w:sz="0" w:space="0" w:color="auto"/>
            <w:right w:val="none" w:sz="0" w:space="0" w:color="auto"/>
          </w:divBdr>
          <w:divsChild>
            <w:div w:id="1371566551">
              <w:marLeft w:val="0"/>
              <w:marRight w:val="0"/>
              <w:marTop w:val="0"/>
              <w:marBottom w:val="0"/>
              <w:divBdr>
                <w:top w:val="none" w:sz="0" w:space="0" w:color="auto"/>
                <w:left w:val="none" w:sz="0" w:space="0" w:color="auto"/>
                <w:bottom w:val="none" w:sz="0" w:space="0" w:color="auto"/>
                <w:right w:val="none" w:sz="0" w:space="0" w:color="auto"/>
              </w:divBdr>
              <w:divsChild>
                <w:div w:id="847645986">
                  <w:marLeft w:val="0"/>
                  <w:marRight w:val="0"/>
                  <w:marTop w:val="0"/>
                  <w:marBottom w:val="0"/>
                  <w:divBdr>
                    <w:top w:val="none" w:sz="0" w:space="0" w:color="auto"/>
                    <w:left w:val="none" w:sz="0" w:space="0" w:color="auto"/>
                    <w:bottom w:val="none" w:sz="0" w:space="0" w:color="auto"/>
                    <w:right w:val="none" w:sz="0" w:space="0" w:color="auto"/>
                  </w:divBdr>
                  <w:divsChild>
                    <w:div w:id="223377271">
                      <w:marLeft w:val="0"/>
                      <w:marRight w:val="0"/>
                      <w:marTop w:val="0"/>
                      <w:marBottom w:val="0"/>
                      <w:divBdr>
                        <w:top w:val="none" w:sz="0" w:space="0" w:color="auto"/>
                        <w:left w:val="none" w:sz="0" w:space="0" w:color="auto"/>
                        <w:bottom w:val="none" w:sz="0" w:space="0" w:color="auto"/>
                        <w:right w:val="none" w:sz="0" w:space="0" w:color="auto"/>
                      </w:divBdr>
                      <w:divsChild>
                        <w:div w:id="1352873728">
                          <w:marLeft w:val="0"/>
                          <w:marRight w:val="0"/>
                          <w:marTop w:val="0"/>
                          <w:marBottom w:val="0"/>
                          <w:divBdr>
                            <w:top w:val="none" w:sz="0" w:space="0" w:color="auto"/>
                            <w:left w:val="none" w:sz="0" w:space="0" w:color="auto"/>
                            <w:bottom w:val="none" w:sz="0" w:space="0" w:color="auto"/>
                            <w:right w:val="none" w:sz="0" w:space="0" w:color="auto"/>
                          </w:divBdr>
                          <w:divsChild>
                            <w:div w:id="135450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945906">
      <w:bodyDiv w:val="1"/>
      <w:marLeft w:val="0"/>
      <w:marRight w:val="0"/>
      <w:marTop w:val="0"/>
      <w:marBottom w:val="0"/>
      <w:divBdr>
        <w:top w:val="none" w:sz="0" w:space="0" w:color="auto"/>
        <w:left w:val="none" w:sz="0" w:space="0" w:color="auto"/>
        <w:bottom w:val="none" w:sz="0" w:space="0" w:color="auto"/>
        <w:right w:val="none" w:sz="0" w:space="0" w:color="auto"/>
      </w:divBdr>
      <w:divsChild>
        <w:div w:id="136844040">
          <w:marLeft w:val="0"/>
          <w:marRight w:val="0"/>
          <w:marTop w:val="0"/>
          <w:marBottom w:val="120"/>
          <w:divBdr>
            <w:top w:val="none" w:sz="0" w:space="0" w:color="auto"/>
            <w:left w:val="none" w:sz="0" w:space="0" w:color="auto"/>
            <w:bottom w:val="none" w:sz="0" w:space="0" w:color="auto"/>
            <w:right w:val="none" w:sz="0" w:space="0" w:color="auto"/>
          </w:divBdr>
        </w:div>
        <w:div w:id="686449750">
          <w:marLeft w:val="0"/>
          <w:marRight w:val="0"/>
          <w:marTop w:val="0"/>
          <w:marBottom w:val="120"/>
          <w:divBdr>
            <w:top w:val="none" w:sz="0" w:space="0" w:color="auto"/>
            <w:left w:val="none" w:sz="0" w:space="0" w:color="auto"/>
            <w:bottom w:val="none" w:sz="0" w:space="0" w:color="auto"/>
            <w:right w:val="none" w:sz="0" w:space="0" w:color="auto"/>
          </w:divBdr>
        </w:div>
      </w:divsChild>
    </w:div>
    <w:div w:id="1261794788">
      <w:bodyDiv w:val="1"/>
      <w:marLeft w:val="0"/>
      <w:marRight w:val="0"/>
      <w:marTop w:val="0"/>
      <w:marBottom w:val="0"/>
      <w:divBdr>
        <w:top w:val="none" w:sz="0" w:space="0" w:color="auto"/>
        <w:left w:val="none" w:sz="0" w:space="0" w:color="auto"/>
        <w:bottom w:val="none" w:sz="0" w:space="0" w:color="auto"/>
        <w:right w:val="none" w:sz="0" w:space="0" w:color="auto"/>
      </w:divBdr>
    </w:div>
    <w:div w:id="1412846870">
      <w:bodyDiv w:val="1"/>
      <w:marLeft w:val="0"/>
      <w:marRight w:val="0"/>
      <w:marTop w:val="0"/>
      <w:marBottom w:val="0"/>
      <w:divBdr>
        <w:top w:val="none" w:sz="0" w:space="0" w:color="auto"/>
        <w:left w:val="none" w:sz="0" w:space="0" w:color="auto"/>
        <w:bottom w:val="none" w:sz="0" w:space="0" w:color="auto"/>
        <w:right w:val="none" w:sz="0" w:space="0" w:color="auto"/>
      </w:divBdr>
      <w:divsChild>
        <w:div w:id="1013415026">
          <w:marLeft w:val="0"/>
          <w:marRight w:val="0"/>
          <w:marTop w:val="0"/>
          <w:marBottom w:val="0"/>
          <w:divBdr>
            <w:top w:val="none" w:sz="0" w:space="0" w:color="auto"/>
            <w:left w:val="none" w:sz="0" w:space="0" w:color="auto"/>
            <w:bottom w:val="none" w:sz="0" w:space="0" w:color="auto"/>
            <w:right w:val="none" w:sz="0" w:space="0" w:color="auto"/>
          </w:divBdr>
          <w:divsChild>
            <w:div w:id="616445884">
              <w:marLeft w:val="0"/>
              <w:marRight w:val="0"/>
              <w:marTop w:val="0"/>
              <w:marBottom w:val="0"/>
              <w:divBdr>
                <w:top w:val="none" w:sz="0" w:space="0" w:color="auto"/>
                <w:left w:val="none" w:sz="0" w:space="0" w:color="auto"/>
                <w:bottom w:val="none" w:sz="0" w:space="0" w:color="auto"/>
                <w:right w:val="none" w:sz="0" w:space="0" w:color="auto"/>
              </w:divBdr>
              <w:divsChild>
                <w:div w:id="119760897">
                  <w:marLeft w:val="0"/>
                  <w:marRight w:val="0"/>
                  <w:marTop w:val="0"/>
                  <w:marBottom w:val="0"/>
                  <w:divBdr>
                    <w:top w:val="none" w:sz="0" w:space="0" w:color="auto"/>
                    <w:left w:val="none" w:sz="0" w:space="0" w:color="auto"/>
                    <w:bottom w:val="none" w:sz="0" w:space="0" w:color="auto"/>
                    <w:right w:val="none" w:sz="0" w:space="0" w:color="auto"/>
                  </w:divBdr>
                  <w:divsChild>
                    <w:div w:id="1198734447">
                      <w:marLeft w:val="0"/>
                      <w:marRight w:val="0"/>
                      <w:marTop w:val="0"/>
                      <w:marBottom w:val="0"/>
                      <w:divBdr>
                        <w:top w:val="none" w:sz="0" w:space="0" w:color="auto"/>
                        <w:left w:val="none" w:sz="0" w:space="0" w:color="auto"/>
                        <w:bottom w:val="none" w:sz="0" w:space="0" w:color="auto"/>
                        <w:right w:val="none" w:sz="0" w:space="0" w:color="auto"/>
                      </w:divBdr>
                      <w:divsChild>
                        <w:div w:id="1197694784">
                          <w:marLeft w:val="0"/>
                          <w:marRight w:val="0"/>
                          <w:marTop w:val="0"/>
                          <w:marBottom w:val="0"/>
                          <w:divBdr>
                            <w:top w:val="none" w:sz="0" w:space="0" w:color="auto"/>
                            <w:left w:val="none" w:sz="0" w:space="0" w:color="auto"/>
                            <w:bottom w:val="none" w:sz="0" w:space="0" w:color="auto"/>
                            <w:right w:val="none" w:sz="0" w:space="0" w:color="auto"/>
                          </w:divBdr>
                          <w:divsChild>
                            <w:div w:id="113929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011904">
      <w:bodyDiv w:val="1"/>
      <w:marLeft w:val="0"/>
      <w:marRight w:val="0"/>
      <w:marTop w:val="0"/>
      <w:marBottom w:val="0"/>
      <w:divBdr>
        <w:top w:val="none" w:sz="0" w:space="0" w:color="auto"/>
        <w:left w:val="none" w:sz="0" w:space="0" w:color="auto"/>
        <w:bottom w:val="none" w:sz="0" w:space="0" w:color="auto"/>
        <w:right w:val="none" w:sz="0" w:space="0" w:color="auto"/>
      </w:divBdr>
    </w:div>
    <w:div w:id="1856772567">
      <w:bodyDiv w:val="1"/>
      <w:marLeft w:val="0"/>
      <w:marRight w:val="0"/>
      <w:marTop w:val="0"/>
      <w:marBottom w:val="0"/>
      <w:divBdr>
        <w:top w:val="none" w:sz="0" w:space="0" w:color="auto"/>
        <w:left w:val="none" w:sz="0" w:space="0" w:color="auto"/>
        <w:bottom w:val="none" w:sz="0" w:space="0" w:color="auto"/>
        <w:right w:val="none" w:sz="0" w:space="0" w:color="auto"/>
      </w:divBdr>
    </w:div>
    <w:div w:id="1905723121">
      <w:bodyDiv w:val="1"/>
      <w:marLeft w:val="0"/>
      <w:marRight w:val="0"/>
      <w:marTop w:val="0"/>
      <w:marBottom w:val="0"/>
      <w:divBdr>
        <w:top w:val="none" w:sz="0" w:space="0" w:color="auto"/>
        <w:left w:val="none" w:sz="0" w:space="0" w:color="auto"/>
        <w:bottom w:val="none" w:sz="0" w:space="0" w:color="auto"/>
        <w:right w:val="none" w:sz="0" w:space="0" w:color="auto"/>
      </w:divBdr>
      <w:divsChild>
        <w:div w:id="48498953">
          <w:marLeft w:val="0"/>
          <w:marRight w:val="0"/>
          <w:marTop w:val="0"/>
          <w:marBottom w:val="120"/>
          <w:divBdr>
            <w:top w:val="none" w:sz="0" w:space="0" w:color="auto"/>
            <w:left w:val="none" w:sz="0" w:space="0" w:color="auto"/>
            <w:bottom w:val="none" w:sz="0" w:space="0" w:color="auto"/>
            <w:right w:val="none" w:sz="0" w:space="0" w:color="auto"/>
          </w:divBdr>
        </w:div>
        <w:div w:id="299893070">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virtualbox.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6153B3D-F1B1-4247-A157-A9A40A695CA7}">
  <we:reference id="wa104381909" version="3.18.0.0" store="ru-RU" storeType="OMEX"/>
  <we:alternateReferences>
    <we:reference id="wa104381909" version="3.18.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B3DA4E-3289-4C64-80D4-E0B7AC098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39</Pages>
  <Words>5627</Words>
  <Characters>32074</Characters>
  <Application>Microsoft Office Word</Application>
  <DocSecurity>0</DocSecurity>
  <Lines>267</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Derzhanskiy</dc:creator>
  <cp:keywords/>
  <dc:description/>
  <cp:lastModifiedBy>Aldar Armaev</cp:lastModifiedBy>
  <cp:revision>4</cp:revision>
  <dcterms:created xsi:type="dcterms:W3CDTF">2026-04-01T01:51:00Z</dcterms:created>
  <dcterms:modified xsi:type="dcterms:W3CDTF">2026-06-03T14:36:00Z</dcterms:modified>
</cp:coreProperties>
</file>